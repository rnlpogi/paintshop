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6A76A" w14:textId="77777777" w:rsidR="00E66490" w:rsidRPr="00EB1051" w:rsidRDefault="00F1300E" w:rsidP="00FB2B56">
      <w:pPr>
        <w:spacing w:line="480" w:lineRule="auto"/>
        <w:jc w:val="center"/>
        <w:rPr>
          <w:rFonts w:ascii="Arial" w:hAnsi="Arial" w:cs="Arial"/>
          <w:b/>
          <w:sz w:val="24"/>
          <w:szCs w:val="24"/>
          <w:lang w:val="en-US"/>
        </w:rPr>
      </w:pPr>
      <w:r w:rsidRPr="00EB1051">
        <w:rPr>
          <w:rFonts w:ascii="Arial" w:hAnsi="Arial" w:cs="Arial"/>
          <w:b/>
          <w:sz w:val="24"/>
          <w:szCs w:val="24"/>
          <w:lang w:val="en-US"/>
        </w:rPr>
        <w:t>INTRODUCTION</w:t>
      </w:r>
    </w:p>
    <w:p w14:paraId="79B162EC" w14:textId="77777777" w:rsidR="006909C3" w:rsidRPr="00EB1051" w:rsidRDefault="00337D99" w:rsidP="002B5E7B">
      <w:pPr>
        <w:spacing w:line="480" w:lineRule="auto"/>
        <w:jc w:val="both"/>
        <w:rPr>
          <w:rFonts w:ascii="Arial" w:hAnsi="Arial" w:cs="Arial"/>
          <w:b/>
          <w:sz w:val="24"/>
          <w:szCs w:val="24"/>
          <w:lang w:val="en-US"/>
        </w:rPr>
      </w:pPr>
      <w:r w:rsidRPr="00EB1051">
        <w:rPr>
          <w:rFonts w:ascii="Arial" w:hAnsi="Arial" w:cs="Arial"/>
          <w:b/>
          <w:sz w:val="24"/>
          <w:szCs w:val="24"/>
          <w:lang w:val="en-US"/>
        </w:rPr>
        <w:t>Rationale of the Study</w:t>
      </w:r>
    </w:p>
    <w:p w14:paraId="252CFAA3" w14:textId="77777777" w:rsidR="00E83BE4" w:rsidRDefault="00337D99" w:rsidP="002B5E7B">
      <w:pPr>
        <w:autoSpaceDE w:val="0"/>
        <w:autoSpaceDN w:val="0"/>
        <w:adjustRightInd w:val="0"/>
        <w:spacing w:after="0" w:line="480" w:lineRule="auto"/>
        <w:jc w:val="both"/>
        <w:rPr>
          <w:rFonts w:ascii="Arial" w:hAnsi="Arial" w:cs="Arial"/>
          <w:sz w:val="24"/>
          <w:szCs w:val="24"/>
          <w:lang w:val="en-US"/>
        </w:rPr>
      </w:pPr>
      <w:r w:rsidRPr="00EB1051">
        <w:rPr>
          <w:rFonts w:ascii="Arial" w:hAnsi="Arial" w:cs="Arial"/>
          <w:b/>
          <w:sz w:val="24"/>
          <w:szCs w:val="24"/>
          <w:lang w:val="en-US"/>
        </w:rPr>
        <w:tab/>
      </w:r>
      <w:r w:rsidR="00E83BE4">
        <w:rPr>
          <w:rFonts w:ascii="Arial" w:hAnsi="Arial" w:cs="Arial"/>
          <w:sz w:val="24"/>
          <w:szCs w:val="24"/>
          <w:lang w:val="en-US"/>
        </w:rPr>
        <w:t>Paint Center Sales and Inventory System is a system that can manage all information about paint, price, stock availability, transaction records, supplier records like name of the supplier it also maintains purchase and sales details so that we can search records quickly.</w:t>
      </w:r>
    </w:p>
    <w:p w14:paraId="7AD4B407" w14:textId="5A2FD6EC" w:rsidR="006C11E0" w:rsidRPr="006C11E0" w:rsidRDefault="00337D99" w:rsidP="006C11E0">
      <w:pPr>
        <w:autoSpaceDE w:val="0"/>
        <w:autoSpaceDN w:val="0"/>
        <w:adjustRightInd w:val="0"/>
        <w:spacing w:after="0" w:line="480" w:lineRule="auto"/>
        <w:ind w:firstLine="720"/>
        <w:jc w:val="both"/>
        <w:rPr>
          <w:rFonts w:ascii="Arial" w:eastAsia="ArialMT" w:hAnsi="Arial" w:cs="Arial"/>
          <w:sz w:val="24"/>
          <w:szCs w:val="24"/>
          <w:lang w:val="en-US"/>
        </w:rPr>
      </w:pPr>
      <w:r w:rsidRPr="00EB1051">
        <w:rPr>
          <w:rFonts w:ascii="Arial" w:eastAsia="ArialMT" w:hAnsi="Arial" w:cs="Arial"/>
          <w:sz w:val="24"/>
          <w:szCs w:val="24"/>
          <w:lang w:val="en-US"/>
        </w:rPr>
        <w:t xml:space="preserve">This system is intended </w:t>
      </w:r>
      <w:r w:rsidR="00574274" w:rsidRPr="00EB1051">
        <w:rPr>
          <w:rFonts w:ascii="Arial" w:eastAsia="ArialMT" w:hAnsi="Arial" w:cs="Arial"/>
          <w:sz w:val="24"/>
          <w:szCs w:val="24"/>
          <w:lang w:val="en-US"/>
        </w:rPr>
        <w:t xml:space="preserve">for </w:t>
      </w:r>
      <w:proofErr w:type="spellStart"/>
      <w:r w:rsidR="00FD35C0">
        <w:rPr>
          <w:rFonts w:ascii="Arial" w:eastAsia="ArialMT" w:hAnsi="Arial" w:cs="Arial"/>
          <w:sz w:val="24"/>
          <w:szCs w:val="24"/>
          <w:lang w:val="en-US"/>
        </w:rPr>
        <w:t>Chrisken</w:t>
      </w:r>
      <w:proofErr w:type="spellEnd"/>
      <w:r w:rsidR="00FD35C0">
        <w:rPr>
          <w:rFonts w:ascii="Arial" w:eastAsia="ArialMT" w:hAnsi="Arial" w:cs="Arial"/>
          <w:sz w:val="24"/>
          <w:szCs w:val="24"/>
          <w:lang w:val="en-US"/>
        </w:rPr>
        <w:t xml:space="preserve"> Paint Center</w:t>
      </w:r>
      <w:r w:rsidR="004C33CD" w:rsidRPr="00EB1051">
        <w:rPr>
          <w:rFonts w:ascii="Arial" w:eastAsia="ArialMT" w:hAnsi="Arial" w:cs="Arial"/>
          <w:sz w:val="24"/>
          <w:szCs w:val="24"/>
          <w:lang w:val="en-US"/>
        </w:rPr>
        <w:t>.</w:t>
      </w:r>
      <w:r w:rsidR="009158E6">
        <w:rPr>
          <w:rFonts w:ascii="Arial" w:eastAsia="ArialMT" w:hAnsi="Arial" w:cs="Arial"/>
          <w:sz w:val="24"/>
          <w:szCs w:val="24"/>
          <w:lang w:val="en-US"/>
        </w:rPr>
        <w:t xml:space="preserve"> </w:t>
      </w:r>
      <w:r w:rsidR="006C11E0" w:rsidRPr="006C11E0">
        <w:rPr>
          <w:rFonts w:ascii="Arial" w:eastAsia="ArialMT" w:hAnsi="Arial" w:cs="Arial"/>
          <w:sz w:val="24"/>
          <w:szCs w:val="24"/>
          <w:lang w:val="en-US"/>
        </w:rPr>
        <w:t>There should be a proper mechanism to manage their day to day</w:t>
      </w:r>
      <w:r w:rsidR="006C11E0">
        <w:rPr>
          <w:rFonts w:ascii="Arial" w:eastAsia="ArialMT" w:hAnsi="Arial" w:cs="Arial"/>
          <w:sz w:val="24"/>
          <w:szCs w:val="24"/>
          <w:lang w:val="en-US"/>
        </w:rPr>
        <w:t xml:space="preserve"> </w:t>
      </w:r>
      <w:r w:rsidR="006C11E0" w:rsidRPr="006C11E0">
        <w:rPr>
          <w:rFonts w:ascii="Arial" w:eastAsia="ArialMT" w:hAnsi="Arial" w:cs="Arial"/>
          <w:sz w:val="24"/>
          <w:szCs w:val="24"/>
          <w:lang w:val="en-US"/>
        </w:rPr>
        <w:t>activities, which has been handled with partly manual and systematic work currently</w:t>
      </w:r>
      <w:r w:rsidR="006C11E0">
        <w:rPr>
          <w:rFonts w:ascii="Arial" w:eastAsia="ArialMT" w:hAnsi="Arial" w:cs="Arial"/>
          <w:sz w:val="24"/>
          <w:szCs w:val="24"/>
          <w:lang w:val="en-US"/>
        </w:rPr>
        <w:t xml:space="preserve"> </w:t>
      </w:r>
      <w:r w:rsidR="006C11E0" w:rsidRPr="006C11E0">
        <w:rPr>
          <w:rFonts w:ascii="Arial" w:eastAsia="ArialMT" w:hAnsi="Arial" w:cs="Arial"/>
          <w:sz w:val="24"/>
          <w:szCs w:val="24"/>
          <w:lang w:val="en-US"/>
        </w:rPr>
        <w:t>which will be inefficient time wasting. As a solution we can get an aid from information</w:t>
      </w:r>
    </w:p>
    <w:p w14:paraId="4D0B7611" w14:textId="77777777" w:rsidR="006C11E0" w:rsidRPr="006C11E0" w:rsidRDefault="006C11E0" w:rsidP="006C11E0">
      <w:pPr>
        <w:autoSpaceDE w:val="0"/>
        <w:autoSpaceDN w:val="0"/>
        <w:adjustRightInd w:val="0"/>
        <w:spacing w:after="0" w:line="480" w:lineRule="auto"/>
        <w:ind w:firstLine="720"/>
        <w:jc w:val="both"/>
        <w:rPr>
          <w:rFonts w:ascii="Arial" w:eastAsia="ArialMT" w:hAnsi="Arial" w:cs="Arial"/>
          <w:sz w:val="24"/>
          <w:szCs w:val="24"/>
          <w:lang w:val="en-US"/>
        </w:rPr>
      </w:pPr>
      <w:r w:rsidRPr="006C11E0">
        <w:rPr>
          <w:rFonts w:ascii="Arial" w:eastAsia="ArialMT" w:hAnsi="Arial" w:cs="Arial"/>
          <w:sz w:val="24"/>
          <w:szCs w:val="24"/>
          <w:lang w:val="en-US"/>
        </w:rPr>
        <w:t>technology. Sales &amp; inventory management system is we proposed to reduce these</w:t>
      </w:r>
    </w:p>
    <w:p w14:paraId="67292C3E" w14:textId="4B8F7000" w:rsidR="009A5FA2" w:rsidRDefault="006C11E0" w:rsidP="006C11E0">
      <w:pPr>
        <w:autoSpaceDE w:val="0"/>
        <w:autoSpaceDN w:val="0"/>
        <w:adjustRightInd w:val="0"/>
        <w:spacing w:after="0" w:line="480" w:lineRule="auto"/>
        <w:ind w:firstLine="720"/>
        <w:jc w:val="both"/>
        <w:rPr>
          <w:rFonts w:ascii="Arial" w:eastAsia="ArialMT" w:hAnsi="Arial" w:cs="Arial"/>
          <w:sz w:val="24"/>
          <w:szCs w:val="24"/>
        </w:rPr>
      </w:pPr>
      <w:r w:rsidRPr="006C11E0">
        <w:rPr>
          <w:rFonts w:ascii="Arial" w:eastAsia="ArialMT" w:hAnsi="Arial" w:cs="Arial"/>
          <w:sz w:val="24"/>
          <w:szCs w:val="24"/>
          <w:lang w:val="en-US"/>
        </w:rPr>
        <w:t xml:space="preserve">problems and will increase the competency and efficiency of their </w:t>
      </w:r>
      <w:r w:rsidR="00FB2B56" w:rsidRPr="006C11E0">
        <w:rPr>
          <w:rFonts w:ascii="Arial" w:eastAsia="ArialMT" w:hAnsi="Arial" w:cs="Arial"/>
          <w:sz w:val="24"/>
          <w:szCs w:val="24"/>
          <w:lang w:val="en-US"/>
        </w:rPr>
        <w:t>work.</w:t>
      </w:r>
      <w:r w:rsidR="00FB2B56" w:rsidRPr="00EB1051">
        <w:rPr>
          <w:rFonts w:ascii="Arial" w:eastAsia="ArialMT" w:hAnsi="Arial" w:cs="Arial"/>
          <w:sz w:val="24"/>
          <w:szCs w:val="24"/>
        </w:rPr>
        <w:t xml:space="preserve"> These</w:t>
      </w:r>
      <w:r w:rsidR="00337D99" w:rsidRPr="00EB1051">
        <w:rPr>
          <w:rFonts w:ascii="Arial" w:eastAsia="ArialMT" w:hAnsi="Arial" w:cs="Arial"/>
          <w:sz w:val="24"/>
          <w:szCs w:val="24"/>
        </w:rPr>
        <w:t xml:space="preserve"> are the fol</w:t>
      </w:r>
      <w:r w:rsidR="000204F4" w:rsidRPr="00EB1051">
        <w:rPr>
          <w:rFonts w:ascii="Arial" w:eastAsia="ArialMT" w:hAnsi="Arial" w:cs="Arial"/>
          <w:sz w:val="24"/>
          <w:szCs w:val="24"/>
        </w:rPr>
        <w:t xml:space="preserve">lowing problems that </w:t>
      </w:r>
      <w:r w:rsidR="00FD35C0">
        <w:rPr>
          <w:rFonts w:ascii="Arial" w:eastAsia="ArialMT" w:hAnsi="Arial" w:cs="Arial"/>
          <w:sz w:val="24"/>
          <w:szCs w:val="24"/>
        </w:rPr>
        <w:t>paint center</w:t>
      </w:r>
      <w:r w:rsidR="000204F4" w:rsidRPr="00EB1051">
        <w:rPr>
          <w:rFonts w:ascii="Arial" w:eastAsia="ArialMT" w:hAnsi="Arial" w:cs="Arial"/>
          <w:sz w:val="24"/>
          <w:szCs w:val="24"/>
        </w:rPr>
        <w:t xml:space="preserve"> is usually</w:t>
      </w:r>
      <w:r w:rsidR="00337D99" w:rsidRPr="00EB1051">
        <w:rPr>
          <w:rFonts w:ascii="Arial" w:eastAsia="ArialMT" w:hAnsi="Arial" w:cs="Arial"/>
          <w:sz w:val="24"/>
          <w:szCs w:val="24"/>
        </w:rPr>
        <w:t xml:space="preserve"> experiencing</w:t>
      </w:r>
      <w:r w:rsidR="00140548">
        <w:rPr>
          <w:rFonts w:ascii="Arial" w:eastAsia="ArialMT" w:hAnsi="Arial" w:cs="Arial"/>
          <w:sz w:val="24"/>
          <w:szCs w:val="24"/>
        </w:rPr>
        <w:t>:</w:t>
      </w:r>
      <w:r w:rsidR="00337D99" w:rsidRPr="00EB1051">
        <w:rPr>
          <w:rFonts w:ascii="Arial" w:eastAsia="ArialMT" w:hAnsi="Arial" w:cs="Arial"/>
          <w:sz w:val="24"/>
          <w:szCs w:val="24"/>
        </w:rPr>
        <w:t xml:space="preserve"> (1) </w:t>
      </w:r>
      <w:r w:rsidR="00606BAB">
        <w:rPr>
          <w:rFonts w:ascii="Arial" w:eastAsia="ArialMT" w:hAnsi="Arial" w:cs="Arial"/>
          <w:sz w:val="24"/>
          <w:szCs w:val="24"/>
        </w:rPr>
        <w:t>Manual checking makes the p</w:t>
      </w:r>
      <w:r w:rsidR="000F0520">
        <w:rPr>
          <w:rFonts w:ascii="Arial" w:eastAsia="ArialMT" w:hAnsi="Arial" w:cs="Arial"/>
          <w:sz w:val="24"/>
          <w:szCs w:val="24"/>
        </w:rPr>
        <w:t xml:space="preserve">ersonnel having difficulty to track products </w:t>
      </w:r>
      <w:r w:rsidR="00140548">
        <w:rPr>
          <w:rFonts w:ascii="Arial" w:eastAsia="ArialMT" w:hAnsi="Arial" w:cs="Arial"/>
          <w:sz w:val="24"/>
          <w:szCs w:val="24"/>
        </w:rPr>
        <w:t>availability. (</w:t>
      </w:r>
      <w:r w:rsidR="000F0520">
        <w:rPr>
          <w:rFonts w:ascii="Arial" w:eastAsia="ArialMT" w:hAnsi="Arial" w:cs="Arial"/>
          <w:sz w:val="24"/>
          <w:szCs w:val="24"/>
        </w:rPr>
        <w:t xml:space="preserve">2) </w:t>
      </w:r>
      <w:r w:rsidR="009158E6" w:rsidRPr="009158E6">
        <w:rPr>
          <w:rFonts w:ascii="Arial" w:eastAsia="ArialMT" w:hAnsi="Arial" w:cs="Arial"/>
          <w:sz w:val="24"/>
          <w:szCs w:val="24"/>
        </w:rPr>
        <w:t xml:space="preserve">Manual sales and inventory computation </w:t>
      </w:r>
      <w:r w:rsidR="007E407D" w:rsidRPr="009158E6">
        <w:rPr>
          <w:rFonts w:ascii="Arial" w:eastAsia="ArialMT" w:hAnsi="Arial" w:cs="Arial"/>
          <w:sz w:val="24"/>
          <w:szCs w:val="24"/>
        </w:rPr>
        <w:t>are</w:t>
      </w:r>
      <w:r w:rsidR="009158E6" w:rsidRPr="009158E6">
        <w:rPr>
          <w:rFonts w:ascii="Arial" w:eastAsia="ArialMT" w:hAnsi="Arial" w:cs="Arial"/>
          <w:sz w:val="24"/>
          <w:szCs w:val="24"/>
        </w:rPr>
        <w:t xml:space="preserve"> less reliable and can result in errors. </w:t>
      </w:r>
      <w:r w:rsidR="00337D99" w:rsidRPr="00EB1051">
        <w:rPr>
          <w:rFonts w:ascii="Arial" w:eastAsia="ArialMT" w:hAnsi="Arial" w:cs="Arial"/>
          <w:sz w:val="24"/>
          <w:szCs w:val="24"/>
        </w:rPr>
        <w:t>(</w:t>
      </w:r>
      <w:r w:rsidR="000F0520">
        <w:rPr>
          <w:rFonts w:ascii="Arial" w:eastAsia="ArialMT" w:hAnsi="Arial" w:cs="Arial"/>
          <w:sz w:val="24"/>
          <w:szCs w:val="24"/>
        </w:rPr>
        <w:t>3</w:t>
      </w:r>
      <w:r w:rsidR="00337D99" w:rsidRPr="00EB1051">
        <w:rPr>
          <w:rFonts w:ascii="Arial" w:eastAsia="ArialMT" w:hAnsi="Arial" w:cs="Arial"/>
          <w:sz w:val="24"/>
          <w:szCs w:val="24"/>
        </w:rPr>
        <w:t>)</w:t>
      </w:r>
      <w:r w:rsidR="009158E6" w:rsidRPr="009158E6">
        <w:t xml:space="preserve"> </w:t>
      </w:r>
      <w:r w:rsidR="004224AE">
        <w:rPr>
          <w:rFonts w:ascii="Arial" w:eastAsia="ArialMT" w:hAnsi="Arial" w:cs="Arial"/>
          <w:sz w:val="24"/>
          <w:szCs w:val="24"/>
        </w:rPr>
        <w:t>Because of</w:t>
      </w:r>
      <w:r w:rsidR="00012605">
        <w:rPr>
          <w:rFonts w:ascii="Arial" w:eastAsia="ArialMT" w:hAnsi="Arial" w:cs="Arial"/>
          <w:sz w:val="24"/>
          <w:szCs w:val="24"/>
        </w:rPr>
        <w:t xml:space="preserve"> written </w:t>
      </w:r>
      <w:r w:rsidR="004224AE">
        <w:rPr>
          <w:rFonts w:ascii="Arial" w:eastAsia="ArialMT" w:hAnsi="Arial" w:cs="Arial"/>
          <w:sz w:val="24"/>
          <w:szCs w:val="24"/>
        </w:rPr>
        <w:t>records it</w:t>
      </w:r>
      <w:r w:rsidR="009158E6" w:rsidRPr="009158E6">
        <w:rPr>
          <w:rFonts w:ascii="Arial" w:eastAsia="ArialMT" w:hAnsi="Arial" w:cs="Arial"/>
          <w:sz w:val="24"/>
          <w:szCs w:val="24"/>
        </w:rPr>
        <w:t xml:space="preserve"> is sometimes difficult for personnel to keep </w:t>
      </w:r>
      <w:r w:rsidR="009158E6">
        <w:rPr>
          <w:rFonts w:ascii="Arial" w:eastAsia="ArialMT" w:hAnsi="Arial" w:cs="Arial"/>
          <w:sz w:val="24"/>
          <w:szCs w:val="24"/>
        </w:rPr>
        <w:t xml:space="preserve">the </w:t>
      </w:r>
      <w:r w:rsidR="009158E6" w:rsidRPr="009158E6">
        <w:rPr>
          <w:rFonts w:ascii="Arial" w:eastAsia="ArialMT" w:hAnsi="Arial" w:cs="Arial"/>
          <w:sz w:val="24"/>
          <w:szCs w:val="24"/>
        </w:rPr>
        <w:t>old records.</w:t>
      </w:r>
      <w:r w:rsidR="00337D99" w:rsidRPr="00EB1051">
        <w:rPr>
          <w:rFonts w:ascii="Arial" w:eastAsia="ArialMT" w:hAnsi="Arial" w:cs="Arial"/>
          <w:sz w:val="24"/>
          <w:szCs w:val="24"/>
          <w:lang w:val="en-US"/>
        </w:rPr>
        <w:t xml:space="preserve"> </w:t>
      </w:r>
      <w:r w:rsidR="00337D99" w:rsidRPr="00EB1051">
        <w:rPr>
          <w:rFonts w:ascii="Arial" w:eastAsia="ArialMT" w:hAnsi="Arial" w:cs="Arial"/>
          <w:sz w:val="24"/>
          <w:szCs w:val="24"/>
        </w:rPr>
        <w:t>(</w:t>
      </w:r>
      <w:r w:rsidR="000F0520">
        <w:rPr>
          <w:rFonts w:ascii="Arial" w:eastAsia="ArialMT" w:hAnsi="Arial" w:cs="Arial"/>
          <w:sz w:val="24"/>
          <w:szCs w:val="24"/>
        </w:rPr>
        <w:t>4</w:t>
      </w:r>
      <w:r w:rsidR="00337D99" w:rsidRPr="00EB1051">
        <w:rPr>
          <w:rFonts w:ascii="Arial" w:eastAsia="ArialMT" w:hAnsi="Arial" w:cs="Arial"/>
          <w:sz w:val="24"/>
          <w:szCs w:val="24"/>
        </w:rPr>
        <w:t>)</w:t>
      </w:r>
      <w:r w:rsidR="00337D99" w:rsidRPr="00EB1051">
        <w:rPr>
          <w:rFonts w:ascii="Arial" w:eastAsia="ArialMT" w:hAnsi="Arial" w:cs="Arial"/>
          <w:sz w:val="24"/>
          <w:szCs w:val="24"/>
          <w:lang w:val="en-US"/>
        </w:rPr>
        <w:t xml:space="preserve"> </w:t>
      </w:r>
      <w:r w:rsidR="009158E6" w:rsidRPr="009158E6">
        <w:rPr>
          <w:rFonts w:ascii="Arial" w:eastAsia="Arial" w:hAnsi="Arial" w:cs="Arial"/>
          <w:color w:val="000000" w:themeColor="text1"/>
          <w:sz w:val="24"/>
          <w:szCs w:val="24"/>
        </w:rPr>
        <w:t xml:space="preserve">The personnel </w:t>
      </w:r>
      <w:r w:rsidR="00140548" w:rsidRPr="009158E6">
        <w:rPr>
          <w:rFonts w:ascii="Arial" w:eastAsia="Arial" w:hAnsi="Arial" w:cs="Arial"/>
          <w:color w:val="000000" w:themeColor="text1"/>
          <w:sz w:val="24"/>
          <w:szCs w:val="24"/>
        </w:rPr>
        <w:t>provide</w:t>
      </w:r>
      <w:r w:rsidR="009158E6" w:rsidRPr="009158E6">
        <w:rPr>
          <w:rFonts w:ascii="Arial" w:eastAsia="Arial" w:hAnsi="Arial" w:cs="Arial"/>
          <w:color w:val="000000" w:themeColor="text1"/>
          <w:sz w:val="24"/>
          <w:szCs w:val="24"/>
        </w:rPr>
        <w:t xml:space="preserve"> a receipt sheet written on paper, which takes a long time because they must fill out information and write payment for the </w:t>
      </w:r>
      <w:r w:rsidR="00140548" w:rsidRPr="009158E6">
        <w:rPr>
          <w:rFonts w:ascii="Arial" w:eastAsia="Arial" w:hAnsi="Arial" w:cs="Arial"/>
          <w:color w:val="000000" w:themeColor="text1"/>
          <w:sz w:val="24"/>
          <w:szCs w:val="24"/>
        </w:rPr>
        <w:t>customer.</w:t>
      </w:r>
      <w:r w:rsidR="00140548">
        <w:rPr>
          <w:rFonts w:ascii="Arial" w:eastAsia="Arial" w:hAnsi="Arial" w:cs="Arial"/>
          <w:sz w:val="24"/>
          <w:szCs w:val="24"/>
        </w:rPr>
        <w:t xml:space="preserve"> (</w:t>
      </w:r>
      <w:r w:rsidR="000F0520">
        <w:rPr>
          <w:rFonts w:ascii="Arial" w:eastAsia="Arial" w:hAnsi="Arial" w:cs="Arial"/>
          <w:sz w:val="24"/>
          <w:szCs w:val="24"/>
        </w:rPr>
        <w:t>5</w:t>
      </w:r>
      <w:r w:rsidR="00FD35C0">
        <w:rPr>
          <w:rFonts w:ascii="Arial" w:eastAsia="Arial" w:hAnsi="Arial" w:cs="Arial"/>
          <w:sz w:val="24"/>
          <w:szCs w:val="24"/>
        </w:rPr>
        <w:t>)</w:t>
      </w:r>
      <w:r w:rsidR="00140548">
        <w:rPr>
          <w:rFonts w:ascii="Arial" w:eastAsia="Arial" w:hAnsi="Arial" w:cs="Arial"/>
          <w:sz w:val="24"/>
          <w:szCs w:val="24"/>
        </w:rPr>
        <w:t xml:space="preserve"> </w:t>
      </w:r>
      <w:r w:rsidR="00FD35C0">
        <w:rPr>
          <w:rFonts w:ascii="Arial" w:eastAsia="Arial" w:hAnsi="Arial" w:cs="Arial"/>
          <w:sz w:val="24"/>
          <w:szCs w:val="24"/>
        </w:rPr>
        <w:t xml:space="preserve">The personnel </w:t>
      </w:r>
      <w:r w:rsidR="00140548">
        <w:rPr>
          <w:rFonts w:ascii="Arial" w:eastAsia="Arial" w:hAnsi="Arial" w:cs="Arial"/>
          <w:sz w:val="24"/>
          <w:szCs w:val="24"/>
        </w:rPr>
        <w:t>consume</w:t>
      </w:r>
      <w:r w:rsidR="00FD35C0">
        <w:rPr>
          <w:rFonts w:ascii="Arial" w:eastAsia="Arial" w:hAnsi="Arial" w:cs="Arial"/>
          <w:sz w:val="24"/>
          <w:szCs w:val="24"/>
        </w:rPr>
        <w:t xml:space="preserve"> a lot of time in paper works that makes the data processed slowly that makes it very time consuming.</w:t>
      </w:r>
      <w:r w:rsidR="00C33741" w:rsidRPr="00EB1051">
        <w:rPr>
          <w:rFonts w:ascii="Arial" w:eastAsia="Arial" w:hAnsi="Arial" w:cs="Arial"/>
          <w:sz w:val="24"/>
          <w:szCs w:val="24"/>
        </w:rPr>
        <w:t xml:space="preserve"> </w:t>
      </w:r>
      <w:r w:rsidR="00337D99" w:rsidRPr="00EB1051">
        <w:rPr>
          <w:rFonts w:ascii="Arial" w:eastAsia="ArialMT" w:hAnsi="Arial" w:cs="Arial"/>
          <w:sz w:val="24"/>
          <w:szCs w:val="24"/>
        </w:rPr>
        <w:t xml:space="preserve">The purpose of </w:t>
      </w:r>
      <w:r w:rsidR="004C33CD" w:rsidRPr="00EB1051">
        <w:rPr>
          <w:rFonts w:ascii="Arial" w:eastAsia="ArialMT" w:hAnsi="Arial" w:cs="Arial"/>
          <w:sz w:val="24"/>
          <w:szCs w:val="24"/>
        </w:rPr>
        <w:t xml:space="preserve">the </w:t>
      </w:r>
      <w:r w:rsidR="009A5FA2">
        <w:rPr>
          <w:rFonts w:ascii="Arial" w:eastAsia="ArialMT" w:hAnsi="Arial" w:cs="Arial"/>
          <w:sz w:val="24"/>
          <w:szCs w:val="24"/>
        </w:rPr>
        <w:t>Paint Center Sales and Inventory</w:t>
      </w:r>
      <w:r w:rsidR="004C33CD" w:rsidRPr="00EB1051">
        <w:rPr>
          <w:rFonts w:ascii="Arial" w:eastAsia="ArialMT" w:hAnsi="Arial" w:cs="Arial"/>
          <w:sz w:val="24"/>
          <w:szCs w:val="24"/>
        </w:rPr>
        <w:t xml:space="preserve"> System </w:t>
      </w:r>
      <w:r w:rsidR="009A5FA2">
        <w:rPr>
          <w:rFonts w:ascii="Arial" w:eastAsia="ArialMT" w:hAnsi="Arial" w:cs="Arial"/>
          <w:sz w:val="24"/>
          <w:szCs w:val="24"/>
        </w:rPr>
        <w:t xml:space="preserve">to manage the resources of the stocks efficiently, to reduce the losses incurred due to wrong entries. With the help of </w:t>
      </w:r>
      <w:r w:rsidR="009A5FA2">
        <w:rPr>
          <w:rFonts w:ascii="Arial" w:eastAsia="ArialMT" w:hAnsi="Arial" w:cs="Arial"/>
          <w:sz w:val="24"/>
          <w:szCs w:val="24"/>
        </w:rPr>
        <w:lastRenderedPageBreak/>
        <w:t xml:space="preserve">the Paint Center Sales and Inventory System, it will save time doing stock in, inventory and sales, it provides more easy ways to store information and data without hassles. </w:t>
      </w:r>
    </w:p>
    <w:p w14:paraId="3193447B" w14:textId="77777777" w:rsidR="009A5FA2" w:rsidRDefault="009A5FA2" w:rsidP="002B5E7B">
      <w:pPr>
        <w:autoSpaceDE w:val="0"/>
        <w:autoSpaceDN w:val="0"/>
        <w:adjustRightInd w:val="0"/>
        <w:spacing w:after="0" w:line="480" w:lineRule="auto"/>
        <w:ind w:firstLine="720"/>
        <w:jc w:val="both"/>
        <w:rPr>
          <w:rFonts w:ascii="Arial" w:eastAsia="ArialMT" w:hAnsi="Arial" w:cs="Arial"/>
          <w:sz w:val="24"/>
          <w:szCs w:val="24"/>
        </w:rPr>
      </w:pPr>
      <w:r>
        <w:rPr>
          <w:rFonts w:ascii="Arial" w:eastAsia="ArialMT" w:hAnsi="Arial" w:cs="Arial"/>
          <w:sz w:val="24"/>
          <w:szCs w:val="24"/>
        </w:rPr>
        <w:t>The system needs to be used to lessen the workload of the personnel and cashier of the paint center company to monitor the stock availability and sales information of the products accurately to prevent miscalculations.</w:t>
      </w:r>
    </w:p>
    <w:p w14:paraId="79B6E31E" w14:textId="77777777" w:rsidR="00113605" w:rsidRDefault="009A5FA2" w:rsidP="002B5E7B">
      <w:pPr>
        <w:autoSpaceDE w:val="0"/>
        <w:autoSpaceDN w:val="0"/>
        <w:adjustRightInd w:val="0"/>
        <w:spacing w:after="0" w:line="480" w:lineRule="auto"/>
        <w:ind w:firstLine="720"/>
        <w:jc w:val="both"/>
        <w:rPr>
          <w:rFonts w:ascii="Arial" w:eastAsia="ArialMT" w:hAnsi="Arial" w:cs="Arial"/>
          <w:sz w:val="24"/>
          <w:szCs w:val="24"/>
        </w:rPr>
      </w:pPr>
      <w:r>
        <w:rPr>
          <w:rFonts w:ascii="Arial" w:eastAsia="ArialMT" w:hAnsi="Arial" w:cs="Arial"/>
          <w:sz w:val="24"/>
          <w:szCs w:val="24"/>
        </w:rPr>
        <w:t>Paint C</w:t>
      </w:r>
      <w:r w:rsidR="008F10EC">
        <w:rPr>
          <w:rFonts w:ascii="Arial" w:eastAsia="ArialMT" w:hAnsi="Arial" w:cs="Arial"/>
          <w:sz w:val="24"/>
          <w:szCs w:val="24"/>
        </w:rPr>
        <w:t>e</w:t>
      </w:r>
      <w:r>
        <w:rPr>
          <w:rFonts w:ascii="Arial" w:eastAsia="ArialMT" w:hAnsi="Arial" w:cs="Arial"/>
          <w:sz w:val="24"/>
          <w:szCs w:val="24"/>
        </w:rPr>
        <w:t xml:space="preserve">nter Sales and Inventory System will provide fast and reliable service in keeping the information and records of </w:t>
      </w:r>
      <w:r w:rsidR="00B12BA4">
        <w:rPr>
          <w:rFonts w:ascii="Arial" w:eastAsia="ArialMT" w:hAnsi="Arial" w:cs="Arial"/>
          <w:sz w:val="24"/>
          <w:szCs w:val="24"/>
        </w:rPr>
        <w:t>sales and inventory</w:t>
      </w:r>
      <w:r>
        <w:rPr>
          <w:rFonts w:ascii="Arial" w:eastAsia="ArialMT" w:hAnsi="Arial" w:cs="Arial"/>
          <w:sz w:val="24"/>
          <w:szCs w:val="24"/>
        </w:rPr>
        <w:t xml:space="preserve">. Using this system will give much accuracy in managing the </w:t>
      </w:r>
      <w:r w:rsidR="00B12BA4">
        <w:rPr>
          <w:rFonts w:ascii="Arial" w:eastAsia="ArialMT" w:hAnsi="Arial" w:cs="Arial"/>
          <w:sz w:val="24"/>
          <w:szCs w:val="24"/>
        </w:rPr>
        <w:t>paint</w:t>
      </w:r>
      <w:r>
        <w:rPr>
          <w:rFonts w:ascii="Arial" w:eastAsia="ArialMT" w:hAnsi="Arial" w:cs="Arial"/>
          <w:sz w:val="24"/>
          <w:szCs w:val="24"/>
        </w:rPr>
        <w:t xml:space="preserve">. It will give more exact details to be accurate. More secure and most efficient, where gathered information about the customer and can easily store and kept. </w:t>
      </w:r>
    </w:p>
    <w:p w14:paraId="7833FE31" w14:textId="77777777" w:rsidR="00166670" w:rsidRDefault="00166670" w:rsidP="002B5E7B">
      <w:pPr>
        <w:autoSpaceDE w:val="0"/>
        <w:autoSpaceDN w:val="0"/>
        <w:adjustRightInd w:val="0"/>
        <w:spacing w:after="0" w:line="480" w:lineRule="auto"/>
        <w:ind w:firstLine="720"/>
        <w:jc w:val="both"/>
        <w:rPr>
          <w:rFonts w:ascii="Arial" w:eastAsia="ArialMT" w:hAnsi="Arial" w:cs="Arial"/>
          <w:sz w:val="24"/>
          <w:szCs w:val="24"/>
        </w:rPr>
      </w:pPr>
    </w:p>
    <w:p w14:paraId="7DAB8739" w14:textId="77777777" w:rsidR="00166670" w:rsidRDefault="00166670" w:rsidP="002B5E7B">
      <w:pPr>
        <w:autoSpaceDE w:val="0"/>
        <w:autoSpaceDN w:val="0"/>
        <w:adjustRightInd w:val="0"/>
        <w:spacing w:after="0" w:line="480" w:lineRule="auto"/>
        <w:ind w:firstLine="720"/>
        <w:jc w:val="both"/>
        <w:rPr>
          <w:rFonts w:ascii="Arial" w:eastAsia="ArialMT" w:hAnsi="Arial" w:cs="Arial"/>
          <w:sz w:val="24"/>
          <w:szCs w:val="24"/>
        </w:rPr>
      </w:pPr>
    </w:p>
    <w:p w14:paraId="386F856D" w14:textId="77777777" w:rsidR="00166670" w:rsidRDefault="00166670" w:rsidP="002B5E7B">
      <w:pPr>
        <w:autoSpaceDE w:val="0"/>
        <w:autoSpaceDN w:val="0"/>
        <w:adjustRightInd w:val="0"/>
        <w:spacing w:after="0" w:line="480" w:lineRule="auto"/>
        <w:ind w:firstLine="720"/>
        <w:jc w:val="both"/>
        <w:rPr>
          <w:rFonts w:ascii="Arial" w:eastAsia="ArialMT" w:hAnsi="Arial" w:cs="Arial"/>
          <w:sz w:val="24"/>
          <w:szCs w:val="24"/>
        </w:rPr>
      </w:pPr>
    </w:p>
    <w:p w14:paraId="295E79D8" w14:textId="77777777" w:rsidR="00166670" w:rsidRDefault="00166670" w:rsidP="002B5E7B">
      <w:pPr>
        <w:autoSpaceDE w:val="0"/>
        <w:autoSpaceDN w:val="0"/>
        <w:adjustRightInd w:val="0"/>
        <w:spacing w:after="0" w:line="480" w:lineRule="auto"/>
        <w:ind w:firstLine="720"/>
        <w:jc w:val="both"/>
        <w:rPr>
          <w:rFonts w:ascii="Arial" w:eastAsia="ArialMT" w:hAnsi="Arial" w:cs="Arial"/>
          <w:sz w:val="24"/>
          <w:szCs w:val="24"/>
        </w:rPr>
      </w:pPr>
    </w:p>
    <w:p w14:paraId="287525BE" w14:textId="77777777" w:rsidR="00166670" w:rsidRDefault="00166670" w:rsidP="002B5E7B">
      <w:pPr>
        <w:autoSpaceDE w:val="0"/>
        <w:autoSpaceDN w:val="0"/>
        <w:adjustRightInd w:val="0"/>
        <w:spacing w:after="0" w:line="480" w:lineRule="auto"/>
        <w:ind w:firstLine="720"/>
        <w:jc w:val="both"/>
        <w:rPr>
          <w:rFonts w:ascii="Arial" w:eastAsia="ArialMT" w:hAnsi="Arial" w:cs="Arial"/>
          <w:sz w:val="24"/>
          <w:szCs w:val="24"/>
        </w:rPr>
      </w:pPr>
    </w:p>
    <w:p w14:paraId="3135AE6F" w14:textId="77777777" w:rsidR="00166670" w:rsidRDefault="00166670" w:rsidP="002B5E7B">
      <w:pPr>
        <w:autoSpaceDE w:val="0"/>
        <w:autoSpaceDN w:val="0"/>
        <w:adjustRightInd w:val="0"/>
        <w:spacing w:after="0" w:line="480" w:lineRule="auto"/>
        <w:ind w:firstLine="720"/>
        <w:jc w:val="both"/>
        <w:rPr>
          <w:rFonts w:ascii="Arial" w:eastAsia="ArialMT" w:hAnsi="Arial" w:cs="Arial"/>
          <w:sz w:val="24"/>
          <w:szCs w:val="24"/>
        </w:rPr>
      </w:pPr>
    </w:p>
    <w:p w14:paraId="7371ABF1" w14:textId="77777777" w:rsidR="00166670" w:rsidRDefault="00166670" w:rsidP="002B5E7B">
      <w:pPr>
        <w:autoSpaceDE w:val="0"/>
        <w:autoSpaceDN w:val="0"/>
        <w:adjustRightInd w:val="0"/>
        <w:spacing w:after="0" w:line="480" w:lineRule="auto"/>
        <w:ind w:firstLine="720"/>
        <w:jc w:val="both"/>
        <w:rPr>
          <w:rFonts w:ascii="Arial" w:eastAsia="ArialMT" w:hAnsi="Arial" w:cs="Arial"/>
          <w:sz w:val="24"/>
          <w:szCs w:val="24"/>
        </w:rPr>
      </w:pPr>
    </w:p>
    <w:p w14:paraId="6ADE31A9" w14:textId="77777777" w:rsidR="00166670" w:rsidRDefault="00166670" w:rsidP="002B5E7B">
      <w:pPr>
        <w:autoSpaceDE w:val="0"/>
        <w:autoSpaceDN w:val="0"/>
        <w:adjustRightInd w:val="0"/>
        <w:spacing w:after="0" w:line="480" w:lineRule="auto"/>
        <w:ind w:firstLine="720"/>
        <w:jc w:val="both"/>
        <w:rPr>
          <w:rFonts w:ascii="Arial" w:eastAsia="ArialMT" w:hAnsi="Arial" w:cs="Arial"/>
          <w:sz w:val="24"/>
          <w:szCs w:val="24"/>
        </w:rPr>
      </w:pPr>
    </w:p>
    <w:p w14:paraId="69241D00" w14:textId="77777777" w:rsidR="00166670" w:rsidRDefault="00166670" w:rsidP="002B5E7B">
      <w:pPr>
        <w:autoSpaceDE w:val="0"/>
        <w:autoSpaceDN w:val="0"/>
        <w:adjustRightInd w:val="0"/>
        <w:spacing w:after="0" w:line="480" w:lineRule="auto"/>
        <w:ind w:firstLine="720"/>
        <w:jc w:val="both"/>
        <w:rPr>
          <w:rFonts w:ascii="Arial" w:eastAsia="ArialMT" w:hAnsi="Arial" w:cs="Arial"/>
          <w:sz w:val="24"/>
          <w:szCs w:val="24"/>
        </w:rPr>
      </w:pPr>
    </w:p>
    <w:p w14:paraId="2979658A" w14:textId="77777777" w:rsidR="00166670" w:rsidRDefault="00166670" w:rsidP="002B5E7B">
      <w:pPr>
        <w:autoSpaceDE w:val="0"/>
        <w:autoSpaceDN w:val="0"/>
        <w:adjustRightInd w:val="0"/>
        <w:spacing w:after="0" w:line="480" w:lineRule="auto"/>
        <w:ind w:firstLine="720"/>
        <w:jc w:val="both"/>
        <w:rPr>
          <w:rFonts w:ascii="Arial" w:eastAsia="ArialMT" w:hAnsi="Arial" w:cs="Arial"/>
          <w:sz w:val="24"/>
          <w:szCs w:val="24"/>
        </w:rPr>
      </w:pPr>
    </w:p>
    <w:p w14:paraId="31391F1F" w14:textId="77777777" w:rsidR="00166670" w:rsidRDefault="00166670" w:rsidP="002B5E7B">
      <w:pPr>
        <w:autoSpaceDE w:val="0"/>
        <w:autoSpaceDN w:val="0"/>
        <w:adjustRightInd w:val="0"/>
        <w:spacing w:after="0" w:line="480" w:lineRule="auto"/>
        <w:ind w:firstLine="720"/>
        <w:jc w:val="both"/>
        <w:rPr>
          <w:rFonts w:ascii="Arial" w:eastAsia="ArialMT" w:hAnsi="Arial" w:cs="Arial"/>
          <w:sz w:val="24"/>
          <w:szCs w:val="24"/>
        </w:rPr>
      </w:pPr>
    </w:p>
    <w:p w14:paraId="776BC6BE" w14:textId="77777777" w:rsidR="00166670" w:rsidRDefault="00166670" w:rsidP="002B5E7B">
      <w:pPr>
        <w:autoSpaceDE w:val="0"/>
        <w:autoSpaceDN w:val="0"/>
        <w:adjustRightInd w:val="0"/>
        <w:spacing w:after="0" w:line="480" w:lineRule="auto"/>
        <w:ind w:firstLine="720"/>
        <w:jc w:val="both"/>
        <w:rPr>
          <w:rFonts w:ascii="Arial" w:eastAsia="ArialMT" w:hAnsi="Arial" w:cs="Arial"/>
          <w:sz w:val="24"/>
          <w:szCs w:val="24"/>
        </w:rPr>
      </w:pPr>
    </w:p>
    <w:p w14:paraId="5AD5C2C1" w14:textId="77777777" w:rsidR="00166670" w:rsidRPr="008F10EC" w:rsidRDefault="00166670" w:rsidP="00140548">
      <w:pPr>
        <w:autoSpaceDE w:val="0"/>
        <w:autoSpaceDN w:val="0"/>
        <w:adjustRightInd w:val="0"/>
        <w:spacing w:after="0" w:line="480" w:lineRule="auto"/>
        <w:jc w:val="both"/>
        <w:rPr>
          <w:rFonts w:ascii="Arial" w:eastAsia="ArialMT" w:hAnsi="Arial" w:cs="Arial"/>
          <w:sz w:val="24"/>
          <w:szCs w:val="24"/>
        </w:rPr>
      </w:pPr>
    </w:p>
    <w:p w14:paraId="559D44AC" w14:textId="77777777" w:rsidR="00E91F02" w:rsidRPr="00EB1051" w:rsidRDefault="00E91F02" w:rsidP="002B5E7B">
      <w:pPr>
        <w:spacing w:after="0" w:line="480" w:lineRule="auto"/>
        <w:jc w:val="both"/>
        <w:rPr>
          <w:rFonts w:ascii="Arial" w:eastAsia="Arial" w:hAnsi="Arial" w:cs="Arial"/>
          <w:b/>
          <w:color w:val="000000"/>
          <w:sz w:val="24"/>
          <w:szCs w:val="24"/>
        </w:rPr>
      </w:pPr>
      <w:r w:rsidRPr="00EB1051">
        <w:rPr>
          <w:rFonts w:ascii="Arial" w:eastAsia="Arial" w:hAnsi="Arial" w:cs="Arial"/>
          <w:b/>
          <w:color w:val="000000"/>
          <w:sz w:val="24"/>
          <w:szCs w:val="24"/>
        </w:rPr>
        <w:t>Area of Investigation</w:t>
      </w:r>
    </w:p>
    <w:p w14:paraId="0D605D2B" w14:textId="77777777" w:rsidR="00EA7760" w:rsidRPr="00EB1051" w:rsidRDefault="00EA7760" w:rsidP="002B5E7B">
      <w:pPr>
        <w:spacing w:line="480" w:lineRule="auto"/>
        <w:jc w:val="both"/>
        <w:rPr>
          <w:rFonts w:ascii="Arial" w:eastAsia="Arial" w:hAnsi="Arial" w:cs="Arial"/>
          <w:b/>
          <w:color w:val="000000"/>
          <w:sz w:val="24"/>
          <w:szCs w:val="24"/>
        </w:rPr>
      </w:pPr>
      <w:r w:rsidRPr="00EB1051">
        <w:rPr>
          <w:rFonts w:ascii="Arial" w:eastAsia="Arial" w:hAnsi="Arial" w:cs="Arial"/>
          <w:b/>
          <w:color w:val="000000"/>
          <w:sz w:val="24"/>
          <w:szCs w:val="24"/>
        </w:rPr>
        <w:tab/>
      </w:r>
      <w:proofErr w:type="spellStart"/>
      <w:r w:rsidR="00BC1113">
        <w:rPr>
          <w:rFonts w:ascii="Arial" w:eastAsia="Arial" w:hAnsi="Arial" w:cs="Arial"/>
          <w:b/>
          <w:color w:val="000000"/>
          <w:sz w:val="24"/>
          <w:szCs w:val="24"/>
        </w:rPr>
        <w:t>Chrisken</w:t>
      </w:r>
      <w:proofErr w:type="spellEnd"/>
      <w:r w:rsidR="00BC1113">
        <w:rPr>
          <w:rFonts w:ascii="Arial" w:eastAsia="Arial" w:hAnsi="Arial" w:cs="Arial"/>
          <w:b/>
          <w:color w:val="000000"/>
          <w:sz w:val="24"/>
          <w:szCs w:val="24"/>
        </w:rPr>
        <w:t xml:space="preserve"> Paint Center</w:t>
      </w:r>
    </w:p>
    <w:p w14:paraId="44E2F690" w14:textId="77777777" w:rsidR="00E91F02" w:rsidRPr="00EB1051" w:rsidRDefault="00E91F02" w:rsidP="002B5E7B">
      <w:pPr>
        <w:spacing w:line="480" w:lineRule="auto"/>
        <w:jc w:val="both"/>
        <w:rPr>
          <w:rFonts w:ascii="Arial" w:eastAsia="Arial" w:hAnsi="Arial" w:cs="Arial"/>
          <w:b/>
          <w:sz w:val="24"/>
          <w:szCs w:val="24"/>
        </w:rPr>
      </w:pPr>
      <w:r w:rsidRPr="00EB1051">
        <w:rPr>
          <w:rFonts w:ascii="Arial" w:eastAsia="Arial" w:hAnsi="Arial" w:cs="Arial"/>
          <w:b/>
          <w:sz w:val="24"/>
          <w:szCs w:val="24"/>
        </w:rPr>
        <w:t>Functions of the proposed system</w:t>
      </w:r>
    </w:p>
    <w:p w14:paraId="5219D824" w14:textId="77777777" w:rsidR="00E91F02" w:rsidRPr="00EB1051" w:rsidRDefault="00E91F02" w:rsidP="007A7EBF">
      <w:pPr>
        <w:spacing w:after="0" w:line="480" w:lineRule="auto"/>
        <w:ind w:firstLine="720"/>
        <w:jc w:val="both"/>
        <w:rPr>
          <w:rFonts w:ascii="Arial" w:eastAsia="Arial" w:hAnsi="Arial" w:cs="Arial"/>
          <w:b/>
          <w:color w:val="000000"/>
          <w:sz w:val="24"/>
          <w:szCs w:val="24"/>
        </w:rPr>
      </w:pPr>
      <w:r w:rsidRPr="00EB1051">
        <w:rPr>
          <w:rFonts w:ascii="Arial" w:eastAsia="Arial" w:hAnsi="Arial" w:cs="Arial"/>
          <w:color w:val="000000"/>
          <w:sz w:val="24"/>
          <w:szCs w:val="24"/>
        </w:rPr>
        <w:t xml:space="preserve"> </w:t>
      </w:r>
      <w:r w:rsidR="00060E40">
        <w:rPr>
          <w:rFonts w:ascii="Arial" w:eastAsia="Arial" w:hAnsi="Arial" w:cs="Arial"/>
          <w:color w:val="000000"/>
          <w:sz w:val="24"/>
          <w:szCs w:val="24"/>
        </w:rPr>
        <w:t>Paint Center Sales and Inventory System</w:t>
      </w:r>
      <w:r w:rsidR="00EA7760" w:rsidRPr="00EB1051">
        <w:rPr>
          <w:rFonts w:ascii="Arial" w:eastAsia="Arial" w:hAnsi="Arial" w:cs="Arial"/>
          <w:color w:val="000000"/>
          <w:sz w:val="24"/>
          <w:szCs w:val="24"/>
        </w:rPr>
        <w:t xml:space="preserve"> </w:t>
      </w:r>
      <w:r w:rsidR="007D3955">
        <w:rPr>
          <w:rFonts w:ascii="Arial" w:eastAsia="Arial" w:hAnsi="Arial" w:cs="Arial"/>
          <w:color w:val="000000"/>
          <w:sz w:val="24"/>
          <w:szCs w:val="24"/>
        </w:rPr>
        <w:t xml:space="preserve">will be </w:t>
      </w:r>
      <w:r w:rsidR="007D3955">
        <w:rPr>
          <w:rFonts w:ascii="Arial" w:eastAsia="Arial" w:hAnsi="Arial" w:cs="Arial"/>
          <w:sz w:val="24"/>
          <w:szCs w:val="24"/>
        </w:rPr>
        <w:t>developed</w:t>
      </w:r>
      <w:r w:rsidR="007D3955">
        <w:rPr>
          <w:rFonts w:ascii="Arial" w:eastAsia="Arial" w:hAnsi="Arial" w:cs="Arial"/>
          <w:color w:val="000000"/>
          <w:sz w:val="24"/>
          <w:szCs w:val="24"/>
        </w:rPr>
        <w:t xml:space="preserve"> to make the stock</w:t>
      </w:r>
      <w:r w:rsidR="007A7EBF">
        <w:rPr>
          <w:rFonts w:ascii="Arial" w:eastAsia="Arial" w:hAnsi="Arial" w:cs="Arial"/>
          <w:color w:val="000000"/>
          <w:sz w:val="24"/>
          <w:szCs w:val="24"/>
        </w:rPr>
        <w:t xml:space="preserve"> </w:t>
      </w:r>
      <w:r w:rsidR="007D3955">
        <w:rPr>
          <w:rFonts w:ascii="Arial" w:eastAsia="Arial" w:hAnsi="Arial" w:cs="Arial"/>
          <w:color w:val="000000"/>
          <w:sz w:val="24"/>
          <w:szCs w:val="24"/>
        </w:rPr>
        <w:t>in, transaction and inventory easier and</w:t>
      </w:r>
      <w:r w:rsidR="007D3955">
        <w:rPr>
          <w:rFonts w:ascii="Arial" w:eastAsia="Arial" w:hAnsi="Arial" w:cs="Arial"/>
          <w:sz w:val="24"/>
          <w:szCs w:val="24"/>
        </w:rPr>
        <w:t xml:space="preserve"> </w:t>
      </w:r>
      <w:r w:rsidR="00A028EB">
        <w:rPr>
          <w:rFonts w:ascii="Arial" w:eastAsia="Arial" w:hAnsi="Arial" w:cs="Arial"/>
          <w:sz w:val="24"/>
          <w:szCs w:val="24"/>
        </w:rPr>
        <w:t>store</w:t>
      </w:r>
      <w:r w:rsidR="007D3955">
        <w:rPr>
          <w:rFonts w:ascii="Arial" w:eastAsia="Arial" w:hAnsi="Arial" w:cs="Arial"/>
          <w:sz w:val="24"/>
          <w:szCs w:val="24"/>
        </w:rPr>
        <w:t xml:space="preserve"> inventory records, sales records and transaction records faster and accurate. </w:t>
      </w:r>
    </w:p>
    <w:p w14:paraId="4485B126" w14:textId="77777777" w:rsidR="006909C3" w:rsidRPr="00EB1051" w:rsidRDefault="00337D99" w:rsidP="002B5E7B">
      <w:pPr>
        <w:autoSpaceDE w:val="0"/>
        <w:autoSpaceDN w:val="0"/>
        <w:adjustRightInd w:val="0"/>
        <w:spacing w:after="0" w:line="480" w:lineRule="auto"/>
        <w:jc w:val="both"/>
        <w:rPr>
          <w:rFonts w:ascii="Arial" w:eastAsia="ArialMT" w:hAnsi="Arial" w:cs="Arial"/>
          <w:sz w:val="24"/>
          <w:szCs w:val="24"/>
        </w:rPr>
      </w:pPr>
      <w:r w:rsidRPr="00EB1051">
        <w:rPr>
          <w:rFonts w:ascii="Arial" w:hAnsi="Arial" w:cs="Arial"/>
          <w:b/>
          <w:sz w:val="24"/>
          <w:szCs w:val="24"/>
        </w:rPr>
        <w:t>Objectives of the Study</w:t>
      </w:r>
    </w:p>
    <w:p w14:paraId="57E9D100" w14:textId="77777777" w:rsidR="006909C3" w:rsidRPr="00EB1051" w:rsidRDefault="00337D99" w:rsidP="002B5E7B">
      <w:pPr>
        <w:spacing w:line="480" w:lineRule="auto"/>
        <w:rPr>
          <w:rFonts w:ascii="Arial" w:hAnsi="Arial" w:cs="Arial"/>
          <w:b/>
          <w:sz w:val="24"/>
          <w:szCs w:val="24"/>
          <w:lang w:val="en-US"/>
        </w:rPr>
      </w:pPr>
      <w:r w:rsidRPr="00EB1051">
        <w:rPr>
          <w:rFonts w:ascii="Arial" w:hAnsi="Arial" w:cs="Arial"/>
          <w:b/>
          <w:sz w:val="24"/>
          <w:szCs w:val="24"/>
          <w:lang w:val="en-US"/>
        </w:rPr>
        <w:t>General Objectives</w:t>
      </w:r>
    </w:p>
    <w:p w14:paraId="4003D0CE" w14:textId="77777777" w:rsidR="00EA7760" w:rsidRPr="00EB1051" w:rsidRDefault="00337D99" w:rsidP="002B5E7B">
      <w:pPr>
        <w:spacing w:line="480" w:lineRule="auto"/>
        <w:jc w:val="both"/>
        <w:rPr>
          <w:rFonts w:ascii="Arial" w:hAnsi="Arial" w:cs="Arial"/>
          <w:sz w:val="24"/>
          <w:szCs w:val="24"/>
        </w:rPr>
      </w:pPr>
      <w:r w:rsidRPr="00EB1051">
        <w:rPr>
          <w:rFonts w:ascii="Arial" w:hAnsi="Arial" w:cs="Arial"/>
          <w:sz w:val="24"/>
          <w:szCs w:val="24"/>
          <w:lang w:val="en-US"/>
        </w:rPr>
        <w:tab/>
      </w:r>
      <w:r w:rsidR="00EA7760" w:rsidRPr="00EB1051">
        <w:rPr>
          <w:rFonts w:ascii="Arial" w:hAnsi="Arial" w:cs="Arial"/>
          <w:sz w:val="24"/>
          <w:szCs w:val="24"/>
        </w:rPr>
        <w:t xml:space="preserve">The Researchers </w:t>
      </w:r>
      <w:r w:rsidRPr="00EB1051">
        <w:rPr>
          <w:rFonts w:ascii="Arial" w:hAnsi="Arial" w:cs="Arial"/>
          <w:sz w:val="24"/>
          <w:szCs w:val="24"/>
        </w:rPr>
        <w:t>aim</w:t>
      </w:r>
      <w:r w:rsidR="00EA7760" w:rsidRPr="00EB1051">
        <w:rPr>
          <w:rFonts w:ascii="Arial" w:hAnsi="Arial" w:cs="Arial"/>
          <w:sz w:val="24"/>
          <w:szCs w:val="24"/>
        </w:rPr>
        <w:t xml:space="preserve"> to study and develop a </w:t>
      </w:r>
      <w:r w:rsidR="00C5708B">
        <w:rPr>
          <w:rFonts w:ascii="Arial" w:hAnsi="Arial" w:cs="Arial"/>
          <w:sz w:val="24"/>
          <w:szCs w:val="24"/>
        </w:rPr>
        <w:t>Sales and Inventory System</w:t>
      </w:r>
      <w:r w:rsidR="00CF370F" w:rsidRPr="00EB1051">
        <w:rPr>
          <w:rFonts w:ascii="Arial" w:hAnsi="Arial" w:cs="Arial"/>
          <w:sz w:val="24"/>
          <w:szCs w:val="24"/>
        </w:rPr>
        <w:t xml:space="preserve"> </w:t>
      </w:r>
      <w:r w:rsidR="00C5708B">
        <w:rPr>
          <w:rFonts w:ascii="Arial" w:hAnsi="Arial" w:cs="Arial"/>
          <w:sz w:val="24"/>
          <w:szCs w:val="24"/>
        </w:rPr>
        <w:t xml:space="preserve">at </w:t>
      </w:r>
      <w:proofErr w:type="spellStart"/>
      <w:r w:rsidR="00C5708B">
        <w:rPr>
          <w:rFonts w:ascii="Arial" w:hAnsi="Arial" w:cs="Arial"/>
          <w:sz w:val="24"/>
          <w:szCs w:val="24"/>
        </w:rPr>
        <w:t>Chrisken</w:t>
      </w:r>
      <w:proofErr w:type="spellEnd"/>
      <w:r w:rsidR="00C5708B">
        <w:rPr>
          <w:rFonts w:ascii="Arial" w:hAnsi="Arial" w:cs="Arial"/>
          <w:sz w:val="24"/>
          <w:szCs w:val="24"/>
        </w:rPr>
        <w:t xml:space="preserve"> Paint Center.</w:t>
      </w:r>
    </w:p>
    <w:p w14:paraId="5665E930" w14:textId="2982A344" w:rsidR="000F0520" w:rsidRDefault="00337D99" w:rsidP="002B5E7B">
      <w:pPr>
        <w:spacing w:line="480" w:lineRule="auto"/>
        <w:jc w:val="both"/>
        <w:rPr>
          <w:rFonts w:ascii="Arial" w:hAnsi="Arial" w:cs="Arial"/>
          <w:b/>
          <w:sz w:val="24"/>
          <w:szCs w:val="24"/>
          <w:lang w:val="en-US"/>
        </w:rPr>
      </w:pPr>
      <w:r w:rsidRPr="00EB1051">
        <w:rPr>
          <w:rFonts w:ascii="Arial" w:hAnsi="Arial" w:cs="Arial"/>
          <w:b/>
          <w:sz w:val="24"/>
          <w:szCs w:val="24"/>
          <w:lang w:val="en-US"/>
        </w:rPr>
        <w:t>Specific Objectives</w:t>
      </w:r>
    </w:p>
    <w:p w14:paraId="5232F024" w14:textId="657376B2" w:rsidR="000F0520" w:rsidRPr="000F0520" w:rsidRDefault="000F0520" w:rsidP="002B5E7B">
      <w:pPr>
        <w:pStyle w:val="ListParagraph"/>
        <w:numPr>
          <w:ilvl w:val="0"/>
          <w:numId w:val="1"/>
        </w:numPr>
        <w:spacing w:line="480" w:lineRule="auto"/>
        <w:jc w:val="both"/>
        <w:rPr>
          <w:rFonts w:ascii="Arial" w:hAnsi="Arial" w:cs="Arial"/>
          <w:b/>
          <w:sz w:val="24"/>
          <w:szCs w:val="24"/>
          <w:lang w:val="en-US"/>
        </w:rPr>
      </w:pPr>
      <w:r w:rsidRPr="00EB1051">
        <w:rPr>
          <w:rFonts w:ascii="Arial" w:hAnsi="Arial" w:cs="Arial"/>
          <w:bCs/>
          <w:sz w:val="24"/>
          <w:szCs w:val="24"/>
        </w:rPr>
        <w:t xml:space="preserve">To be able to create a system that </w:t>
      </w:r>
      <w:r w:rsidR="00BF17F6">
        <w:rPr>
          <w:rFonts w:ascii="Arial" w:hAnsi="Arial" w:cs="Arial"/>
          <w:bCs/>
          <w:sz w:val="24"/>
          <w:szCs w:val="24"/>
        </w:rPr>
        <w:t xml:space="preserve">will easily track product's </w:t>
      </w:r>
      <w:r w:rsidR="00CD40B8">
        <w:rPr>
          <w:rFonts w:ascii="Arial" w:hAnsi="Arial" w:cs="Arial"/>
          <w:bCs/>
          <w:sz w:val="24"/>
          <w:szCs w:val="24"/>
        </w:rPr>
        <w:t>availability</w:t>
      </w:r>
    </w:p>
    <w:p w14:paraId="3772C0EB" w14:textId="4DE38911" w:rsidR="00487A69" w:rsidRPr="000F0520" w:rsidRDefault="00487A69" w:rsidP="002B5E7B">
      <w:pPr>
        <w:pStyle w:val="ListParagraph"/>
        <w:numPr>
          <w:ilvl w:val="0"/>
          <w:numId w:val="1"/>
        </w:numPr>
        <w:spacing w:line="480" w:lineRule="auto"/>
        <w:jc w:val="both"/>
        <w:rPr>
          <w:rFonts w:ascii="Arial" w:hAnsi="Arial" w:cs="Arial"/>
          <w:b/>
          <w:sz w:val="24"/>
          <w:szCs w:val="24"/>
          <w:lang w:val="en-US"/>
        </w:rPr>
      </w:pPr>
      <w:r w:rsidRPr="00EB1051">
        <w:rPr>
          <w:rFonts w:ascii="Arial" w:hAnsi="Arial" w:cs="Arial"/>
          <w:sz w:val="24"/>
          <w:szCs w:val="24"/>
        </w:rPr>
        <w:t>To be able to design a system that</w:t>
      </w:r>
      <w:r>
        <w:rPr>
          <w:rFonts w:ascii="Arial" w:hAnsi="Arial" w:cs="Arial"/>
          <w:sz w:val="24"/>
          <w:szCs w:val="24"/>
        </w:rPr>
        <w:t xml:space="preserve"> will </w:t>
      </w:r>
      <w:r w:rsidR="00E825EF">
        <w:rPr>
          <w:rFonts w:ascii="Arial" w:hAnsi="Arial" w:cs="Arial"/>
          <w:sz w:val="24"/>
          <w:szCs w:val="24"/>
        </w:rPr>
        <w:t>compute sales and inventory</w:t>
      </w:r>
      <w:r>
        <w:rPr>
          <w:rFonts w:ascii="Arial" w:hAnsi="Arial" w:cs="Arial"/>
          <w:sz w:val="24"/>
          <w:szCs w:val="24"/>
        </w:rPr>
        <w:t xml:space="preserve"> records accurately</w:t>
      </w:r>
    </w:p>
    <w:p w14:paraId="3C929A76" w14:textId="2A6E3CC8" w:rsidR="000F0520" w:rsidRPr="000F0520" w:rsidRDefault="000F0520" w:rsidP="002B5E7B">
      <w:pPr>
        <w:pStyle w:val="ListParagraph"/>
        <w:numPr>
          <w:ilvl w:val="0"/>
          <w:numId w:val="1"/>
        </w:numPr>
        <w:spacing w:line="480" w:lineRule="auto"/>
        <w:jc w:val="both"/>
        <w:rPr>
          <w:rFonts w:ascii="Arial" w:hAnsi="Arial" w:cs="Arial"/>
          <w:bCs/>
          <w:sz w:val="24"/>
          <w:szCs w:val="24"/>
          <w:lang w:val="en-US"/>
        </w:rPr>
      </w:pPr>
      <w:r w:rsidRPr="000F0520">
        <w:rPr>
          <w:rFonts w:ascii="Arial" w:hAnsi="Arial" w:cs="Arial"/>
          <w:bCs/>
          <w:sz w:val="24"/>
          <w:szCs w:val="24"/>
          <w:lang w:val="en-US"/>
        </w:rPr>
        <w:t>To be able to create a system that will keep the records for future needs.</w:t>
      </w:r>
    </w:p>
    <w:p w14:paraId="485FC90B" w14:textId="77777777" w:rsidR="00513999" w:rsidRPr="00EB1051" w:rsidRDefault="00337D99" w:rsidP="002B5E7B">
      <w:pPr>
        <w:pStyle w:val="ListParagraph"/>
        <w:numPr>
          <w:ilvl w:val="0"/>
          <w:numId w:val="1"/>
        </w:numPr>
        <w:spacing w:line="480" w:lineRule="auto"/>
        <w:jc w:val="both"/>
        <w:rPr>
          <w:rFonts w:ascii="Arial" w:hAnsi="Arial" w:cs="Arial"/>
          <w:b/>
          <w:sz w:val="24"/>
          <w:szCs w:val="24"/>
          <w:lang w:val="en-US"/>
        </w:rPr>
      </w:pPr>
      <w:r w:rsidRPr="00EB1051">
        <w:rPr>
          <w:rFonts w:ascii="Arial" w:hAnsi="Arial" w:cs="Arial"/>
          <w:bCs/>
          <w:sz w:val="24"/>
          <w:szCs w:val="24"/>
          <w:lang w:val="en-US"/>
        </w:rPr>
        <w:t>T</w:t>
      </w:r>
      <w:r w:rsidRPr="00EB1051">
        <w:rPr>
          <w:rFonts w:ascii="Arial" w:hAnsi="Arial" w:cs="Arial"/>
          <w:bCs/>
          <w:sz w:val="24"/>
          <w:szCs w:val="24"/>
        </w:rPr>
        <w:t>o be able to create a sys</w:t>
      </w:r>
      <w:r w:rsidR="00212342" w:rsidRPr="00EB1051">
        <w:rPr>
          <w:rFonts w:ascii="Arial" w:hAnsi="Arial" w:cs="Arial"/>
          <w:bCs/>
          <w:sz w:val="24"/>
          <w:szCs w:val="24"/>
        </w:rPr>
        <w:t>tem that will provides printed</w:t>
      </w:r>
      <w:r w:rsidRPr="00EB1051">
        <w:rPr>
          <w:rFonts w:ascii="Arial" w:hAnsi="Arial" w:cs="Arial"/>
          <w:bCs/>
          <w:sz w:val="24"/>
          <w:szCs w:val="24"/>
        </w:rPr>
        <w:t xml:space="preserve"> </w:t>
      </w:r>
      <w:r w:rsidR="00212342" w:rsidRPr="00EB1051">
        <w:rPr>
          <w:rFonts w:ascii="Arial" w:hAnsi="Arial" w:cs="Arial"/>
          <w:bCs/>
          <w:sz w:val="24"/>
          <w:szCs w:val="24"/>
        </w:rPr>
        <w:t>receipts.</w:t>
      </w:r>
    </w:p>
    <w:p w14:paraId="2B825B8E" w14:textId="77777777" w:rsidR="00FB19F1" w:rsidRPr="00F353C0" w:rsidRDefault="00337D99" w:rsidP="002B5E7B">
      <w:pPr>
        <w:pStyle w:val="ListParagraph"/>
        <w:numPr>
          <w:ilvl w:val="0"/>
          <w:numId w:val="1"/>
        </w:numPr>
        <w:spacing w:line="480" w:lineRule="auto"/>
        <w:jc w:val="both"/>
        <w:rPr>
          <w:rFonts w:ascii="Arial" w:hAnsi="Arial" w:cs="Arial"/>
          <w:b/>
          <w:sz w:val="24"/>
          <w:szCs w:val="24"/>
          <w:lang w:val="en-US"/>
        </w:rPr>
      </w:pPr>
      <w:r w:rsidRPr="00EB1051">
        <w:rPr>
          <w:rFonts w:ascii="Arial" w:hAnsi="Arial" w:cs="Arial"/>
          <w:bCs/>
          <w:sz w:val="24"/>
          <w:szCs w:val="24"/>
          <w:lang w:val="en-US"/>
        </w:rPr>
        <w:t>To be a</w:t>
      </w:r>
      <w:r w:rsidR="00935397" w:rsidRPr="00EB1051">
        <w:rPr>
          <w:rFonts w:ascii="Arial" w:hAnsi="Arial" w:cs="Arial"/>
          <w:bCs/>
          <w:sz w:val="24"/>
          <w:szCs w:val="24"/>
          <w:lang w:val="en-US"/>
        </w:rPr>
        <w:t xml:space="preserve">ble to create a system that will convert the </w:t>
      </w:r>
      <w:r w:rsidR="00B12BA4">
        <w:rPr>
          <w:rFonts w:ascii="Arial" w:hAnsi="Arial" w:cs="Arial"/>
          <w:bCs/>
          <w:sz w:val="24"/>
          <w:szCs w:val="24"/>
          <w:lang w:val="en-US"/>
        </w:rPr>
        <w:t>sales and inventory</w:t>
      </w:r>
      <w:r w:rsidR="00935397" w:rsidRPr="00EB1051">
        <w:rPr>
          <w:rFonts w:ascii="Arial" w:hAnsi="Arial" w:cs="Arial"/>
          <w:bCs/>
          <w:sz w:val="24"/>
          <w:szCs w:val="24"/>
          <w:lang w:val="en-US"/>
        </w:rPr>
        <w:t xml:space="preserve"> procedure into a digital </w:t>
      </w:r>
      <w:r w:rsidR="00B12BA4">
        <w:rPr>
          <w:rFonts w:ascii="Arial" w:hAnsi="Arial" w:cs="Arial"/>
          <w:bCs/>
          <w:sz w:val="24"/>
          <w:szCs w:val="24"/>
          <w:lang w:val="en-US"/>
        </w:rPr>
        <w:t>m</w:t>
      </w:r>
      <w:r w:rsidR="008F7ED0" w:rsidRPr="00B12BA4">
        <w:rPr>
          <w:rFonts w:ascii="Arial" w:hAnsi="Arial" w:cs="Arial"/>
          <w:bCs/>
          <w:sz w:val="24"/>
          <w:szCs w:val="24"/>
          <w:lang w:val="en-US"/>
        </w:rPr>
        <w:t>ethod, to lessen paper works.</w:t>
      </w:r>
    </w:p>
    <w:p w14:paraId="1CACD7FA" w14:textId="77777777" w:rsidR="001F5E8D" w:rsidRDefault="001F5E8D" w:rsidP="002B5E7B">
      <w:pPr>
        <w:spacing w:line="480" w:lineRule="auto"/>
        <w:rPr>
          <w:rFonts w:ascii="Arial" w:hAnsi="Arial" w:cs="Arial"/>
          <w:b/>
          <w:sz w:val="24"/>
          <w:szCs w:val="24"/>
          <w:lang w:val="en-US"/>
        </w:rPr>
      </w:pPr>
    </w:p>
    <w:p w14:paraId="50DDCF32" w14:textId="1F33AE27" w:rsidR="006909C3" w:rsidRPr="00EB1051" w:rsidRDefault="00337D99" w:rsidP="002B5E7B">
      <w:pPr>
        <w:spacing w:line="480" w:lineRule="auto"/>
        <w:rPr>
          <w:rFonts w:ascii="Arial" w:hAnsi="Arial" w:cs="Arial"/>
          <w:b/>
          <w:sz w:val="24"/>
          <w:szCs w:val="24"/>
          <w:lang w:val="en-US"/>
        </w:rPr>
      </w:pPr>
      <w:r w:rsidRPr="00EB1051">
        <w:rPr>
          <w:rFonts w:ascii="Arial" w:hAnsi="Arial" w:cs="Arial"/>
          <w:b/>
          <w:sz w:val="24"/>
          <w:szCs w:val="24"/>
          <w:lang w:val="en-US"/>
        </w:rPr>
        <w:lastRenderedPageBreak/>
        <w:t>Scope and limitation of the study</w:t>
      </w:r>
      <w:r w:rsidRPr="00EB1051">
        <w:rPr>
          <w:rFonts w:ascii="Arial" w:hAnsi="Arial" w:cs="Arial"/>
          <w:b/>
          <w:sz w:val="24"/>
          <w:szCs w:val="24"/>
          <w:lang w:val="en-US"/>
        </w:rPr>
        <w:br/>
        <w:t>Scope of the Study</w:t>
      </w:r>
    </w:p>
    <w:p w14:paraId="686285AE" w14:textId="0F3F3B2A" w:rsidR="00462067" w:rsidRPr="00EB1051" w:rsidRDefault="00337D99" w:rsidP="002B5E7B">
      <w:pPr>
        <w:spacing w:line="480" w:lineRule="auto"/>
        <w:ind w:firstLine="720"/>
        <w:jc w:val="both"/>
        <w:rPr>
          <w:rFonts w:ascii="Arial" w:hAnsi="Arial" w:cs="Arial"/>
          <w:sz w:val="24"/>
          <w:szCs w:val="24"/>
          <w:lang w:val="en-US"/>
        </w:rPr>
      </w:pPr>
      <w:r w:rsidRPr="00EB1051">
        <w:rPr>
          <w:rFonts w:ascii="Arial" w:hAnsi="Arial" w:cs="Arial"/>
          <w:bCs/>
          <w:sz w:val="24"/>
          <w:szCs w:val="24"/>
        </w:rPr>
        <w:t xml:space="preserve">The scope of the </w:t>
      </w:r>
      <w:r w:rsidRPr="00EB1051">
        <w:rPr>
          <w:rFonts w:ascii="Arial" w:hAnsi="Arial" w:cs="Arial"/>
          <w:sz w:val="24"/>
          <w:szCs w:val="24"/>
        </w:rPr>
        <w:t xml:space="preserve">system </w:t>
      </w:r>
      <w:r w:rsidRPr="00EB1051">
        <w:rPr>
          <w:rFonts w:ascii="Arial" w:hAnsi="Arial" w:cs="Arial"/>
          <w:sz w:val="24"/>
          <w:szCs w:val="24"/>
          <w:lang w:val="en-US"/>
        </w:rPr>
        <w:t xml:space="preserve">focuses only on the </w:t>
      </w:r>
      <w:r w:rsidR="00B35CBE">
        <w:rPr>
          <w:rFonts w:ascii="Arial" w:hAnsi="Arial" w:cs="Arial"/>
          <w:sz w:val="24"/>
          <w:szCs w:val="24"/>
          <w:lang w:val="en-US"/>
        </w:rPr>
        <w:t>Sales and Inventory System on</w:t>
      </w:r>
      <w:r w:rsidR="00462067" w:rsidRPr="00EB1051">
        <w:rPr>
          <w:rFonts w:ascii="Arial" w:hAnsi="Arial" w:cs="Arial"/>
          <w:sz w:val="24"/>
          <w:szCs w:val="24"/>
          <w:lang w:val="en-US"/>
        </w:rPr>
        <w:t xml:space="preserve"> </w:t>
      </w:r>
      <w:proofErr w:type="spellStart"/>
      <w:r w:rsidR="00B35CBE">
        <w:rPr>
          <w:rFonts w:ascii="Arial" w:hAnsi="Arial" w:cs="Arial"/>
          <w:sz w:val="24"/>
          <w:szCs w:val="24"/>
          <w:lang w:val="en-US"/>
        </w:rPr>
        <w:t>Chrisken</w:t>
      </w:r>
      <w:proofErr w:type="spellEnd"/>
      <w:r w:rsidR="00B35CBE">
        <w:rPr>
          <w:rFonts w:ascii="Arial" w:hAnsi="Arial" w:cs="Arial"/>
          <w:sz w:val="24"/>
          <w:szCs w:val="24"/>
          <w:lang w:val="en-US"/>
        </w:rPr>
        <w:t xml:space="preserve"> Paint Center</w:t>
      </w:r>
      <w:r w:rsidR="00462067" w:rsidRPr="00EB1051">
        <w:rPr>
          <w:rFonts w:ascii="Arial" w:hAnsi="Arial" w:cs="Arial"/>
          <w:sz w:val="24"/>
          <w:szCs w:val="24"/>
          <w:lang w:val="en-US"/>
        </w:rPr>
        <w:t xml:space="preserve"> this system </w:t>
      </w:r>
      <w:r w:rsidR="003440FD" w:rsidRPr="00EB1051">
        <w:rPr>
          <w:rFonts w:ascii="Arial" w:hAnsi="Arial" w:cs="Arial"/>
          <w:sz w:val="24"/>
          <w:szCs w:val="24"/>
          <w:lang w:val="en-US"/>
        </w:rPr>
        <w:t>provides</w:t>
      </w:r>
      <w:r w:rsidR="00462067" w:rsidRPr="00EB1051">
        <w:rPr>
          <w:rFonts w:ascii="Arial" w:hAnsi="Arial" w:cs="Arial"/>
          <w:sz w:val="24"/>
          <w:szCs w:val="24"/>
          <w:lang w:val="en-US"/>
        </w:rPr>
        <w:t xml:space="preserve"> offline use, </w:t>
      </w:r>
      <w:r w:rsidR="00B35CBE">
        <w:rPr>
          <w:rFonts w:ascii="Arial" w:hAnsi="Arial" w:cs="Arial"/>
          <w:sz w:val="24"/>
          <w:szCs w:val="24"/>
          <w:lang w:val="en-US"/>
        </w:rPr>
        <w:t xml:space="preserve">stock in, inventory, sales and </w:t>
      </w:r>
      <w:r w:rsidR="00462067" w:rsidRPr="00EB1051">
        <w:rPr>
          <w:rFonts w:ascii="Arial" w:hAnsi="Arial" w:cs="Arial"/>
          <w:sz w:val="24"/>
          <w:szCs w:val="24"/>
          <w:lang w:val="en-US"/>
        </w:rPr>
        <w:t>automatically prints transaction results and accurately calculates the results of ove</w:t>
      </w:r>
      <w:r w:rsidR="00CF370F" w:rsidRPr="00EB1051">
        <w:rPr>
          <w:rFonts w:ascii="Arial" w:hAnsi="Arial" w:cs="Arial"/>
          <w:sz w:val="24"/>
          <w:szCs w:val="24"/>
          <w:lang w:val="en-US"/>
        </w:rPr>
        <w:t>r</w:t>
      </w:r>
      <w:r w:rsidR="00462067" w:rsidRPr="00EB1051">
        <w:rPr>
          <w:rFonts w:ascii="Arial" w:hAnsi="Arial" w:cs="Arial"/>
          <w:sz w:val="24"/>
          <w:szCs w:val="24"/>
          <w:lang w:val="en-US"/>
        </w:rPr>
        <w:t>all total.</w:t>
      </w:r>
    </w:p>
    <w:p w14:paraId="26AF6038" w14:textId="77777777" w:rsidR="00E91F02" w:rsidRPr="00EB1051" w:rsidRDefault="00E91F02" w:rsidP="002B5E7B">
      <w:pPr>
        <w:spacing w:line="480" w:lineRule="auto"/>
        <w:jc w:val="both"/>
        <w:rPr>
          <w:rFonts w:ascii="Arial" w:hAnsi="Arial" w:cs="Arial"/>
          <w:sz w:val="24"/>
          <w:szCs w:val="24"/>
          <w:lang w:val="en-US"/>
        </w:rPr>
      </w:pPr>
      <w:r w:rsidRPr="00EB1051">
        <w:rPr>
          <w:rFonts w:ascii="Arial" w:eastAsia="Arial" w:hAnsi="Arial" w:cs="Arial"/>
          <w:b/>
          <w:sz w:val="24"/>
          <w:szCs w:val="24"/>
        </w:rPr>
        <w:t>Features of the proposed system</w:t>
      </w:r>
    </w:p>
    <w:p w14:paraId="310B0F6C" w14:textId="77777777" w:rsidR="00F51997" w:rsidRPr="00EB1051" w:rsidRDefault="00462067" w:rsidP="002B5E7B">
      <w:pPr>
        <w:spacing w:line="480" w:lineRule="auto"/>
        <w:ind w:left="360" w:firstLine="720"/>
        <w:jc w:val="both"/>
        <w:rPr>
          <w:rFonts w:ascii="Arial" w:hAnsi="Arial" w:cs="Arial"/>
          <w:sz w:val="24"/>
          <w:szCs w:val="24"/>
          <w:lang w:val="en-US"/>
        </w:rPr>
      </w:pPr>
      <w:r w:rsidRPr="00EB1051">
        <w:rPr>
          <w:rFonts w:ascii="Arial" w:hAnsi="Arial" w:cs="Arial"/>
          <w:sz w:val="24"/>
          <w:szCs w:val="24"/>
          <w:lang w:val="en-US"/>
        </w:rPr>
        <w:t xml:space="preserve">For </w:t>
      </w:r>
      <w:r w:rsidR="00A4628A">
        <w:rPr>
          <w:rFonts w:ascii="Arial" w:hAnsi="Arial" w:cs="Arial"/>
          <w:sz w:val="24"/>
          <w:szCs w:val="24"/>
          <w:lang w:val="en-US"/>
        </w:rPr>
        <w:t>Paint Center Sales and Inventory System</w:t>
      </w:r>
      <w:r w:rsidR="00337D99" w:rsidRPr="00EB1051">
        <w:rPr>
          <w:rFonts w:ascii="Arial" w:hAnsi="Arial" w:cs="Arial"/>
          <w:sz w:val="24"/>
          <w:szCs w:val="24"/>
          <w:lang w:val="en-US"/>
        </w:rPr>
        <w:t>:</w:t>
      </w:r>
    </w:p>
    <w:p w14:paraId="20B97651" w14:textId="1CBF39E7" w:rsidR="00F51997" w:rsidRPr="00F51997" w:rsidRDefault="00F51997" w:rsidP="002B5E7B">
      <w:pPr>
        <w:pStyle w:val="ListParagraph"/>
        <w:numPr>
          <w:ilvl w:val="0"/>
          <w:numId w:val="2"/>
        </w:numPr>
        <w:spacing w:line="480" w:lineRule="auto"/>
        <w:ind w:left="360" w:firstLine="720"/>
        <w:jc w:val="both"/>
        <w:rPr>
          <w:rFonts w:ascii="Arial" w:hAnsi="Arial" w:cs="Arial"/>
          <w:sz w:val="24"/>
          <w:szCs w:val="24"/>
          <w:lang w:val="en-US"/>
        </w:rPr>
      </w:pPr>
      <w:r>
        <w:rPr>
          <w:rFonts w:ascii="Arial" w:hAnsi="Arial" w:cs="Arial"/>
          <w:sz w:val="24"/>
          <w:szCs w:val="24"/>
          <w:lang w:val="en-US"/>
        </w:rPr>
        <w:t xml:space="preserve">Provide </w:t>
      </w:r>
      <w:r w:rsidR="005E1EBE">
        <w:rPr>
          <w:rFonts w:ascii="Arial" w:hAnsi="Arial" w:cs="Arial"/>
          <w:sz w:val="24"/>
          <w:szCs w:val="24"/>
          <w:lang w:val="en-US"/>
        </w:rPr>
        <w:t>tracking product's</w:t>
      </w:r>
    </w:p>
    <w:p w14:paraId="1642E797" w14:textId="148E983F" w:rsidR="00E82DB4" w:rsidRPr="00A433B7" w:rsidRDefault="00097EA4" w:rsidP="002B5E7B">
      <w:pPr>
        <w:pStyle w:val="ListParagraph"/>
        <w:numPr>
          <w:ilvl w:val="0"/>
          <w:numId w:val="2"/>
        </w:numPr>
        <w:spacing w:line="480" w:lineRule="auto"/>
        <w:ind w:left="360" w:firstLine="720"/>
        <w:jc w:val="both"/>
        <w:rPr>
          <w:rFonts w:ascii="Arial" w:hAnsi="Arial" w:cs="Arial"/>
          <w:b/>
          <w:sz w:val="24"/>
          <w:szCs w:val="24"/>
          <w:lang w:val="en-US"/>
        </w:rPr>
      </w:pPr>
      <w:r>
        <w:rPr>
          <w:rFonts w:ascii="Arial" w:hAnsi="Arial" w:cs="Arial"/>
          <w:sz w:val="24"/>
          <w:szCs w:val="24"/>
          <w:lang w:val="en-US"/>
        </w:rPr>
        <w:t>Compute</w:t>
      </w:r>
      <w:r w:rsidR="00E82DB4">
        <w:rPr>
          <w:rFonts w:ascii="Arial" w:hAnsi="Arial" w:cs="Arial"/>
          <w:sz w:val="24"/>
          <w:szCs w:val="24"/>
          <w:lang w:val="en-US"/>
        </w:rPr>
        <w:t xml:space="preserve"> records accurately</w:t>
      </w:r>
    </w:p>
    <w:p w14:paraId="5BA5F86E" w14:textId="2889D50B" w:rsidR="00A433B7" w:rsidRPr="00E82DB4" w:rsidRDefault="00A433B7" w:rsidP="002B5E7B">
      <w:pPr>
        <w:pStyle w:val="ListParagraph"/>
        <w:numPr>
          <w:ilvl w:val="0"/>
          <w:numId w:val="2"/>
        </w:numPr>
        <w:spacing w:line="480" w:lineRule="auto"/>
        <w:ind w:left="360" w:firstLine="720"/>
        <w:jc w:val="both"/>
        <w:rPr>
          <w:rFonts w:ascii="Arial" w:hAnsi="Arial" w:cs="Arial"/>
          <w:b/>
          <w:sz w:val="24"/>
          <w:szCs w:val="24"/>
          <w:lang w:val="en-US"/>
        </w:rPr>
      </w:pPr>
      <w:r>
        <w:rPr>
          <w:rFonts w:ascii="Arial" w:hAnsi="Arial" w:cs="Arial"/>
          <w:sz w:val="24"/>
          <w:szCs w:val="24"/>
          <w:lang w:val="en-US"/>
        </w:rPr>
        <w:t>Keep records</w:t>
      </w:r>
    </w:p>
    <w:p w14:paraId="299A1669" w14:textId="3A77E484" w:rsidR="006909C3" w:rsidRPr="00A433B7" w:rsidRDefault="00615C80" w:rsidP="00A433B7">
      <w:pPr>
        <w:pStyle w:val="ListParagraph"/>
        <w:numPr>
          <w:ilvl w:val="0"/>
          <w:numId w:val="2"/>
        </w:numPr>
        <w:spacing w:line="480" w:lineRule="auto"/>
        <w:ind w:left="360" w:firstLine="720"/>
        <w:jc w:val="both"/>
        <w:rPr>
          <w:rFonts w:ascii="Arial" w:hAnsi="Arial" w:cs="Arial"/>
          <w:b/>
          <w:sz w:val="24"/>
          <w:szCs w:val="24"/>
          <w:lang w:val="en-US"/>
        </w:rPr>
      </w:pPr>
      <w:r w:rsidRPr="00EB1051">
        <w:rPr>
          <w:rFonts w:ascii="Arial" w:hAnsi="Arial" w:cs="Arial"/>
          <w:sz w:val="24"/>
          <w:szCs w:val="24"/>
          <w:lang w:val="en-US"/>
        </w:rPr>
        <w:t>Generate printed</w:t>
      </w:r>
      <w:r w:rsidR="00BB4F36" w:rsidRPr="00EB1051">
        <w:rPr>
          <w:rFonts w:ascii="Arial" w:hAnsi="Arial" w:cs="Arial"/>
          <w:sz w:val="24"/>
          <w:szCs w:val="24"/>
          <w:lang w:val="en-US"/>
        </w:rPr>
        <w:t xml:space="preserve"> </w:t>
      </w:r>
      <w:r w:rsidR="0004577A" w:rsidRPr="00EB1051">
        <w:rPr>
          <w:rFonts w:ascii="Arial" w:hAnsi="Arial" w:cs="Arial"/>
          <w:sz w:val="24"/>
          <w:szCs w:val="24"/>
          <w:lang w:val="en-US"/>
        </w:rPr>
        <w:t>receipt.</w:t>
      </w:r>
    </w:p>
    <w:p w14:paraId="175A91D0" w14:textId="77777777" w:rsidR="006909C3" w:rsidRPr="00EB1051" w:rsidRDefault="001D6D70" w:rsidP="002B5E7B">
      <w:pPr>
        <w:pStyle w:val="ListParagraph"/>
        <w:numPr>
          <w:ilvl w:val="0"/>
          <w:numId w:val="2"/>
        </w:numPr>
        <w:spacing w:line="480" w:lineRule="auto"/>
        <w:ind w:left="360" w:firstLine="720"/>
        <w:jc w:val="both"/>
        <w:rPr>
          <w:rFonts w:ascii="Arial" w:hAnsi="Arial" w:cs="Arial"/>
          <w:b/>
          <w:color w:val="000000" w:themeColor="text1"/>
          <w:sz w:val="24"/>
          <w:szCs w:val="24"/>
          <w:lang w:val="en-US"/>
        </w:rPr>
      </w:pPr>
      <w:r w:rsidRPr="00EB1051">
        <w:rPr>
          <w:rFonts w:ascii="Arial" w:hAnsi="Arial" w:cs="Arial"/>
          <w:color w:val="000000" w:themeColor="text1"/>
          <w:sz w:val="24"/>
          <w:szCs w:val="24"/>
          <w:lang w:val="en-US"/>
        </w:rPr>
        <w:t>Lessen paper works</w:t>
      </w:r>
      <w:r w:rsidR="005E1186" w:rsidRPr="00EB1051">
        <w:rPr>
          <w:rFonts w:ascii="Arial" w:hAnsi="Arial" w:cs="Arial"/>
          <w:color w:val="000000" w:themeColor="text1"/>
          <w:sz w:val="24"/>
          <w:szCs w:val="24"/>
          <w:lang w:val="en-US"/>
        </w:rPr>
        <w:t>.</w:t>
      </w:r>
    </w:p>
    <w:p w14:paraId="08989FF9" w14:textId="77777777" w:rsidR="006909C3" w:rsidRPr="00EB1051" w:rsidRDefault="00337D99" w:rsidP="002B5E7B">
      <w:pPr>
        <w:pStyle w:val="ListParagraph"/>
        <w:spacing w:line="480" w:lineRule="auto"/>
        <w:ind w:left="0"/>
        <w:jc w:val="both"/>
        <w:rPr>
          <w:rFonts w:ascii="Arial" w:hAnsi="Arial" w:cs="Arial"/>
          <w:b/>
          <w:sz w:val="24"/>
          <w:szCs w:val="24"/>
          <w:lang w:val="en-US"/>
        </w:rPr>
      </w:pPr>
      <w:r w:rsidRPr="00EB1051">
        <w:rPr>
          <w:rFonts w:ascii="Arial" w:hAnsi="Arial" w:cs="Arial"/>
          <w:b/>
          <w:sz w:val="24"/>
          <w:szCs w:val="24"/>
          <w:lang w:val="en-US"/>
        </w:rPr>
        <w:t>Limitation of the study</w:t>
      </w:r>
    </w:p>
    <w:p w14:paraId="623DCAE7" w14:textId="77777777" w:rsidR="006909C3" w:rsidRPr="00BD0C6C" w:rsidRDefault="00337D99" w:rsidP="002B5E7B">
      <w:pPr>
        <w:spacing w:line="480" w:lineRule="auto"/>
        <w:ind w:firstLine="720"/>
        <w:jc w:val="both"/>
        <w:rPr>
          <w:rFonts w:ascii="Arial" w:hAnsi="Arial" w:cs="Arial"/>
          <w:bCs/>
          <w:sz w:val="24"/>
          <w:szCs w:val="24"/>
        </w:rPr>
      </w:pPr>
      <w:r w:rsidRPr="00EB1051">
        <w:rPr>
          <w:rFonts w:ascii="Arial" w:hAnsi="Arial" w:cs="Arial"/>
          <w:bCs/>
          <w:sz w:val="24"/>
          <w:szCs w:val="24"/>
        </w:rPr>
        <w:t>The proposed system is design only offline use and does not have an And</w:t>
      </w:r>
      <w:r w:rsidR="00462067" w:rsidRPr="00EB1051">
        <w:rPr>
          <w:rFonts w:ascii="Arial" w:hAnsi="Arial" w:cs="Arial"/>
          <w:bCs/>
          <w:sz w:val="24"/>
          <w:szCs w:val="24"/>
        </w:rPr>
        <w:t>roid Platform nor IOS platform. It can only be access through PC and laptops.</w:t>
      </w:r>
    </w:p>
    <w:p w14:paraId="779DE9A4" w14:textId="77777777" w:rsidR="00DE0C5C" w:rsidRDefault="00DE0C5C" w:rsidP="002B5E7B">
      <w:pPr>
        <w:spacing w:line="480" w:lineRule="auto"/>
        <w:rPr>
          <w:rFonts w:ascii="Arial" w:hAnsi="Arial" w:cs="Arial"/>
          <w:b/>
          <w:sz w:val="24"/>
          <w:szCs w:val="24"/>
          <w:lang w:val="en-US"/>
        </w:rPr>
      </w:pPr>
    </w:p>
    <w:p w14:paraId="65401FF7" w14:textId="77777777" w:rsidR="002F6F1A" w:rsidRDefault="002F6F1A" w:rsidP="002B5E7B">
      <w:pPr>
        <w:spacing w:line="480" w:lineRule="auto"/>
        <w:rPr>
          <w:rFonts w:ascii="Arial" w:hAnsi="Arial" w:cs="Arial"/>
          <w:b/>
          <w:sz w:val="24"/>
          <w:szCs w:val="24"/>
          <w:lang w:val="en-US"/>
        </w:rPr>
      </w:pPr>
    </w:p>
    <w:p w14:paraId="5DDE4974" w14:textId="77777777" w:rsidR="002F6F1A" w:rsidRDefault="002F6F1A" w:rsidP="002B5E7B">
      <w:pPr>
        <w:spacing w:line="480" w:lineRule="auto"/>
        <w:rPr>
          <w:rFonts w:ascii="Arial" w:hAnsi="Arial" w:cs="Arial"/>
          <w:b/>
          <w:sz w:val="24"/>
          <w:szCs w:val="24"/>
          <w:lang w:val="en-US"/>
        </w:rPr>
      </w:pPr>
    </w:p>
    <w:p w14:paraId="46623B5F" w14:textId="77777777" w:rsidR="00E1678E" w:rsidRDefault="00E1678E" w:rsidP="002B5E7B">
      <w:pPr>
        <w:spacing w:line="480" w:lineRule="auto"/>
        <w:rPr>
          <w:rFonts w:ascii="Arial" w:hAnsi="Arial" w:cs="Arial"/>
          <w:b/>
          <w:sz w:val="24"/>
          <w:szCs w:val="24"/>
          <w:lang w:val="en-US"/>
        </w:rPr>
      </w:pPr>
    </w:p>
    <w:p w14:paraId="00191DBC" w14:textId="03F418A6" w:rsidR="006909C3" w:rsidRPr="00EB1051" w:rsidRDefault="00337D99" w:rsidP="002B5E7B">
      <w:pPr>
        <w:spacing w:line="480" w:lineRule="auto"/>
        <w:rPr>
          <w:rFonts w:ascii="Arial" w:hAnsi="Arial" w:cs="Arial"/>
          <w:b/>
          <w:sz w:val="24"/>
          <w:szCs w:val="24"/>
          <w:lang w:val="en-US"/>
        </w:rPr>
      </w:pPr>
      <w:r w:rsidRPr="00EB1051">
        <w:rPr>
          <w:rFonts w:ascii="Arial" w:hAnsi="Arial" w:cs="Arial"/>
          <w:b/>
          <w:sz w:val="24"/>
          <w:szCs w:val="24"/>
          <w:lang w:val="en-US"/>
        </w:rPr>
        <w:lastRenderedPageBreak/>
        <w:t>Significance of the Study</w:t>
      </w:r>
    </w:p>
    <w:p w14:paraId="5E96712A" w14:textId="77777777" w:rsidR="006909C3" w:rsidRPr="00EB1051" w:rsidRDefault="00337D99" w:rsidP="002B5E7B">
      <w:pPr>
        <w:spacing w:line="480" w:lineRule="auto"/>
        <w:rPr>
          <w:rFonts w:ascii="Arial" w:hAnsi="Arial" w:cs="Arial"/>
          <w:bCs/>
          <w:sz w:val="24"/>
          <w:szCs w:val="24"/>
          <w:lang w:val="en-US"/>
        </w:rPr>
      </w:pPr>
      <w:r w:rsidRPr="00EB1051">
        <w:rPr>
          <w:rFonts w:ascii="Arial" w:hAnsi="Arial" w:cs="Arial"/>
          <w:b/>
          <w:sz w:val="24"/>
          <w:szCs w:val="24"/>
          <w:lang w:val="en-US"/>
        </w:rPr>
        <w:tab/>
      </w:r>
      <w:r w:rsidRPr="00EB1051">
        <w:rPr>
          <w:rFonts w:ascii="Arial" w:hAnsi="Arial" w:cs="Arial"/>
          <w:bCs/>
          <w:sz w:val="24"/>
          <w:szCs w:val="24"/>
          <w:lang w:val="en-US"/>
        </w:rPr>
        <w:t xml:space="preserve">This study intends to benefits not only the users but also the establishments that will use the system. The proposed system makes the easy work, less paper, fast and reliable, decreased the time consumed in processing results and it is user friendly. </w:t>
      </w:r>
      <w:r w:rsidRPr="00EB1051">
        <w:rPr>
          <w:rFonts w:ascii="Arial" w:hAnsi="Arial" w:cs="Arial"/>
          <w:sz w:val="24"/>
          <w:szCs w:val="24"/>
        </w:rPr>
        <w:t>This study will hope to benefit the following:</w:t>
      </w:r>
    </w:p>
    <w:p w14:paraId="4C80371E" w14:textId="77777777" w:rsidR="006909C3" w:rsidRPr="00EB1051" w:rsidRDefault="00207383" w:rsidP="002B5E7B">
      <w:pPr>
        <w:spacing w:line="480" w:lineRule="auto"/>
        <w:ind w:firstLine="720"/>
        <w:jc w:val="both"/>
        <w:rPr>
          <w:rFonts w:ascii="Arial" w:eastAsia="Arial" w:hAnsi="Arial" w:cs="Arial"/>
          <w:b/>
          <w:sz w:val="24"/>
          <w:szCs w:val="24"/>
        </w:rPr>
      </w:pPr>
      <w:r>
        <w:rPr>
          <w:rFonts w:ascii="Arial" w:eastAsia="Arial" w:hAnsi="Arial" w:cs="Arial"/>
          <w:b/>
          <w:sz w:val="24"/>
          <w:szCs w:val="24"/>
        </w:rPr>
        <w:t>Paint Center Office</w:t>
      </w:r>
      <w:r w:rsidR="00337D99" w:rsidRPr="00EB1051">
        <w:rPr>
          <w:rFonts w:ascii="Arial" w:eastAsia="Arial" w:hAnsi="Arial" w:cs="Arial"/>
          <w:b/>
          <w:sz w:val="24"/>
          <w:szCs w:val="24"/>
        </w:rPr>
        <w:t>/Personnel</w:t>
      </w:r>
    </w:p>
    <w:p w14:paraId="6DCF5FB9" w14:textId="77777777" w:rsidR="00BD0C6C" w:rsidRPr="00F353C0" w:rsidRDefault="00337D99" w:rsidP="002B5E7B">
      <w:pPr>
        <w:spacing w:line="480" w:lineRule="auto"/>
        <w:ind w:left="720" w:firstLine="720"/>
        <w:jc w:val="both"/>
        <w:rPr>
          <w:rFonts w:ascii="Arial" w:eastAsia="Arial" w:hAnsi="Arial" w:cs="Arial"/>
          <w:sz w:val="24"/>
          <w:szCs w:val="24"/>
        </w:rPr>
      </w:pPr>
      <w:r w:rsidRPr="00EB1051">
        <w:rPr>
          <w:rFonts w:ascii="Arial" w:eastAsia="Arial" w:hAnsi="Arial" w:cs="Arial"/>
          <w:sz w:val="24"/>
          <w:szCs w:val="24"/>
        </w:rPr>
        <w:t>This system will help them lessen their paper works since they are responsible for handli</w:t>
      </w:r>
      <w:r w:rsidR="00ED4E92" w:rsidRPr="00EB1051">
        <w:rPr>
          <w:rFonts w:ascii="Arial" w:eastAsia="Arial" w:hAnsi="Arial" w:cs="Arial"/>
          <w:sz w:val="24"/>
          <w:szCs w:val="24"/>
        </w:rPr>
        <w:t>ng transactions</w:t>
      </w:r>
      <w:r w:rsidR="00207383">
        <w:rPr>
          <w:rFonts w:ascii="Arial" w:eastAsia="Arial" w:hAnsi="Arial" w:cs="Arial"/>
          <w:sz w:val="24"/>
          <w:szCs w:val="24"/>
        </w:rPr>
        <w:t xml:space="preserve"> and inventory</w:t>
      </w:r>
      <w:r w:rsidR="00ED4E92" w:rsidRPr="00EB1051">
        <w:rPr>
          <w:rFonts w:ascii="Arial" w:eastAsia="Arial" w:hAnsi="Arial" w:cs="Arial"/>
          <w:sz w:val="24"/>
          <w:szCs w:val="24"/>
        </w:rPr>
        <w:t>.</w:t>
      </w:r>
    </w:p>
    <w:p w14:paraId="479836A4" w14:textId="77777777" w:rsidR="006909C3" w:rsidRPr="00EB1051" w:rsidRDefault="00337D99" w:rsidP="002B5E7B">
      <w:pPr>
        <w:spacing w:line="480" w:lineRule="auto"/>
        <w:ind w:firstLine="720"/>
        <w:jc w:val="both"/>
        <w:rPr>
          <w:rFonts w:ascii="Arial" w:eastAsia="Arial" w:hAnsi="Arial" w:cs="Arial"/>
          <w:b/>
          <w:sz w:val="24"/>
          <w:szCs w:val="24"/>
        </w:rPr>
      </w:pPr>
      <w:r w:rsidRPr="00EB1051">
        <w:rPr>
          <w:rFonts w:ascii="Arial" w:eastAsia="Arial" w:hAnsi="Arial" w:cs="Arial"/>
          <w:b/>
          <w:sz w:val="24"/>
          <w:szCs w:val="24"/>
        </w:rPr>
        <w:t xml:space="preserve">Researchers </w:t>
      </w:r>
    </w:p>
    <w:p w14:paraId="357503ED" w14:textId="77777777" w:rsidR="006909C3" w:rsidRPr="00EB1051" w:rsidRDefault="00337D99" w:rsidP="002B5E7B">
      <w:pPr>
        <w:spacing w:line="480" w:lineRule="auto"/>
        <w:ind w:left="720" w:firstLine="720"/>
        <w:jc w:val="both"/>
        <w:rPr>
          <w:rFonts w:ascii="Arial" w:eastAsia="Arial" w:hAnsi="Arial" w:cs="Arial"/>
          <w:sz w:val="24"/>
          <w:szCs w:val="24"/>
        </w:rPr>
      </w:pPr>
      <w:r w:rsidRPr="00EB1051">
        <w:rPr>
          <w:rFonts w:ascii="Arial" w:eastAsia="Arial" w:hAnsi="Arial" w:cs="Arial"/>
          <w:sz w:val="24"/>
          <w:szCs w:val="24"/>
        </w:rPr>
        <w:t xml:space="preserve">Researchers can use their skills and knowledge in research. It is an opportunity for the researchers to put practice on what they have learned as </w:t>
      </w:r>
      <w:r w:rsidR="00ED4E92" w:rsidRPr="00EB1051">
        <w:rPr>
          <w:rFonts w:ascii="Arial" w:eastAsia="Arial" w:hAnsi="Arial" w:cs="Arial"/>
          <w:sz w:val="24"/>
          <w:szCs w:val="24"/>
        </w:rPr>
        <w:t>Information Technology students.</w:t>
      </w:r>
    </w:p>
    <w:p w14:paraId="65246679" w14:textId="77777777" w:rsidR="006909C3" w:rsidRPr="00EB1051" w:rsidRDefault="00337D99" w:rsidP="002B5E7B">
      <w:pPr>
        <w:spacing w:line="480" w:lineRule="auto"/>
        <w:jc w:val="both"/>
        <w:rPr>
          <w:rFonts w:ascii="Arial" w:eastAsia="Arial" w:hAnsi="Arial" w:cs="Arial"/>
          <w:b/>
          <w:sz w:val="24"/>
          <w:szCs w:val="24"/>
        </w:rPr>
      </w:pPr>
      <w:r w:rsidRPr="00EB1051">
        <w:rPr>
          <w:rFonts w:ascii="Arial" w:eastAsia="Arial" w:hAnsi="Arial" w:cs="Arial"/>
          <w:sz w:val="24"/>
          <w:szCs w:val="24"/>
        </w:rPr>
        <w:tab/>
      </w:r>
      <w:r w:rsidRPr="00EB1051">
        <w:rPr>
          <w:rFonts w:ascii="Arial" w:eastAsia="Arial" w:hAnsi="Arial" w:cs="Arial"/>
          <w:b/>
          <w:sz w:val="24"/>
          <w:szCs w:val="24"/>
        </w:rPr>
        <w:t xml:space="preserve">Future Researchers </w:t>
      </w:r>
    </w:p>
    <w:p w14:paraId="407C25D2" w14:textId="77777777" w:rsidR="006909C3" w:rsidRPr="00EB1051" w:rsidRDefault="00337D99" w:rsidP="002B5E7B">
      <w:pPr>
        <w:spacing w:line="480" w:lineRule="auto"/>
        <w:ind w:left="720" w:firstLine="720"/>
        <w:jc w:val="both"/>
        <w:rPr>
          <w:rFonts w:ascii="Arial" w:eastAsia="Arial" w:hAnsi="Arial" w:cs="Arial"/>
          <w:sz w:val="24"/>
          <w:szCs w:val="24"/>
        </w:rPr>
      </w:pPr>
      <w:r w:rsidRPr="00EB1051">
        <w:rPr>
          <w:rFonts w:ascii="Arial" w:eastAsia="Arial" w:hAnsi="Arial" w:cs="Arial"/>
          <w:sz w:val="24"/>
          <w:szCs w:val="24"/>
        </w:rPr>
        <w:t xml:space="preserve">This system would be a great help for the future researchers. The documentation and system will serve as their literature or prior art and the system can be upgraded based on the new requirement.  </w:t>
      </w:r>
      <w:r w:rsidRPr="00EB1051">
        <w:rPr>
          <w:rFonts w:ascii="Arial" w:hAnsi="Arial" w:cs="Arial"/>
          <w:b/>
          <w:sz w:val="24"/>
          <w:szCs w:val="24"/>
        </w:rPr>
        <w:br w:type="page"/>
      </w:r>
    </w:p>
    <w:p w14:paraId="75C3B869" w14:textId="77777777" w:rsidR="006909C3" w:rsidRPr="00EB1051" w:rsidRDefault="00337D99" w:rsidP="002B5E7B">
      <w:pPr>
        <w:spacing w:line="480" w:lineRule="auto"/>
        <w:rPr>
          <w:rFonts w:ascii="Arial" w:hAnsi="Arial" w:cs="Arial"/>
          <w:b/>
          <w:sz w:val="24"/>
          <w:szCs w:val="24"/>
        </w:rPr>
      </w:pPr>
      <w:r w:rsidRPr="00EB1051">
        <w:rPr>
          <w:rFonts w:ascii="Arial" w:hAnsi="Arial" w:cs="Arial"/>
          <w:b/>
          <w:sz w:val="24"/>
          <w:szCs w:val="24"/>
        </w:rPr>
        <w:lastRenderedPageBreak/>
        <w:t>Flow of the Study</w:t>
      </w:r>
    </w:p>
    <w:p w14:paraId="70868D27" w14:textId="77777777" w:rsidR="006909C3" w:rsidRPr="00EB1051" w:rsidRDefault="00B22FA7" w:rsidP="002B5E7B">
      <w:pPr>
        <w:spacing w:line="480" w:lineRule="auto"/>
        <w:rPr>
          <w:rFonts w:ascii="Arial" w:hAnsi="Arial" w:cs="Arial"/>
          <w:b/>
          <w:sz w:val="24"/>
          <w:szCs w:val="24"/>
        </w:rPr>
      </w:pPr>
      <w:r w:rsidRPr="00EB1051">
        <w:rPr>
          <w:rFonts w:ascii="Arial" w:hAnsi="Arial" w:cs="Arial"/>
          <w:noProof/>
          <w:sz w:val="24"/>
          <w:szCs w:val="24"/>
          <w:lang w:eastAsia="en-PH"/>
        </w:rPr>
        <mc:AlternateContent>
          <mc:Choice Requires="wps">
            <w:drawing>
              <wp:anchor distT="0" distB="0" distL="0" distR="0" simplePos="0" relativeHeight="251835392" behindDoc="0" locked="0" layoutInCell="1" allowOverlap="1" wp14:anchorId="3ACD362A" wp14:editId="6DA3BCE0">
                <wp:simplePos x="0" y="0"/>
                <wp:positionH relativeFrom="column">
                  <wp:posOffset>4248150</wp:posOffset>
                </wp:positionH>
                <wp:positionV relativeFrom="paragraph">
                  <wp:posOffset>277495</wp:posOffset>
                </wp:positionV>
                <wp:extent cx="2048510" cy="5343525"/>
                <wp:effectExtent l="0" t="0" r="27940" b="28575"/>
                <wp:wrapNone/>
                <wp:docPr id="1036" name="Rectangle 8"/>
                <wp:cNvGraphicFramePr/>
                <a:graphic xmlns:a="http://schemas.openxmlformats.org/drawingml/2006/main">
                  <a:graphicData uri="http://schemas.microsoft.com/office/word/2010/wordprocessingShape">
                    <wps:wsp>
                      <wps:cNvSpPr/>
                      <wps:spPr>
                        <a:xfrm>
                          <a:off x="0" y="0"/>
                          <a:ext cx="2048510" cy="5343525"/>
                        </a:xfrm>
                        <a:prstGeom prst="rect">
                          <a:avLst/>
                        </a:prstGeom>
                        <a:solidFill>
                          <a:srgbClr val="FFFFFF"/>
                        </a:solidFill>
                        <a:ln w="12700" cap="flat" cmpd="sng">
                          <a:solidFill>
                            <a:srgbClr val="000000"/>
                          </a:solidFill>
                          <a:prstDash val="solid"/>
                          <a:miter/>
                        </a:ln>
                      </wps:spPr>
                      <wps:txbx>
                        <w:txbxContent>
                          <w:p w14:paraId="5FA1A888" w14:textId="77777777" w:rsidR="00657236" w:rsidRDefault="00657236">
                            <w:pPr>
                              <w:spacing w:line="240" w:lineRule="auto"/>
                              <w:ind w:left="426" w:hanging="426"/>
                            </w:pPr>
                          </w:p>
                          <w:p w14:paraId="57CB633D" w14:textId="3169949F" w:rsidR="00657236" w:rsidRPr="008D4CA3" w:rsidRDefault="00657236" w:rsidP="00242BA0">
                            <w:pPr>
                              <w:pStyle w:val="ListParagraph"/>
                              <w:numPr>
                                <w:ilvl w:val="0"/>
                                <w:numId w:val="4"/>
                              </w:numPr>
                              <w:spacing w:line="240" w:lineRule="auto"/>
                              <w:ind w:left="426" w:hanging="426"/>
                              <w:rPr>
                                <w:rFonts w:ascii="Arial" w:hAnsi="Arial" w:cs="Arial"/>
                                <w:sz w:val="24"/>
                                <w:szCs w:val="24"/>
                              </w:rPr>
                            </w:pPr>
                            <w:r>
                              <w:rPr>
                                <w:rFonts w:ascii="Arial" w:hAnsi="Arial" w:cs="Arial"/>
                                <w:sz w:val="24"/>
                                <w:szCs w:val="24"/>
                              </w:rPr>
                              <w:t>Track product availability</w:t>
                            </w:r>
                          </w:p>
                          <w:p w14:paraId="30AB0256" w14:textId="77777777" w:rsidR="00657236" w:rsidRDefault="00657236">
                            <w:pPr>
                              <w:pStyle w:val="ListParagraph"/>
                              <w:spacing w:line="240" w:lineRule="auto"/>
                              <w:ind w:left="426"/>
                              <w:rPr>
                                <w:rFonts w:ascii="Arial" w:hAnsi="Arial" w:cs="Arial"/>
                                <w:sz w:val="24"/>
                                <w:szCs w:val="24"/>
                              </w:rPr>
                            </w:pPr>
                          </w:p>
                          <w:p w14:paraId="5B95B598" w14:textId="196461C3" w:rsidR="00657236" w:rsidRDefault="00657236">
                            <w:pPr>
                              <w:pStyle w:val="ListParagraph"/>
                              <w:spacing w:line="240" w:lineRule="auto"/>
                              <w:ind w:left="426"/>
                              <w:rPr>
                                <w:rFonts w:ascii="Arial" w:hAnsi="Arial" w:cs="Arial"/>
                                <w:sz w:val="24"/>
                                <w:szCs w:val="24"/>
                              </w:rPr>
                            </w:pPr>
                          </w:p>
                          <w:p w14:paraId="3B072BA4" w14:textId="77777777" w:rsidR="00657236" w:rsidRDefault="00657236">
                            <w:pPr>
                              <w:pStyle w:val="ListParagraph"/>
                              <w:spacing w:line="240" w:lineRule="auto"/>
                              <w:ind w:left="426"/>
                              <w:rPr>
                                <w:rFonts w:ascii="Arial" w:hAnsi="Arial" w:cs="Arial"/>
                                <w:sz w:val="24"/>
                                <w:szCs w:val="24"/>
                              </w:rPr>
                            </w:pPr>
                          </w:p>
                          <w:p w14:paraId="604F1361" w14:textId="03D0B74F" w:rsidR="00657236" w:rsidRDefault="00657236">
                            <w:pPr>
                              <w:pStyle w:val="ListParagraph"/>
                              <w:numPr>
                                <w:ilvl w:val="0"/>
                                <w:numId w:val="4"/>
                              </w:numPr>
                              <w:spacing w:line="240" w:lineRule="auto"/>
                              <w:ind w:left="426" w:hanging="426"/>
                              <w:rPr>
                                <w:rFonts w:ascii="Arial" w:hAnsi="Arial" w:cs="Arial"/>
                                <w:sz w:val="24"/>
                                <w:szCs w:val="24"/>
                              </w:rPr>
                            </w:pPr>
                            <w:r>
                              <w:rPr>
                                <w:rFonts w:ascii="Arial" w:hAnsi="Arial" w:cs="Arial"/>
                                <w:sz w:val="24"/>
                                <w:szCs w:val="24"/>
                              </w:rPr>
                              <w:t>Records sales and inventory accurately</w:t>
                            </w:r>
                          </w:p>
                          <w:p w14:paraId="54A74B5A" w14:textId="77777777" w:rsidR="00657236" w:rsidRDefault="00657236">
                            <w:pPr>
                              <w:pStyle w:val="ListParagraph"/>
                              <w:rPr>
                                <w:rFonts w:ascii="Arial" w:hAnsi="Arial" w:cs="Arial"/>
                                <w:sz w:val="24"/>
                                <w:szCs w:val="24"/>
                              </w:rPr>
                            </w:pPr>
                          </w:p>
                          <w:p w14:paraId="310290BD" w14:textId="77777777" w:rsidR="00657236" w:rsidRDefault="00657236">
                            <w:pPr>
                              <w:pStyle w:val="ListParagraph"/>
                              <w:rPr>
                                <w:rFonts w:ascii="Arial" w:hAnsi="Arial" w:cs="Arial"/>
                                <w:sz w:val="24"/>
                                <w:szCs w:val="24"/>
                              </w:rPr>
                            </w:pPr>
                          </w:p>
                          <w:p w14:paraId="45F20E88" w14:textId="77777777" w:rsidR="00657236" w:rsidRDefault="00657236" w:rsidP="006A1973">
                            <w:pPr>
                              <w:pStyle w:val="ListParagraph"/>
                              <w:spacing w:line="240" w:lineRule="auto"/>
                              <w:ind w:left="426"/>
                              <w:rPr>
                                <w:rFonts w:ascii="Arial" w:hAnsi="Arial" w:cs="Arial"/>
                                <w:sz w:val="24"/>
                                <w:szCs w:val="24"/>
                              </w:rPr>
                            </w:pPr>
                          </w:p>
                          <w:p w14:paraId="5DBEE078" w14:textId="77777777" w:rsidR="00657236" w:rsidRDefault="00657236" w:rsidP="00F5089F">
                            <w:pPr>
                              <w:pStyle w:val="ListParagraph"/>
                              <w:spacing w:line="240" w:lineRule="auto"/>
                              <w:ind w:left="284"/>
                              <w:rPr>
                                <w:rFonts w:ascii="Arial" w:hAnsi="Arial" w:cs="Arial"/>
                                <w:sz w:val="24"/>
                                <w:szCs w:val="24"/>
                              </w:rPr>
                            </w:pPr>
                          </w:p>
                          <w:p w14:paraId="7EB65114" w14:textId="77777777" w:rsidR="00657236" w:rsidRDefault="00657236" w:rsidP="00F5089F">
                            <w:pPr>
                              <w:pStyle w:val="ListParagraph"/>
                              <w:numPr>
                                <w:ilvl w:val="0"/>
                                <w:numId w:val="3"/>
                              </w:numPr>
                              <w:spacing w:line="240" w:lineRule="auto"/>
                              <w:ind w:left="284" w:hanging="284"/>
                              <w:rPr>
                                <w:rFonts w:ascii="Arial" w:hAnsi="Arial" w:cs="Arial"/>
                                <w:sz w:val="24"/>
                                <w:szCs w:val="24"/>
                              </w:rPr>
                            </w:pPr>
                            <w:r>
                              <w:rPr>
                                <w:rFonts w:ascii="Arial" w:hAnsi="Arial" w:cs="Arial"/>
                                <w:sz w:val="24"/>
                                <w:szCs w:val="24"/>
                              </w:rPr>
                              <w:t>Stored sales and inventory record</w:t>
                            </w:r>
                          </w:p>
                          <w:p w14:paraId="1CE07DA5" w14:textId="77777777" w:rsidR="00657236" w:rsidRDefault="00657236" w:rsidP="00615C80">
                            <w:pPr>
                              <w:pStyle w:val="ListParagraph"/>
                              <w:spacing w:line="240" w:lineRule="auto"/>
                              <w:ind w:left="284"/>
                              <w:rPr>
                                <w:rFonts w:ascii="Arial" w:hAnsi="Arial" w:cs="Arial"/>
                                <w:sz w:val="24"/>
                                <w:szCs w:val="24"/>
                              </w:rPr>
                            </w:pPr>
                          </w:p>
                          <w:p w14:paraId="6B40D464" w14:textId="5BF6E81B" w:rsidR="00657236" w:rsidRDefault="00657236" w:rsidP="00615C80">
                            <w:pPr>
                              <w:pStyle w:val="ListParagraph"/>
                              <w:spacing w:line="240" w:lineRule="auto"/>
                              <w:ind w:left="284"/>
                              <w:rPr>
                                <w:rFonts w:ascii="Arial" w:hAnsi="Arial" w:cs="Arial"/>
                                <w:sz w:val="24"/>
                                <w:szCs w:val="24"/>
                              </w:rPr>
                            </w:pPr>
                          </w:p>
                          <w:p w14:paraId="2A333225" w14:textId="77777777" w:rsidR="00657236" w:rsidRPr="00615C80" w:rsidRDefault="00657236" w:rsidP="00615C80">
                            <w:pPr>
                              <w:pStyle w:val="ListParagraph"/>
                              <w:spacing w:line="240" w:lineRule="auto"/>
                              <w:ind w:left="284"/>
                              <w:rPr>
                                <w:rFonts w:ascii="Arial" w:hAnsi="Arial" w:cs="Arial"/>
                                <w:sz w:val="24"/>
                                <w:szCs w:val="24"/>
                              </w:rPr>
                            </w:pPr>
                          </w:p>
                          <w:p w14:paraId="3120FC09" w14:textId="6214AB66" w:rsidR="00657236" w:rsidRPr="00615C80" w:rsidRDefault="00657236" w:rsidP="00615C80">
                            <w:pPr>
                              <w:pStyle w:val="ListParagraph"/>
                              <w:numPr>
                                <w:ilvl w:val="0"/>
                                <w:numId w:val="3"/>
                              </w:numPr>
                              <w:spacing w:line="240" w:lineRule="auto"/>
                              <w:ind w:left="284" w:hanging="284"/>
                              <w:rPr>
                                <w:rFonts w:ascii="Arial" w:hAnsi="Arial" w:cs="Arial"/>
                                <w:sz w:val="24"/>
                                <w:szCs w:val="24"/>
                              </w:rPr>
                            </w:pPr>
                            <w:r w:rsidRPr="008D4CA3">
                              <w:rPr>
                                <w:rFonts w:ascii="Arial" w:hAnsi="Arial" w:cs="Arial"/>
                                <w:sz w:val="24"/>
                                <w:szCs w:val="24"/>
                              </w:rPr>
                              <w:t xml:space="preserve">Generate </w:t>
                            </w:r>
                            <w:r>
                              <w:rPr>
                                <w:rFonts w:ascii="Arial" w:hAnsi="Arial" w:cs="Arial"/>
                                <w:sz w:val="24"/>
                                <w:szCs w:val="24"/>
                              </w:rPr>
                              <w:t>printed receipts</w:t>
                            </w:r>
                          </w:p>
                          <w:p w14:paraId="5971BAE9" w14:textId="4E005FF0" w:rsidR="00657236" w:rsidRDefault="00657236" w:rsidP="00615C80">
                            <w:pPr>
                              <w:spacing w:line="240" w:lineRule="auto"/>
                              <w:rPr>
                                <w:rFonts w:ascii="Arial" w:hAnsi="Arial" w:cs="Arial"/>
                                <w:sz w:val="24"/>
                                <w:szCs w:val="24"/>
                              </w:rPr>
                            </w:pPr>
                          </w:p>
                          <w:p w14:paraId="7F6D6C00" w14:textId="77777777" w:rsidR="00657236" w:rsidRPr="00615C80" w:rsidRDefault="00657236" w:rsidP="00615C80">
                            <w:pPr>
                              <w:spacing w:line="240" w:lineRule="auto"/>
                              <w:rPr>
                                <w:rFonts w:ascii="Arial" w:hAnsi="Arial" w:cs="Arial"/>
                                <w:sz w:val="24"/>
                                <w:szCs w:val="24"/>
                              </w:rPr>
                            </w:pPr>
                          </w:p>
                          <w:p w14:paraId="7B1C6E15" w14:textId="6867EF99" w:rsidR="00657236" w:rsidRPr="008D4CA3" w:rsidRDefault="00657236" w:rsidP="00615C80">
                            <w:pPr>
                              <w:pStyle w:val="ListParagraph"/>
                              <w:numPr>
                                <w:ilvl w:val="0"/>
                                <w:numId w:val="4"/>
                              </w:numPr>
                              <w:spacing w:line="240" w:lineRule="auto"/>
                              <w:ind w:left="426" w:hanging="426"/>
                              <w:rPr>
                                <w:rFonts w:ascii="Arial" w:hAnsi="Arial" w:cs="Arial"/>
                                <w:sz w:val="24"/>
                                <w:szCs w:val="24"/>
                              </w:rPr>
                            </w:pPr>
                            <w:r>
                              <w:rPr>
                                <w:rFonts w:ascii="Arial" w:hAnsi="Arial" w:cs="Arial"/>
                                <w:sz w:val="24"/>
                                <w:szCs w:val="24"/>
                              </w:rPr>
                              <w:t>Generated printed reports</w:t>
                            </w:r>
                          </w:p>
                        </w:txbxContent>
                      </wps:txbx>
                      <wps:bodyPr vert="horz" wrap="square" lIns="91440" tIns="45720" rIns="91440" bIns="45720" anchor="t">
                        <a:noAutofit/>
                      </wps:bodyPr>
                    </wps:wsp>
                  </a:graphicData>
                </a:graphic>
                <wp14:sizeRelV relativeFrom="margin">
                  <wp14:pctHeight>0</wp14:pctHeight>
                </wp14:sizeRelV>
              </wp:anchor>
            </w:drawing>
          </mc:Choice>
          <mc:Fallback>
            <w:pict>
              <v:rect w14:anchorId="3ACD362A" id="Rectangle 8" o:spid="_x0000_s1026" style="position:absolute;margin-left:334.5pt;margin-top:21.85pt;width:161.3pt;height:420.75pt;z-index:25183539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" strokeweight="1pt">
                <v:textbox>
                  <w:txbxContent>
                    <w:p w14:paraId="5FA1A888" w14:textId="77777777" w:rsidR="00657236" w:rsidRDefault="00657236">
                      <w:pPr>
                        <w:spacing w:line="240" w:lineRule="auto"/>
                        <w:ind w:left="426" w:hanging="426"/>
                      </w:pPr>
                    </w:p>
                    <w:p w14:paraId="57CB633D" w14:textId="3169949F" w:rsidR="00657236" w:rsidRPr="008D4CA3" w:rsidRDefault="00657236" w:rsidP="00242BA0">
                      <w:pPr>
                        <w:pStyle w:val="ListParagraph"/>
                        <w:numPr>
                          <w:ilvl w:val="0"/>
                          <w:numId w:val="4"/>
                        </w:numPr>
                        <w:spacing w:line="240" w:lineRule="auto"/>
                        <w:ind w:left="426" w:hanging="426"/>
                        <w:rPr>
                          <w:rFonts w:ascii="Arial" w:hAnsi="Arial" w:cs="Arial"/>
                          <w:sz w:val="24"/>
                          <w:szCs w:val="24"/>
                        </w:rPr>
                      </w:pPr>
                      <w:r>
                        <w:rPr>
                          <w:rFonts w:ascii="Arial" w:hAnsi="Arial" w:cs="Arial"/>
                          <w:sz w:val="24"/>
                          <w:szCs w:val="24"/>
                        </w:rPr>
                        <w:t>Track product availability</w:t>
                      </w:r>
                    </w:p>
                    <w:p w14:paraId="30AB0256" w14:textId="77777777" w:rsidR="00657236" w:rsidRDefault="00657236">
                      <w:pPr>
                        <w:pStyle w:val="ListParagraph"/>
                        <w:spacing w:line="240" w:lineRule="auto"/>
                        <w:ind w:left="426"/>
                        <w:rPr>
                          <w:rFonts w:ascii="Arial" w:hAnsi="Arial" w:cs="Arial"/>
                          <w:sz w:val="24"/>
                          <w:szCs w:val="24"/>
                        </w:rPr>
                      </w:pPr>
                    </w:p>
                    <w:p w14:paraId="5B95B598" w14:textId="196461C3" w:rsidR="00657236" w:rsidRDefault="00657236">
                      <w:pPr>
                        <w:pStyle w:val="ListParagraph"/>
                        <w:spacing w:line="240" w:lineRule="auto"/>
                        <w:ind w:left="426"/>
                        <w:rPr>
                          <w:rFonts w:ascii="Arial" w:hAnsi="Arial" w:cs="Arial"/>
                          <w:sz w:val="24"/>
                          <w:szCs w:val="24"/>
                        </w:rPr>
                      </w:pPr>
                    </w:p>
                    <w:p w14:paraId="3B072BA4" w14:textId="77777777" w:rsidR="00657236" w:rsidRDefault="00657236">
                      <w:pPr>
                        <w:pStyle w:val="ListParagraph"/>
                        <w:spacing w:line="240" w:lineRule="auto"/>
                        <w:ind w:left="426"/>
                        <w:rPr>
                          <w:rFonts w:ascii="Arial" w:hAnsi="Arial" w:cs="Arial"/>
                          <w:sz w:val="24"/>
                          <w:szCs w:val="24"/>
                        </w:rPr>
                      </w:pPr>
                    </w:p>
                    <w:p w14:paraId="604F1361" w14:textId="03D0B74F" w:rsidR="00657236" w:rsidRDefault="00657236">
                      <w:pPr>
                        <w:pStyle w:val="ListParagraph"/>
                        <w:numPr>
                          <w:ilvl w:val="0"/>
                          <w:numId w:val="4"/>
                        </w:numPr>
                        <w:spacing w:line="240" w:lineRule="auto"/>
                        <w:ind w:left="426" w:hanging="426"/>
                        <w:rPr>
                          <w:rFonts w:ascii="Arial" w:hAnsi="Arial" w:cs="Arial"/>
                          <w:sz w:val="24"/>
                          <w:szCs w:val="24"/>
                        </w:rPr>
                      </w:pPr>
                      <w:r>
                        <w:rPr>
                          <w:rFonts w:ascii="Arial" w:hAnsi="Arial" w:cs="Arial"/>
                          <w:sz w:val="24"/>
                          <w:szCs w:val="24"/>
                        </w:rPr>
                        <w:t>Records sales and inventory accurately</w:t>
                      </w:r>
                    </w:p>
                    <w:p w14:paraId="54A74B5A" w14:textId="77777777" w:rsidR="00657236" w:rsidRDefault="00657236">
                      <w:pPr>
                        <w:pStyle w:val="ListParagraph"/>
                        <w:rPr>
                          <w:rFonts w:ascii="Arial" w:hAnsi="Arial" w:cs="Arial"/>
                          <w:sz w:val="24"/>
                          <w:szCs w:val="24"/>
                        </w:rPr>
                      </w:pPr>
                    </w:p>
                    <w:p w14:paraId="310290BD" w14:textId="77777777" w:rsidR="00657236" w:rsidRDefault="00657236">
                      <w:pPr>
                        <w:pStyle w:val="ListParagraph"/>
                        <w:rPr>
                          <w:rFonts w:ascii="Arial" w:hAnsi="Arial" w:cs="Arial"/>
                          <w:sz w:val="24"/>
                          <w:szCs w:val="24"/>
                        </w:rPr>
                      </w:pPr>
                    </w:p>
                    <w:p w14:paraId="45F20E88" w14:textId="77777777" w:rsidR="00657236" w:rsidRDefault="00657236" w:rsidP="006A1973">
                      <w:pPr>
                        <w:pStyle w:val="ListParagraph"/>
                        <w:spacing w:line="240" w:lineRule="auto"/>
                        <w:ind w:left="426"/>
                        <w:rPr>
                          <w:rFonts w:ascii="Arial" w:hAnsi="Arial" w:cs="Arial"/>
                          <w:sz w:val="24"/>
                          <w:szCs w:val="24"/>
                        </w:rPr>
                      </w:pPr>
                    </w:p>
                    <w:p w14:paraId="5DBEE078" w14:textId="77777777" w:rsidR="00657236" w:rsidRDefault="00657236" w:rsidP="00F5089F">
                      <w:pPr>
                        <w:pStyle w:val="ListParagraph"/>
                        <w:spacing w:line="240" w:lineRule="auto"/>
                        <w:ind w:left="284"/>
                        <w:rPr>
                          <w:rFonts w:ascii="Arial" w:hAnsi="Arial" w:cs="Arial"/>
                          <w:sz w:val="24"/>
                          <w:szCs w:val="24"/>
                        </w:rPr>
                      </w:pPr>
                    </w:p>
                    <w:p w14:paraId="7EB65114" w14:textId="77777777" w:rsidR="00657236" w:rsidRDefault="00657236" w:rsidP="00F5089F">
                      <w:pPr>
                        <w:pStyle w:val="ListParagraph"/>
                        <w:numPr>
                          <w:ilvl w:val="0"/>
                          <w:numId w:val="3"/>
                        </w:numPr>
                        <w:spacing w:line="240" w:lineRule="auto"/>
                        <w:ind w:left="284" w:hanging="284"/>
                        <w:rPr>
                          <w:rFonts w:ascii="Arial" w:hAnsi="Arial" w:cs="Arial"/>
                          <w:sz w:val="24"/>
                          <w:szCs w:val="24"/>
                        </w:rPr>
                      </w:pPr>
                      <w:r>
                        <w:rPr>
                          <w:rFonts w:ascii="Arial" w:hAnsi="Arial" w:cs="Arial"/>
                          <w:sz w:val="24"/>
                          <w:szCs w:val="24"/>
                        </w:rPr>
                        <w:t>Stored sales and inventory record</w:t>
                      </w:r>
                    </w:p>
                    <w:p w14:paraId="1CE07DA5" w14:textId="77777777" w:rsidR="00657236" w:rsidRDefault="00657236" w:rsidP="00615C80">
                      <w:pPr>
                        <w:pStyle w:val="ListParagraph"/>
                        <w:spacing w:line="240" w:lineRule="auto"/>
                        <w:ind w:left="284"/>
                        <w:rPr>
                          <w:rFonts w:ascii="Arial" w:hAnsi="Arial" w:cs="Arial"/>
                          <w:sz w:val="24"/>
                          <w:szCs w:val="24"/>
                        </w:rPr>
                      </w:pPr>
                    </w:p>
                    <w:p w14:paraId="6B40D464" w14:textId="5BF6E81B" w:rsidR="00657236" w:rsidRDefault="00657236" w:rsidP="00615C80">
                      <w:pPr>
                        <w:pStyle w:val="ListParagraph"/>
                        <w:spacing w:line="240" w:lineRule="auto"/>
                        <w:ind w:left="284"/>
                        <w:rPr>
                          <w:rFonts w:ascii="Arial" w:hAnsi="Arial" w:cs="Arial"/>
                          <w:sz w:val="24"/>
                          <w:szCs w:val="24"/>
                        </w:rPr>
                      </w:pPr>
                    </w:p>
                    <w:p w14:paraId="2A333225" w14:textId="77777777" w:rsidR="00657236" w:rsidRPr="00615C80" w:rsidRDefault="00657236" w:rsidP="00615C80">
                      <w:pPr>
                        <w:pStyle w:val="ListParagraph"/>
                        <w:spacing w:line="240" w:lineRule="auto"/>
                        <w:ind w:left="284"/>
                        <w:rPr>
                          <w:rFonts w:ascii="Arial" w:hAnsi="Arial" w:cs="Arial"/>
                          <w:sz w:val="24"/>
                          <w:szCs w:val="24"/>
                        </w:rPr>
                      </w:pPr>
                    </w:p>
                    <w:p w14:paraId="3120FC09" w14:textId="6214AB66" w:rsidR="00657236" w:rsidRPr="00615C80" w:rsidRDefault="00657236" w:rsidP="00615C80">
                      <w:pPr>
                        <w:pStyle w:val="ListParagraph"/>
                        <w:numPr>
                          <w:ilvl w:val="0"/>
                          <w:numId w:val="3"/>
                        </w:numPr>
                        <w:spacing w:line="240" w:lineRule="auto"/>
                        <w:ind w:left="284" w:hanging="284"/>
                        <w:rPr>
                          <w:rFonts w:ascii="Arial" w:hAnsi="Arial" w:cs="Arial"/>
                          <w:sz w:val="24"/>
                          <w:szCs w:val="24"/>
                        </w:rPr>
                      </w:pPr>
                      <w:r w:rsidRPr="008D4CA3">
                        <w:rPr>
                          <w:rFonts w:ascii="Arial" w:hAnsi="Arial" w:cs="Arial"/>
                          <w:sz w:val="24"/>
                          <w:szCs w:val="24"/>
                        </w:rPr>
                        <w:t xml:space="preserve">Generate </w:t>
                      </w:r>
                      <w:r>
                        <w:rPr>
                          <w:rFonts w:ascii="Arial" w:hAnsi="Arial" w:cs="Arial"/>
                          <w:sz w:val="24"/>
                          <w:szCs w:val="24"/>
                        </w:rPr>
                        <w:t>printed receipts</w:t>
                      </w:r>
                    </w:p>
                    <w:p w14:paraId="5971BAE9" w14:textId="4E005FF0" w:rsidR="00657236" w:rsidRDefault="00657236" w:rsidP="00615C80">
                      <w:pPr>
                        <w:spacing w:line="240" w:lineRule="auto"/>
                        <w:rPr>
                          <w:rFonts w:ascii="Arial" w:hAnsi="Arial" w:cs="Arial"/>
                          <w:sz w:val="24"/>
                          <w:szCs w:val="24"/>
                        </w:rPr>
                      </w:pPr>
                    </w:p>
                    <w:p w14:paraId="7F6D6C00" w14:textId="77777777" w:rsidR="00657236" w:rsidRPr="00615C80" w:rsidRDefault="00657236" w:rsidP="00615C80">
                      <w:pPr>
                        <w:spacing w:line="240" w:lineRule="auto"/>
                        <w:rPr>
                          <w:rFonts w:ascii="Arial" w:hAnsi="Arial" w:cs="Arial"/>
                          <w:sz w:val="24"/>
                          <w:szCs w:val="24"/>
                        </w:rPr>
                      </w:pPr>
                    </w:p>
                    <w:p w14:paraId="7B1C6E15" w14:textId="6867EF99" w:rsidR="00657236" w:rsidRPr="008D4CA3" w:rsidRDefault="00657236" w:rsidP="00615C80">
                      <w:pPr>
                        <w:pStyle w:val="ListParagraph"/>
                        <w:numPr>
                          <w:ilvl w:val="0"/>
                          <w:numId w:val="4"/>
                        </w:numPr>
                        <w:spacing w:line="240" w:lineRule="auto"/>
                        <w:ind w:left="426" w:hanging="426"/>
                        <w:rPr>
                          <w:rFonts w:ascii="Arial" w:hAnsi="Arial" w:cs="Arial"/>
                          <w:sz w:val="24"/>
                          <w:szCs w:val="24"/>
                        </w:rPr>
                      </w:pPr>
                      <w:r>
                        <w:rPr>
                          <w:rFonts w:ascii="Arial" w:hAnsi="Arial" w:cs="Arial"/>
                          <w:sz w:val="24"/>
                          <w:szCs w:val="24"/>
                        </w:rPr>
                        <w:t>Generated printed reports</w:t>
                      </w:r>
                    </w:p>
                  </w:txbxContent>
                </v:textbox>
              </v:rect>
            </w:pict>
          </mc:Fallback>
        </mc:AlternateContent>
      </w:r>
      <w:r w:rsidRPr="00EB1051">
        <w:rPr>
          <w:rFonts w:ascii="Arial" w:hAnsi="Arial" w:cs="Arial"/>
          <w:noProof/>
          <w:sz w:val="24"/>
          <w:szCs w:val="24"/>
          <w:lang w:eastAsia="en-PH"/>
        </w:rPr>
        <mc:AlternateContent>
          <mc:Choice Requires="wps">
            <w:drawing>
              <wp:anchor distT="0" distB="0" distL="114300" distR="114300" simplePos="0" relativeHeight="251834368" behindDoc="1" locked="0" layoutInCell="1" allowOverlap="1" wp14:anchorId="3D91D27D" wp14:editId="1E44DBA8">
                <wp:simplePos x="0" y="0"/>
                <wp:positionH relativeFrom="column">
                  <wp:posOffset>1914525</wp:posOffset>
                </wp:positionH>
                <wp:positionV relativeFrom="paragraph">
                  <wp:posOffset>277495</wp:posOffset>
                </wp:positionV>
                <wp:extent cx="1987550" cy="5334000"/>
                <wp:effectExtent l="0" t="0" r="12700" b="19050"/>
                <wp:wrapTight wrapText="bothSides">
                  <wp:wrapPolygon edited="0">
                    <wp:start x="0" y="0"/>
                    <wp:lineTo x="0" y="21600"/>
                    <wp:lineTo x="21531" y="21600"/>
                    <wp:lineTo x="21531" y="0"/>
                    <wp:lineTo x="0" y="0"/>
                  </wp:wrapPolygon>
                </wp:wrapTight>
                <wp:docPr id="1035" name="Rectangle 5"/>
                <wp:cNvGraphicFramePr/>
                <a:graphic xmlns:a="http://schemas.openxmlformats.org/drawingml/2006/main">
                  <a:graphicData uri="http://schemas.microsoft.com/office/word/2010/wordprocessingShape">
                    <wps:wsp>
                      <wps:cNvSpPr/>
                      <wps:spPr>
                        <a:xfrm>
                          <a:off x="0" y="0"/>
                          <a:ext cx="1987550" cy="5334000"/>
                        </a:xfrm>
                        <a:prstGeom prst="rect">
                          <a:avLst/>
                        </a:prstGeom>
                        <a:solidFill>
                          <a:srgbClr val="FFFFFF"/>
                        </a:solidFill>
                        <a:ln w="12700" cap="flat" cmpd="sng">
                          <a:solidFill>
                            <a:srgbClr val="000000"/>
                          </a:solidFill>
                          <a:prstDash val="solid"/>
                          <a:miter/>
                        </a:ln>
                      </wps:spPr>
                      <wps:txbx>
                        <w:txbxContent>
                          <w:p w14:paraId="0E164BDF" w14:textId="77777777" w:rsidR="00657236" w:rsidRDefault="00657236">
                            <w:pPr>
                              <w:spacing w:line="240" w:lineRule="auto"/>
                              <w:ind w:left="284" w:hanging="284"/>
                            </w:pPr>
                          </w:p>
                          <w:p w14:paraId="08695BC5" w14:textId="215C810B" w:rsidR="00657236" w:rsidRDefault="00657236" w:rsidP="00242BA0">
                            <w:pPr>
                              <w:pStyle w:val="ListParagraph"/>
                              <w:numPr>
                                <w:ilvl w:val="0"/>
                                <w:numId w:val="3"/>
                              </w:numPr>
                              <w:spacing w:line="240" w:lineRule="auto"/>
                              <w:ind w:left="284" w:hanging="284"/>
                              <w:rPr>
                                <w:rFonts w:ascii="Arial" w:hAnsi="Arial" w:cs="Arial"/>
                                <w:sz w:val="24"/>
                                <w:szCs w:val="24"/>
                              </w:rPr>
                            </w:pPr>
                            <w:r>
                              <w:rPr>
                                <w:rFonts w:ascii="Arial" w:hAnsi="Arial" w:cs="Arial"/>
                                <w:sz w:val="24"/>
                                <w:szCs w:val="24"/>
                              </w:rPr>
                              <w:t>Check product availability</w:t>
                            </w:r>
                          </w:p>
                          <w:p w14:paraId="4CF2390E" w14:textId="77777777" w:rsidR="00657236" w:rsidRDefault="00657236">
                            <w:pPr>
                              <w:pStyle w:val="ListParagraph"/>
                              <w:spacing w:line="240" w:lineRule="auto"/>
                              <w:ind w:left="284"/>
                              <w:rPr>
                                <w:rFonts w:ascii="Arial" w:hAnsi="Arial" w:cs="Arial"/>
                                <w:sz w:val="24"/>
                                <w:szCs w:val="24"/>
                              </w:rPr>
                            </w:pPr>
                          </w:p>
                          <w:p w14:paraId="0383B98A" w14:textId="77777777" w:rsidR="00657236" w:rsidRDefault="00657236">
                            <w:pPr>
                              <w:pStyle w:val="ListParagraph"/>
                              <w:spacing w:line="240" w:lineRule="auto"/>
                              <w:ind w:left="284"/>
                              <w:rPr>
                                <w:rFonts w:ascii="Arial" w:hAnsi="Arial" w:cs="Arial"/>
                                <w:sz w:val="24"/>
                                <w:szCs w:val="24"/>
                              </w:rPr>
                            </w:pPr>
                          </w:p>
                          <w:p w14:paraId="70A39342" w14:textId="77777777" w:rsidR="00657236" w:rsidRDefault="00657236">
                            <w:pPr>
                              <w:pStyle w:val="ListParagraph"/>
                              <w:spacing w:line="240" w:lineRule="auto"/>
                              <w:ind w:left="284"/>
                              <w:rPr>
                                <w:rFonts w:ascii="Arial" w:hAnsi="Arial" w:cs="Arial"/>
                                <w:sz w:val="24"/>
                                <w:szCs w:val="24"/>
                              </w:rPr>
                            </w:pPr>
                          </w:p>
                          <w:p w14:paraId="392675FA" w14:textId="635C7509" w:rsidR="00657236" w:rsidRDefault="00657236">
                            <w:pPr>
                              <w:pStyle w:val="ListParagraph"/>
                              <w:numPr>
                                <w:ilvl w:val="0"/>
                                <w:numId w:val="3"/>
                              </w:numPr>
                              <w:spacing w:line="240" w:lineRule="auto"/>
                              <w:ind w:left="284" w:hanging="284"/>
                              <w:rPr>
                                <w:rFonts w:ascii="Arial" w:hAnsi="Arial" w:cs="Arial"/>
                                <w:sz w:val="24"/>
                                <w:szCs w:val="24"/>
                              </w:rPr>
                            </w:pPr>
                            <w:r>
                              <w:rPr>
                                <w:rFonts w:ascii="Arial" w:hAnsi="Arial" w:cs="Arial"/>
                                <w:sz w:val="24"/>
                                <w:szCs w:val="24"/>
                              </w:rPr>
                              <w:t>Compute sales and inventory</w:t>
                            </w:r>
                          </w:p>
                          <w:p w14:paraId="1388C24D" w14:textId="77777777" w:rsidR="00657236" w:rsidRDefault="00657236">
                            <w:pPr>
                              <w:pStyle w:val="ListParagraph"/>
                              <w:spacing w:line="240" w:lineRule="auto"/>
                              <w:ind w:left="284"/>
                              <w:rPr>
                                <w:rFonts w:ascii="Arial" w:hAnsi="Arial" w:cs="Arial"/>
                                <w:sz w:val="24"/>
                                <w:szCs w:val="24"/>
                              </w:rPr>
                            </w:pPr>
                          </w:p>
                          <w:p w14:paraId="0092CC95" w14:textId="77777777" w:rsidR="00657236" w:rsidRDefault="00657236">
                            <w:pPr>
                              <w:pStyle w:val="ListParagraph"/>
                              <w:spacing w:line="240" w:lineRule="auto"/>
                              <w:ind w:left="284"/>
                              <w:rPr>
                                <w:rFonts w:ascii="Arial" w:hAnsi="Arial" w:cs="Arial"/>
                                <w:sz w:val="24"/>
                                <w:szCs w:val="24"/>
                              </w:rPr>
                            </w:pPr>
                          </w:p>
                          <w:p w14:paraId="7EDCF371" w14:textId="6FBC5D10" w:rsidR="00657236" w:rsidRDefault="00657236" w:rsidP="006A1973">
                            <w:pPr>
                              <w:pStyle w:val="ListParagraph"/>
                              <w:spacing w:line="240" w:lineRule="auto"/>
                              <w:ind w:left="284"/>
                              <w:rPr>
                                <w:rFonts w:ascii="Arial" w:hAnsi="Arial" w:cs="Arial"/>
                                <w:sz w:val="24"/>
                                <w:szCs w:val="24"/>
                              </w:rPr>
                            </w:pPr>
                          </w:p>
                          <w:p w14:paraId="284B2114" w14:textId="77777777" w:rsidR="00657236" w:rsidRDefault="00657236" w:rsidP="006A1973">
                            <w:pPr>
                              <w:pStyle w:val="ListParagraph"/>
                              <w:spacing w:line="240" w:lineRule="auto"/>
                              <w:ind w:left="284"/>
                              <w:rPr>
                                <w:rFonts w:ascii="Arial" w:hAnsi="Arial" w:cs="Arial"/>
                                <w:sz w:val="24"/>
                                <w:szCs w:val="24"/>
                              </w:rPr>
                            </w:pPr>
                          </w:p>
                          <w:p w14:paraId="7D743FB1" w14:textId="038A8139" w:rsidR="00657236" w:rsidRDefault="00657236" w:rsidP="006A1973">
                            <w:pPr>
                              <w:pStyle w:val="ListParagraph"/>
                              <w:numPr>
                                <w:ilvl w:val="0"/>
                                <w:numId w:val="3"/>
                              </w:numPr>
                              <w:spacing w:line="240" w:lineRule="auto"/>
                              <w:ind w:left="284" w:hanging="284"/>
                              <w:rPr>
                                <w:rFonts w:ascii="Arial" w:hAnsi="Arial" w:cs="Arial"/>
                                <w:sz w:val="24"/>
                                <w:szCs w:val="24"/>
                              </w:rPr>
                            </w:pPr>
                            <w:r>
                              <w:rPr>
                                <w:rFonts w:ascii="Arial" w:hAnsi="Arial" w:cs="Arial"/>
                                <w:sz w:val="24"/>
                                <w:szCs w:val="24"/>
                              </w:rPr>
                              <w:t>Check sales and inventory record</w:t>
                            </w:r>
                          </w:p>
                          <w:p w14:paraId="3BFCFE89" w14:textId="6DCCA1D8" w:rsidR="00657236" w:rsidRDefault="00657236">
                            <w:pPr>
                              <w:spacing w:line="240" w:lineRule="auto"/>
                              <w:rPr>
                                <w:rFonts w:ascii="Arial" w:hAnsi="Arial" w:cs="Arial"/>
                                <w:sz w:val="24"/>
                                <w:szCs w:val="24"/>
                              </w:rPr>
                            </w:pPr>
                          </w:p>
                          <w:p w14:paraId="5E69E077" w14:textId="77777777" w:rsidR="00657236" w:rsidRDefault="00657236">
                            <w:pPr>
                              <w:spacing w:line="240" w:lineRule="auto"/>
                              <w:rPr>
                                <w:rFonts w:ascii="Arial" w:hAnsi="Arial" w:cs="Arial"/>
                                <w:sz w:val="24"/>
                                <w:szCs w:val="24"/>
                              </w:rPr>
                            </w:pPr>
                          </w:p>
                          <w:p w14:paraId="69FEC476" w14:textId="6DC3E038" w:rsidR="00657236" w:rsidRDefault="00657236" w:rsidP="0040041C">
                            <w:pPr>
                              <w:pStyle w:val="ListParagraph"/>
                              <w:numPr>
                                <w:ilvl w:val="0"/>
                                <w:numId w:val="3"/>
                              </w:numPr>
                              <w:spacing w:line="240" w:lineRule="auto"/>
                              <w:ind w:left="284" w:hanging="284"/>
                              <w:rPr>
                                <w:rFonts w:ascii="Arial" w:hAnsi="Arial" w:cs="Arial"/>
                                <w:sz w:val="24"/>
                                <w:szCs w:val="24"/>
                              </w:rPr>
                            </w:pPr>
                            <w:r>
                              <w:rPr>
                                <w:rFonts w:ascii="Arial" w:hAnsi="Arial" w:cs="Arial"/>
                                <w:sz w:val="24"/>
                                <w:szCs w:val="24"/>
                              </w:rPr>
                              <w:t>View order</w:t>
                            </w:r>
                          </w:p>
                          <w:p w14:paraId="0E7DC021" w14:textId="14C0B0E2" w:rsidR="00657236" w:rsidRDefault="00657236" w:rsidP="0040041C">
                            <w:pPr>
                              <w:spacing w:line="240" w:lineRule="auto"/>
                              <w:rPr>
                                <w:rFonts w:ascii="Arial" w:hAnsi="Arial" w:cs="Arial"/>
                                <w:sz w:val="24"/>
                                <w:szCs w:val="24"/>
                              </w:rPr>
                            </w:pPr>
                          </w:p>
                          <w:p w14:paraId="3F4E864C" w14:textId="77777777" w:rsidR="00657236" w:rsidRPr="0040041C" w:rsidRDefault="00657236" w:rsidP="0040041C">
                            <w:pPr>
                              <w:spacing w:line="240" w:lineRule="auto"/>
                              <w:rPr>
                                <w:rFonts w:ascii="Arial" w:hAnsi="Arial" w:cs="Arial"/>
                                <w:sz w:val="24"/>
                                <w:szCs w:val="24"/>
                              </w:rPr>
                            </w:pPr>
                          </w:p>
                          <w:p w14:paraId="012A1800" w14:textId="77777777" w:rsidR="00657236" w:rsidRPr="008D4CA3" w:rsidRDefault="00657236" w:rsidP="00C96FA8">
                            <w:pPr>
                              <w:pStyle w:val="ListParagraph"/>
                              <w:numPr>
                                <w:ilvl w:val="0"/>
                                <w:numId w:val="4"/>
                              </w:numPr>
                              <w:spacing w:line="240" w:lineRule="auto"/>
                              <w:ind w:left="426" w:hanging="426"/>
                              <w:rPr>
                                <w:rFonts w:ascii="Arial" w:hAnsi="Arial" w:cs="Arial"/>
                                <w:sz w:val="24"/>
                                <w:szCs w:val="24"/>
                              </w:rPr>
                            </w:pPr>
                            <w:r w:rsidRPr="0040041C">
                              <w:rPr>
                                <w:rFonts w:ascii="Arial" w:hAnsi="Arial" w:cs="Arial"/>
                                <w:sz w:val="24"/>
                                <w:szCs w:val="24"/>
                              </w:rPr>
                              <w:t>Stored sales and inventory record</w:t>
                            </w:r>
                          </w:p>
                          <w:p w14:paraId="14405D54" w14:textId="77777777" w:rsidR="00657236" w:rsidRDefault="00657236" w:rsidP="0040041C">
                            <w:pPr>
                              <w:pStyle w:val="ListParagraph"/>
                              <w:spacing w:line="240" w:lineRule="auto"/>
                              <w:ind w:left="284"/>
                              <w:rPr>
                                <w:rFonts w:ascii="Arial" w:hAnsi="Arial" w:cs="Arial"/>
                                <w:sz w:val="24"/>
                                <w:szCs w:val="24"/>
                              </w:rPr>
                            </w:pPr>
                          </w:p>
                          <w:p w14:paraId="79C9E65B" w14:textId="77777777" w:rsidR="00657236" w:rsidRDefault="00657236" w:rsidP="00615C80">
                            <w:pPr>
                              <w:spacing w:line="240" w:lineRule="auto"/>
                              <w:rPr>
                                <w:rFonts w:ascii="Arial" w:hAnsi="Arial" w:cs="Arial"/>
                                <w:sz w:val="24"/>
                                <w:szCs w:val="24"/>
                              </w:rPr>
                            </w:pPr>
                          </w:p>
                          <w:p w14:paraId="31497D81" w14:textId="77777777" w:rsidR="00657236" w:rsidRDefault="00657236" w:rsidP="008D4CA3">
                            <w:pPr>
                              <w:pStyle w:val="ListParagraph"/>
                              <w:spacing w:line="240" w:lineRule="auto"/>
                              <w:ind w:left="284"/>
                              <w:rPr>
                                <w:rFonts w:ascii="Arial" w:hAnsi="Arial" w:cs="Arial"/>
                                <w:sz w:val="24"/>
                                <w:szCs w:val="24"/>
                              </w:rPr>
                            </w:pPr>
                          </w:p>
                          <w:p w14:paraId="71605B4F" w14:textId="77777777" w:rsidR="00657236" w:rsidRDefault="00657236">
                            <w:pPr>
                              <w:spacing w:line="240" w:lineRule="auto"/>
                              <w:jc w:val="both"/>
                              <w:rPr>
                                <w:rFonts w:ascii="Arial" w:hAnsi="Arial" w:cs="Arial"/>
                                <w:color w:val="FF0000"/>
                                <w:sz w:val="24"/>
                                <w:szCs w:val="24"/>
                              </w:rPr>
                            </w:pPr>
                          </w:p>
                          <w:p w14:paraId="189BE6A7" w14:textId="71E8AE69" w:rsidR="00657236" w:rsidRDefault="00657236">
                            <w:pPr>
                              <w:pStyle w:val="ListParagraph"/>
                              <w:spacing w:line="240" w:lineRule="auto"/>
                              <w:ind w:left="0"/>
                              <w:jc w:val="both"/>
                              <w:rPr>
                                <w:rFonts w:ascii="Arial" w:hAnsi="Arial" w:cs="Arial"/>
                                <w:color w:val="FF0000"/>
                                <w:sz w:val="24"/>
                                <w:szCs w:val="24"/>
                              </w:rPr>
                            </w:pPr>
                          </w:p>
                          <w:p w14:paraId="2FEC5F5F" w14:textId="77777777" w:rsidR="00657236" w:rsidRDefault="00657236">
                            <w:pPr>
                              <w:pStyle w:val="ListParagraph"/>
                              <w:spacing w:line="240" w:lineRule="auto"/>
                              <w:ind w:left="0"/>
                              <w:jc w:val="both"/>
                              <w:rPr>
                                <w:rFonts w:ascii="Arial" w:hAnsi="Arial" w:cs="Arial"/>
                                <w:color w:val="FF0000"/>
                                <w:sz w:val="24"/>
                                <w:szCs w:val="24"/>
                              </w:rPr>
                            </w:pPr>
                          </w:p>
                          <w:p w14:paraId="1A139D06" w14:textId="77777777" w:rsidR="00657236" w:rsidRDefault="00657236">
                            <w:pPr>
                              <w:pStyle w:val="ListParagraph"/>
                              <w:spacing w:line="240" w:lineRule="auto"/>
                              <w:ind w:left="0" w:firstLine="1065"/>
                              <w:jc w:val="both"/>
                              <w:rPr>
                                <w:rFonts w:ascii="Arial" w:hAnsi="Arial" w:cs="Arial"/>
                                <w:color w:val="FF0000"/>
                                <w:sz w:val="24"/>
                                <w:szCs w:val="24"/>
                              </w:rPr>
                            </w:pPr>
                          </w:p>
                          <w:p w14:paraId="7D7BBD07" w14:textId="77777777" w:rsidR="00657236" w:rsidRDefault="00657236">
                            <w:pPr>
                              <w:pStyle w:val="ListParagraph"/>
                              <w:spacing w:line="240" w:lineRule="auto"/>
                              <w:ind w:left="0"/>
                              <w:jc w:val="both"/>
                              <w:rPr>
                                <w:rFonts w:ascii="Arial" w:hAnsi="Arial" w:cs="Arial"/>
                                <w:color w:val="FF0000"/>
                                <w:sz w:val="24"/>
                                <w:szCs w:val="24"/>
                              </w:rPr>
                            </w:pPr>
                          </w:p>
                          <w:p w14:paraId="0F0FAB2F" w14:textId="77777777" w:rsidR="00657236" w:rsidRDefault="00657236">
                            <w:pPr>
                              <w:pStyle w:val="ListParagraph"/>
                              <w:spacing w:line="240" w:lineRule="auto"/>
                              <w:ind w:left="0"/>
                              <w:jc w:val="both"/>
                              <w:rPr>
                                <w:rFonts w:ascii="Arial" w:hAnsi="Arial" w:cs="Arial"/>
                                <w:sz w:val="24"/>
                                <w:szCs w:val="24"/>
                              </w:rPr>
                            </w:pPr>
                          </w:p>
                          <w:p w14:paraId="6726E471" w14:textId="77777777" w:rsidR="00657236" w:rsidRDefault="00657236">
                            <w:pPr>
                              <w:spacing w:line="240" w:lineRule="auto"/>
                              <w:jc w:val="both"/>
                              <w:rPr>
                                <w:rFonts w:ascii="Arial" w:hAnsi="Arial" w:cs="Arial"/>
                                <w:sz w:val="24"/>
                                <w:szCs w:val="24"/>
                              </w:rPr>
                            </w:pPr>
                          </w:p>
                        </w:txbxContent>
                      </wps:txbx>
                      <wps:bodyPr vert="horz" wrap="square" lIns="91440" tIns="45720" rIns="91440" bIns="45720" anchor="t">
                        <a:noAutofit/>
                      </wps:bodyPr>
                    </wps:wsp>
                  </a:graphicData>
                </a:graphic>
                <wp14:sizeRelV relativeFrom="margin">
                  <wp14:pctHeight>0</wp14:pctHeight>
                </wp14:sizeRelV>
              </wp:anchor>
            </w:drawing>
          </mc:Choice>
          <mc:Fallback>
            <w:pict>
              <v:rect w14:anchorId="3D91D27D" id="Rectangle 5" o:spid="_x0000_s1027" style="position:absolute;margin-left:150.75pt;margin-top:21.85pt;width:156.5pt;height:420pt;z-index:-25148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" strokeweight="1pt">
                <v:textbox>
                  <w:txbxContent>
                    <w:p w14:paraId="0E164BDF" w14:textId="77777777" w:rsidR="00657236" w:rsidRDefault="00657236">
                      <w:pPr>
                        <w:spacing w:line="240" w:lineRule="auto"/>
                        <w:ind w:left="284" w:hanging="284"/>
                      </w:pPr>
                    </w:p>
                    <w:p w14:paraId="08695BC5" w14:textId="215C810B" w:rsidR="00657236" w:rsidRDefault="00657236" w:rsidP="00242BA0">
                      <w:pPr>
                        <w:pStyle w:val="ListParagraph"/>
                        <w:numPr>
                          <w:ilvl w:val="0"/>
                          <w:numId w:val="3"/>
                        </w:numPr>
                        <w:spacing w:line="240" w:lineRule="auto"/>
                        <w:ind w:left="284" w:hanging="284"/>
                        <w:rPr>
                          <w:rFonts w:ascii="Arial" w:hAnsi="Arial" w:cs="Arial"/>
                          <w:sz w:val="24"/>
                          <w:szCs w:val="24"/>
                        </w:rPr>
                      </w:pPr>
                      <w:r>
                        <w:rPr>
                          <w:rFonts w:ascii="Arial" w:hAnsi="Arial" w:cs="Arial"/>
                          <w:sz w:val="24"/>
                          <w:szCs w:val="24"/>
                        </w:rPr>
                        <w:t>Check product availability</w:t>
                      </w:r>
                    </w:p>
                    <w:p w14:paraId="4CF2390E" w14:textId="77777777" w:rsidR="00657236" w:rsidRDefault="00657236">
                      <w:pPr>
                        <w:pStyle w:val="ListParagraph"/>
                        <w:spacing w:line="240" w:lineRule="auto"/>
                        <w:ind w:left="284"/>
                        <w:rPr>
                          <w:rFonts w:ascii="Arial" w:hAnsi="Arial" w:cs="Arial"/>
                          <w:sz w:val="24"/>
                          <w:szCs w:val="24"/>
                        </w:rPr>
                      </w:pPr>
                    </w:p>
                    <w:p w14:paraId="0383B98A" w14:textId="77777777" w:rsidR="00657236" w:rsidRDefault="00657236">
                      <w:pPr>
                        <w:pStyle w:val="ListParagraph"/>
                        <w:spacing w:line="240" w:lineRule="auto"/>
                        <w:ind w:left="284"/>
                        <w:rPr>
                          <w:rFonts w:ascii="Arial" w:hAnsi="Arial" w:cs="Arial"/>
                          <w:sz w:val="24"/>
                          <w:szCs w:val="24"/>
                        </w:rPr>
                      </w:pPr>
                    </w:p>
                    <w:p w14:paraId="70A39342" w14:textId="77777777" w:rsidR="00657236" w:rsidRDefault="00657236">
                      <w:pPr>
                        <w:pStyle w:val="ListParagraph"/>
                        <w:spacing w:line="240" w:lineRule="auto"/>
                        <w:ind w:left="284"/>
                        <w:rPr>
                          <w:rFonts w:ascii="Arial" w:hAnsi="Arial" w:cs="Arial"/>
                          <w:sz w:val="24"/>
                          <w:szCs w:val="24"/>
                        </w:rPr>
                      </w:pPr>
                    </w:p>
                    <w:p w14:paraId="392675FA" w14:textId="635C7509" w:rsidR="00657236" w:rsidRDefault="00657236">
                      <w:pPr>
                        <w:pStyle w:val="ListParagraph"/>
                        <w:numPr>
                          <w:ilvl w:val="0"/>
                          <w:numId w:val="3"/>
                        </w:numPr>
                        <w:spacing w:line="240" w:lineRule="auto"/>
                        <w:ind w:left="284" w:hanging="284"/>
                        <w:rPr>
                          <w:rFonts w:ascii="Arial" w:hAnsi="Arial" w:cs="Arial"/>
                          <w:sz w:val="24"/>
                          <w:szCs w:val="24"/>
                        </w:rPr>
                      </w:pPr>
                      <w:r>
                        <w:rPr>
                          <w:rFonts w:ascii="Arial" w:hAnsi="Arial" w:cs="Arial"/>
                          <w:sz w:val="24"/>
                          <w:szCs w:val="24"/>
                        </w:rPr>
                        <w:t>Compute sales and inventory</w:t>
                      </w:r>
                    </w:p>
                    <w:p w14:paraId="1388C24D" w14:textId="77777777" w:rsidR="00657236" w:rsidRDefault="00657236">
                      <w:pPr>
                        <w:pStyle w:val="ListParagraph"/>
                        <w:spacing w:line="240" w:lineRule="auto"/>
                        <w:ind w:left="284"/>
                        <w:rPr>
                          <w:rFonts w:ascii="Arial" w:hAnsi="Arial" w:cs="Arial"/>
                          <w:sz w:val="24"/>
                          <w:szCs w:val="24"/>
                        </w:rPr>
                      </w:pPr>
                    </w:p>
                    <w:p w14:paraId="0092CC95" w14:textId="77777777" w:rsidR="00657236" w:rsidRDefault="00657236">
                      <w:pPr>
                        <w:pStyle w:val="ListParagraph"/>
                        <w:spacing w:line="240" w:lineRule="auto"/>
                        <w:ind w:left="284"/>
                        <w:rPr>
                          <w:rFonts w:ascii="Arial" w:hAnsi="Arial" w:cs="Arial"/>
                          <w:sz w:val="24"/>
                          <w:szCs w:val="24"/>
                        </w:rPr>
                      </w:pPr>
                    </w:p>
                    <w:p w14:paraId="7EDCF371" w14:textId="6FBC5D10" w:rsidR="00657236" w:rsidRDefault="00657236" w:rsidP="006A1973">
                      <w:pPr>
                        <w:pStyle w:val="ListParagraph"/>
                        <w:spacing w:line="240" w:lineRule="auto"/>
                        <w:ind w:left="284"/>
                        <w:rPr>
                          <w:rFonts w:ascii="Arial" w:hAnsi="Arial" w:cs="Arial"/>
                          <w:sz w:val="24"/>
                          <w:szCs w:val="24"/>
                        </w:rPr>
                      </w:pPr>
                    </w:p>
                    <w:p w14:paraId="284B2114" w14:textId="77777777" w:rsidR="00657236" w:rsidRDefault="00657236" w:rsidP="006A1973">
                      <w:pPr>
                        <w:pStyle w:val="ListParagraph"/>
                        <w:spacing w:line="240" w:lineRule="auto"/>
                        <w:ind w:left="284"/>
                        <w:rPr>
                          <w:rFonts w:ascii="Arial" w:hAnsi="Arial" w:cs="Arial"/>
                          <w:sz w:val="24"/>
                          <w:szCs w:val="24"/>
                        </w:rPr>
                      </w:pPr>
                    </w:p>
                    <w:p w14:paraId="7D743FB1" w14:textId="038A8139" w:rsidR="00657236" w:rsidRDefault="00657236" w:rsidP="006A1973">
                      <w:pPr>
                        <w:pStyle w:val="ListParagraph"/>
                        <w:numPr>
                          <w:ilvl w:val="0"/>
                          <w:numId w:val="3"/>
                        </w:numPr>
                        <w:spacing w:line="240" w:lineRule="auto"/>
                        <w:ind w:left="284" w:hanging="284"/>
                        <w:rPr>
                          <w:rFonts w:ascii="Arial" w:hAnsi="Arial" w:cs="Arial"/>
                          <w:sz w:val="24"/>
                          <w:szCs w:val="24"/>
                        </w:rPr>
                      </w:pPr>
                      <w:r>
                        <w:rPr>
                          <w:rFonts w:ascii="Arial" w:hAnsi="Arial" w:cs="Arial"/>
                          <w:sz w:val="24"/>
                          <w:szCs w:val="24"/>
                        </w:rPr>
                        <w:t>Check sales and inventory record</w:t>
                      </w:r>
                    </w:p>
                    <w:p w14:paraId="3BFCFE89" w14:textId="6DCCA1D8" w:rsidR="00657236" w:rsidRDefault="00657236">
                      <w:pPr>
                        <w:spacing w:line="240" w:lineRule="auto"/>
                        <w:rPr>
                          <w:rFonts w:ascii="Arial" w:hAnsi="Arial" w:cs="Arial"/>
                          <w:sz w:val="24"/>
                          <w:szCs w:val="24"/>
                        </w:rPr>
                      </w:pPr>
                    </w:p>
                    <w:p w14:paraId="5E69E077" w14:textId="77777777" w:rsidR="00657236" w:rsidRDefault="00657236">
                      <w:pPr>
                        <w:spacing w:line="240" w:lineRule="auto"/>
                        <w:rPr>
                          <w:rFonts w:ascii="Arial" w:hAnsi="Arial" w:cs="Arial"/>
                          <w:sz w:val="24"/>
                          <w:szCs w:val="24"/>
                        </w:rPr>
                      </w:pPr>
                    </w:p>
                    <w:p w14:paraId="69FEC476" w14:textId="6DC3E038" w:rsidR="00657236" w:rsidRDefault="00657236" w:rsidP="0040041C">
                      <w:pPr>
                        <w:pStyle w:val="ListParagraph"/>
                        <w:numPr>
                          <w:ilvl w:val="0"/>
                          <w:numId w:val="3"/>
                        </w:numPr>
                        <w:spacing w:line="240" w:lineRule="auto"/>
                        <w:ind w:left="284" w:hanging="284"/>
                        <w:rPr>
                          <w:rFonts w:ascii="Arial" w:hAnsi="Arial" w:cs="Arial"/>
                          <w:sz w:val="24"/>
                          <w:szCs w:val="24"/>
                        </w:rPr>
                      </w:pPr>
                      <w:r>
                        <w:rPr>
                          <w:rFonts w:ascii="Arial" w:hAnsi="Arial" w:cs="Arial"/>
                          <w:sz w:val="24"/>
                          <w:szCs w:val="24"/>
                        </w:rPr>
                        <w:t>View order</w:t>
                      </w:r>
                    </w:p>
                    <w:p w14:paraId="0E7DC021" w14:textId="14C0B0E2" w:rsidR="00657236" w:rsidRDefault="00657236" w:rsidP="0040041C">
                      <w:pPr>
                        <w:spacing w:line="240" w:lineRule="auto"/>
                        <w:rPr>
                          <w:rFonts w:ascii="Arial" w:hAnsi="Arial" w:cs="Arial"/>
                          <w:sz w:val="24"/>
                          <w:szCs w:val="24"/>
                        </w:rPr>
                      </w:pPr>
                    </w:p>
                    <w:p w14:paraId="3F4E864C" w14:textId="77777777" w:rsidR="00657236" w:rsidRPr="0040041C" w:rsidRDefault="00657236" w:rsidP="0040041C">
                      <w:pPr>
                        <w:spacing w:line="240" w:lineRule="auto"/>
                        <w:rPr>
                          <w:rFonts w:ascii="Arial" w:hAnsi="Arial" w:cs="Arial"/>
                          <w:sz w:val="24"/>
                          <w:szCs w:val="24"/>
                        </w:rPr>
                      </w:pPr>
                    </w:p>
                    <w:p w14:paraId="012A1800" w14:textId="77777777" w:rsidR="00657236" w:rsidRPr="008D4CA3" w:rsidRDefault="00657236" w:rsidP="00C96FA8">
                      <w:pPr>
                        <w:pStyle w:val="ListParagraph"/>
                        <w:numPr>
                          <w:ilvl w:val="0"/>
                          <w:numId w:val="4"/>
                        </w:numPr>
                        <w:spacing w:line="240" w:lineRule="auto"/>
                        <w:ind w:left="426" w:hanging="426"/>
                        <w:rPr>
                          <w:rFonts w:ascii="Arial" w:hAnsi="Arial" w:cs="Arial"/>
                          <w:sz w:val="24"/>
                          <w:szCs w:val="24"/>
                        </w:rPr>
                      </w:pPr>
                      <w:r w:rsidRPr="0040041C">
                        <w:rPr>
                          <w:rFonts w:ascii="Arial" w:hAnsi="Arial" w:cs="Arial"/>
                          <w:sz w:val="24"/>
                          <w:szCs w:val="24"/>
                        </w:rPr>
                        <w:t>Stored sales and inventory record</w:t>
                      </w:r>
                    </w:p>
                    <w:p w14:paraId="14405D54" w14:textId="77777777" w:rsidR="00657236" w:rsidRDefault="00657236" w:rsidP="0040041C">
                      <w:pPr>
                        <w:pStyle w:val="ListParagraph"/>
                        <w:spacing w:line="240" w:lineRule="auto"/>
                        <w:ind w:left="284"/>
                        <w:rPr>
                          <w:rFonts w:ascii="Arial" w:hAnsi="Arial" w:cs="Arial"/>
                          <w:sz w:val="24"/>
                          <w:szCs w:val="24"/>
                        </w:rPr>
                      </w:pPr>
                    </w:p>
                    <w:p w14:paraId="79C9E65B" w14:textId="77777777" w:rsidR="00657236" w:rsidRDefault="00657236" w:rsidP="00615C80">
                      <w:pPr>
                        <w:spacing w:line="240" w:lineRule="auto"/>
                        <w:rPr>
                          <w:rFonts w:ascii="Arial" w:hAnsi="Arial" w:cs="Arial"/>
                          <w:sz w:val="24"/>
                          <w:szCs w:val="24"/>
                        </w:rPr>
                      </w:pPr>
                    </w:p>
                    <w:p w14:paraId="31497D81" w14:textId="77777777" w:rsidR="00657236" w:rsidRDefault="00657236" w:rsidP="008D4CA3">
                      <w:pPr>
                        <w:pStyle w:val="ListParagraph"/>
                        <w:spacing w:line="240" w:lineRule="auto"/>
                        <w:ind w:left="284"/>
                        <w:rPr>
                          <w:rFonts w:ascii="Arial" w:hAnsi="Arial" w:cs="Arial"/>
                          <w:sz w:val="24"/>
                          <w:szCs w:val="24"/>
                        </w:rPr>
                      </w:pPr>
                    </w:p>
                    <w:p w14:paraId="71605B4F" w14:textId="77777777" w:rsidR="00657236" w:rsidRDefault="00657236">
                      <w:pPr>
                        <w:spacing w:line="240" w:lineRule="auto"/>
                        <w:jc w:val="both"/>
                        <w:rPr>
                          <w:rFonts w:ascii="Arial" w:hAnsi="Arial" w:cs="Arial"/>
                          <w:color w:val="FF0000"/>
                          <w:sz w:val="24"/>
                          <w:szCs w:val="24"/>
                        </w:rPr>
                      </w:pPr>
                    </w:p>
                    <w:p w14:paraId="189BE6A7" w14:textId="71E8AE69" w:rsidR="00657236" w:rsidRDefault="00657236">
                      <w:pPr>
                        <w:pStyle w:val="ListParagraph"/>
                        <w:spacing w:line="240" w:lineRule="auto"/>
                        <w:ind w:left="0"/>
                        <w:jc w:val="both"/>
                        <w:rPr>
                          <w:rFonts w:ascii="Arial" w:hAnsi="Arial" w:cs="Arial"/>
                          <w:color w:val="FF0000"/>
                          <w:sz w:val="24"/>
                          <w:szCs w:val="24"/>
                        </w:rPr>
                      </w:pPr>
                    </w:p>
                    <w:p w14:paraId="2FEC5F5F" w14:textId="77777777" w:rsidR="00657236" w:rsidRDefault="00657236">
                      <w:pPr>
                        <w:pStyle w:val="ListParagraph"/>
                        <w:spacing w:line="240" w:lineRule="auto"/>
                        <w:ind w:left="0"/>
                        <w:jc w:val="both"/>
                        <w:rPr>
                          <w:rFonts w:ascii="Arial" w:hAnsi="Arial" w:cs="Arial"/>
                          <w:color w:val="FF0000"/>
                          <w:sz w:val="24"/>
                          <w:szCs w:val="24"/>
                        </w:rPr>
                      </w:pPr>
                    </w:p>
                    <w:p w14:paraId="1A139D06" w14:textId="77777777" w:rsidR="00657236" w:rsidRDefault="00657236">
                      <w:pPr>
                        <w:pStyle w:val="ListParagraph"/>
                        <w:spacing w:line="240" w:lineRule="auto"/>
                        <w:ind w:left="0" w:firstLine="1065"/>
                        <w:jc w:val="both"/>
                        <w:rPr>
                          <w:rFonts w:ascii="Arial" w:hAnsi="Arial" w:cs="Arial"/>
                          <w:color w:val="FF0000"/>
                          <w:sz w:val="24"/>
                          <w:szCs w:val="24"/>
                        </w:rPr>
                      </w:pPr>
                    </w:p>
                    <w:p w14:paraId="7D7BBD07" w14:textId="77777777" w:rsidR="00657236" w:rsidRDefault="00657236">
                      <w:pPr>
                        <w:pStyle w:val="ListParagraph"/>
                        <w:spacing w:line="240" w:lineRule="auto"/>
                        <w:ind w:left="0"/>
                        <w:jc w:val="both"/>
                        <w:rPr>
                          <w:rFonts w:ascii="Arial" w:hAnsi="Arial" w:cs="Arial"/>
                          <w:color w:val="FF0000"/>
                          <w:sz w:val="24"/>
                          <w:szCs w:val="24"/>
                        </w:rPr>
                      </w:pPr>
                    </w:p>
                    <w:p w14:paraId="0F0FAB2F" w14:textId="77777777" w:rsidR="00657236" w:rsidRDefault="00657236">
                      <w:pPr>
                        <w:pStyle w:val="ListParagraph"/>
                        <w:spacing w:line="240" w:lineRule="auto"/>
                        <w:ind w:left="0"/>
                        <w:jc w:val="both"/>
                        <w:rPr>
                          <w:rFonts w:ascii="Arial" w:hAnsi="Arial" w:cs="Arial"/>
                          <w:sz w:val="24"/>
                          <w:szCs w:val="24"/>
                        </w:rPr>
                      </w:pPr>
                    </w:p>
                    <w:p w14:paraId="6726E471" w14:textId="77777777" w:rsidR="00657236" w:rsidRDefault="00657236">
                      <w:pPr>
                        <w:spacing w:line="240" w:lineRule="auto"/>
                        <w:jc w:val="both"/>
                        <w:rPr>
                          <w:rFonts w:ascii="Arial" w:hAnsi="Arial" w:cs="Arial"/>
                          <w:sz w:val="24"/>
                          <w:szCs w:val="24"/>
                        </w:rPr>
                      </w:pPr>
                    </w:p>
                  </w:txbxContent>
                </v:textbox>
                <w10:wrap type="tight"/>
              </v:rect>
            </w:pict>
          </mc:Fallback>
        </mc:AlternateContent>
      </w:r>
      <w:r w:rsidRPr="00EB1051">
        <w:rPr>
          <w:rFonts w:ascii="Arial" w:hAnsi="Arial" w:cs="Arial"/>
          <w:noProof/>
          <w:sz w:val="24"/>
          <w:szCs w:val="24"/>
          <w:lang w:eastAsia="en-PH"/>
        </w:rPr>
        <mc:AlternateContent>
          <mc:Choice Requires="wps">
            <w:drawing>
              <wp:anchor distT="0" distB="0" distL="0" distR="0" simplePos="0" relativeHeight="251833344" behindDoc="0" locked="0" layoutInCell="1" allowOverlap="1" wp14:anchorId="52AB7221" wp14:editId="16463B60">
                <wp:simplePos x="0" y="0"/>
                <wp:positionH relativeFrom="column">
                  <wp:posOffset>-361950</wp:posOffset>
                </wp:positionH>
                <wp:positionV relativeFrom="paragraph">
                  <wp:posOffset>277495</wp:posOffset>
                </wp:positionV>
                <wp:extent cx="1866900" cy="5372100"/>
                <wp:effectExtent l="0" t="0" r="19050" b="19050"/>
                <wp:wrapNone/>
                <wp:docPr id="1037" name="Rectangle 1"/>
                <wp:cNvGraphicFramePr/>
                <a:graphic xmlns:a="http://schemas.openxmlformats.org/drawingml/2006/main">
                  <a:graphicData uri="http://schemas.microsoft.com/office/word/2010/wordprocessingShape">
                    <wps:wsp>
                      <wps:cNvSpPr/>
                      <wps:spPr>
                        <a:xfrm>
                          <a:off x="0" y="0"/>
                          <a:ext cx="1866900" cy="5372100"/>
                        </a:xfrm>
                        <a:prstGeom prst="rect">
                          <a:avLst/>
                        </a:prstGeom>
                        <a:solidFill>
                          <a:srgbClr val="FFFFFF"/>
                        </a:solidFill>
                        <a:ln w="12700" cap="flat" cmpd="sng">
                          <a:solidFill>
                            <a:srgbClr val="000000"/>
                          </a:solidFill>
                          <a:prstDash val="solid"/>
                          <a:miter/>
                        </a:ln>
                      </wps:spPr>
                      <wps:txbx>
                        <w:txbxContent>
                          <w:p w14:paraId="336AA786" w14:textId="77777777" w:rsidR="00657236" w:rsidRDefault="00657236">
                            <w:pPr>
                              <w:spacing w:line="240" w:lineRule="auto"/>
                              <w:ind w:left="284" w:hanging="360"/>
                            </w:pPr>
                          </w:p>
                          <w:p w14:paraId="1DA98A03" w14:textId="7D041810" w:rsidR="00657236" w:rsidRPr="00207383" w:rsidRDefault="00657236" w:rsidP="00242BA0">
                            <w:pPr>
                              <w:pStyle w:val="ListParagraph"/>
                              <w:numPr>
                                <w:ilvl w:val="0"/>
                                <w:numId w:val="5"/>
                              </w:numPr>
                              <w:spacing w:line="240" w:lineRule="auto"/>
                              <w:ind w:left="284"/>
                              <w:rPr>
                                <w:rFonts w:ascii="Arial" w:hAnsi="Arial" w:cs="Arial"/>
                                <w:sz w:val="24"/>
                                <w:szCs w:val="24"/>
                                <w:lang w:val="en-US"/>
                              </w:rPr>
                            </w:pPr>
                            <w:r>
                              <w:rPr>
                                <w:rFonts w:ascii="Arial" w:hAnsi="Arial" w:cs="Arial"/>
                                <w:sz w:val="24"/>
                                <w:szCs w:val="24"/>
                                <w:lang w:val="en-US"/>
                              </w:rPr>
                              <w:t>Input data</w:t>
                            </w:r>
                          </w:p>
                          <w:p w14:paraId="0C204FC3" w14:textId="77777777" w:rsidR="00657236" w:rsidRDefault="00657236" w:rsidP="00242BA0">
                            <w:pPr>
                              <w:pStyle w:val="ListParagraph"/>
                              <w:spacing w:line="240" w:lineRule="auto"/>
                              <w:ind w:left="284"/>
                              <w:rPr>
                                <w:rFonts w:ascii="Arial" w:hAnsi="Arial" w:cs="Arial"/>
                                <w:sz w:val="24"/>
                                <w:szCs w:val="24"/>
                                <w:lang w:val="en-US"/>
                              </w:rPr>
                            </w:pPr>
                            <w:r>
                              <w:rPr>
                                <w:rFonts w:ascii="Arial" w:hAnsi="Arial" w:cs="Arial"/>
                                <w:sz w:val="24"/>
                                <w:szCs w:val="24"/>
                                <w:lang w:val="en-US"/>
                              </w:rPr>
                              <w:br/>
                            </w:r>
                          </w:p>
                          <w:p w14:paraId="4EA0A7EF" w14:textId="77777777" w:rsidR="00657236" w:rsidRDefault="00657236">
                            <w:pPr>
                              <w:pStyle w:val="ListParagraph"/>
                              <w:spacing w:line="240" w:lineRule="auto"/>
                              <w:ind w:left="284"/>
                              <w:rPr>
                                <w:rFonts w:ascii="Arial" w:hAnsi="Arial" w:cs="Arial"/>
                                <w:sz w:val="24"/>
                                <w:szCs w:val="24"/>
                                <w:lang w:val="en-US"/>
                              </w:rPr>
                            </w:pPr>
                          </w:p>
                          <w:p w14:paraId="0457493B" w14:textId="77777777" w:rsidR="00657236" w:rsidRDefault="00657236">
                            <w:pPr>
                              <w:pStyle w:val="ListParagraph"/>
                              <w:spacing w:line="240" w:lineRule="auto"/>
                              <w:ind w:left="284"/>
                              <w:rPr>
                                <w:rFonts w:ascii="Arial" w:hAnsi="Arial" w:cs="Arial"/>
                                <w:sz w:val="24"/>
                                <w:szCs w:val="24"/>
                                <w:lang w:val="en-US"/>
                              </w:rPr>
                            </w:pPr>
                          </w:p>
                          <w:p w14:paraId="23A101E6" w14:textId="44FC2D26" w:rsidR="00657236" w:rsidRDefault="00657236">
                            <w:pPr>
                              <w:pStyle w:val="ListParagraph"/>
                              <w:numPr>
                                <w:ilvl w:val="0"/>
                                <w:numId w:val="5"/>
                              </w:numPr>
                              <w:spacing w:line="240" w:lineRule="auto"/>
                              <w:ind w:left="284"/>
                              <w:rPr>
                                <w:rFonts w:ascii="Arial" w:hAnsi="Arial" w:cs="Arial"/>
                                <w:sz w:val="24"/>
                                <w:szCs w:val="24"/>
                                <w:lang w:val="en-US"/>
                              </w:rPr>
                            </w:pPr>
                            <w:r>
                              <w:rPr>
                                <w:rFonts w:ascii="Arial" w:hAnsi="Arial" w:cs="Arial"/>
                                <w:sz w:val="24"/>
                                <w:szCs w:val="24"/>
                                <w:lang w:val="en-US"/>
                              </w:rPr>
                              <w:t xml:space="preserve">Input sales and inventory </w:t>
                            </w:r>
                          </w:p>
                          <w:p w14:paraId="1670B644" w14:textId="77777777" w:rsidR="00657236" w:rsidRDefault="00657236">
                            <w:pPr>
                              <w:spacing w:line="240" w:lineRule="auto"/>
                              <w:rPr>
                                <w:rFonts w:ascii="Arial" w:hAnsi="Arial" w:cs="Arial"/>
                                <w:sz w:val="24"/>
                                <w:szCs w:val="24"/>
                                <w:lang w:val="en-US"/>
                              </w:rPr>
                            </w:pPr>
                          </w:p>
                          <w:p w14:paraId="7D0CFD61" w14:textId="77777777" w:rsidR="00657236" w:rsidRDefault="00657236">
                            <w:pPr>
                              <w:spacing w:line="240" w:lineRule="auto"/>
                              <w:rPr>
                                <w:rFonts w:ascii="Arial" w:hAnsi="Arial" w:cs="Arial"/>
                                <w:sz w:val="24"/>
                                <w:szCs w:val="24"/>
                                <w:lang w:val="en-US"/>
                              </w:rPr>
                            </w:pPr>
                          </w:p>
                          <w:p w14:paraId="5396BF18" w14:textId="0856E526" w:rsidR="00657236" w:rsidRDefault="00657236" w:rsidP="006A1973">
                            <w:pPr>
                              <w:pStyle w:val="ListParagraph"/>
                              <w:numPr>
                                <w:ilvl w:val="0"/>
                                <w:numId w:val="5"/>
                              </w:numPr>
                              <w:spacing w:line="240" w:lineRule="auto"/>
                              <w:ind w:left="284"/>
                              <w:rPr>
                                <w:rFonts w:ascii="Arial" w:hAnsi="Arial" w:cs="Arial"/>
                                <w:sz w:val="24"/>
                                <w:szCs w:val="24"/>
                                <w:lang w:val="en-US"/>
                              </w:rPr>
                            </w:pPr>
                            <w:r>
                              <w:rPr>
                                <w:rFonts w:ascii="Arial" w:hAnsi="Arial" w:cs="Arial"/>
                                <w:sz w:val="24"/>
                                <w:szCs w:val="24"/>
                                <w:lang w:val="en-US"/>
                              </w:rPr>
                              <w:t>Input sales and inventory data</w:t>
                            </w:r>
                          </w:p>
                          <w:p w14:paraId="145EC024" w14:textId="77777777" w:rsidR="00657236" w:rsidRDefault="00657236">
                            <w:pPr>
                              <w:pStyle w:val="ListParagraph"/>
                              <w:rPr>
                                <w:rFonts w:ascii="Arial" w:hAnsi="Arial" w:cs="Arial"/>
                                <w:sz w:val="24"/>
                                <w:szCs w:val="24"/>
                                <w:lang w:val="en-US"/>
                              </w:rPr>
                            </w:pPr>
                          </w:p>
                          <w:p w14:paraId="54ED744A" w14:textId="7224585C" w:rsidR="00657236" w:rsidRDefault="00657236">
                            <w:pPr>
                              <w:pStyle w:val="ListParagraph"/>
                              <w:spacing w:line="240" w:lineRule="auto"/>
                              <w:ind w:left="284"/>
                              <w:rPr>
                                <w:rFonts w:ascii="Arial" w:hAnsi="Arial" w:cs="Arial"/>
                                <w:sz w:val="24"/>
                                <w:szCs w:val="24"/>
                                <w:lang w:val="en-US"/>
                              </w:rPr>
                            </w:pPr>
                          </w:p>
                          <w:p w14:paraId="775EC345" w14:textId="09762608" w:rsidR="00657236" w:rsidRDefault="00657236">
                            <w:pPr>
                              <w:pStyle w:val="ListParagraph"/>
                              <w:spacing w:line="240" w:lineRule="auto"/>
                              <w:ind w:left="284"/>
                              <w:rPr>
                                <w:rFonts w:ascii="Arial" w:hAnsi="Arial" w:cs="Arial"/>
                                <w:sz w:val="24"/>
                                <w:szCs w:val="24"/>
                                <w:lang w:val="en-US"/>
                              </w:rPr>
                            </w:pPr>
                          </w:p>
                          <w:p w14:paraId="149DAD0B" w14:textId="77777777" w:rsidR="00657236" w:rsidRDefault="00657236">
                            <w:pPr>
                              <w:pStyle w:val="ListParagraph"/>
                              <w:spacing w:line="240" w:lineRule="auto"/>
                              <w:ind w:left="284"/>
                              <w:rPr>
                                <w:rFonts w:ascii="Arial" w:hAnsi="Arial" w:cs="Arial"/>
                                <w:sz w:val="24"/>
                                <w:szCs w:val="24"/>
                                <w:lang w:val="en-US"/>
                              </w:rPr>
                            </w:pPr>
                          </w:p>
                          <w:p w14:paraId="349311E0" w14:textId="778FEF54" w:rsidR="00657236" w:rsidRDefault="00657236">
                            <w:pPr>
                              <w:pStyle w:val="ListParagraph"/>
                              <w:numPr>
                                <w:ilvl w:val="0"/>
                                <w:numId w:val="5"/>
                              </w:numPr>
                              <w:spacing w:line="240" w:lineRule="auto"/>
                              <w:ind w:left="284"/>
                              <w:rPr>
                                <w:rFonts w:ascii="Arial" w:hAnsi="Arial" w:cs="Arial"/>
                                <w:sz w:val="24"/>
                                <w:szCs w:val="24"/>
                                <w:lang w:val="en-US"/>
                              </w:rPr>
                            </w:pPr>
                            <w:r>
                              <w:rPr>
                                <w:rFonts w:ascii="Arial" w:hAnsi="Arial" w:cs="Arial"/>
                                <w:sz w:val="24"/>
                                <w:szCs w:val="24"/>
                                <w:lang w:val="en-US"/>
                              </w:rPr>
                              <w:t>Add order</w:t>
                            </w:r>
                          </w:p>
                          <w:p w14:paraId="092193CC" w14:textId="77777777" w:rsidR="00657236" w:rsidRDefault="00657236" w:rsidP="00615C80">
                            <w:pPr>
                              <w:spacing w:line="240" w:lineRule="auto"/>
                              <w:rPr>
                                <w:rFonts w:ascii="Arial" w:hAnsi="Arial" w:cs="Arial"/>
                                <w:sz w:val="24"/>
                                <w:szCs w:val="24"/>
                                <w:lang w:val="en-US"/>
                              </w:rPr>
                            </w:pPr>
                          </w:p>
                          <w:p w14:paraId="4C559C68" w14:textId="77777777" w:rsidR="00657236" w:rsidRPr="00615C80" w:rsidRDefault="00657236" w:rsidP="00615C80">
                            <w:pPr>
                              <w:spacing w:line="240" w:lineRule="auto"/>
                              <w:rPr>
                                <w:rFonts w:ascii="Arial" w:hAnsi="Arial" w:cs="Arial"/>
                                <w:sz w:val="24"/>
                                <w:szCs w:val="24"/>
                                <w:lang w:val="en-US"/>
                              </w:rPr>
                            </w:pPr>
                          </w:p>
                          <w:p w14:paraId="1CF5B185" w14:textId="4E4A7A8F" w:rsidR="00657236" w:rsidRDefault="00657236" w:rsidP="0040041C">
                            <w:pPr>
                              <w:pStyle w:val="ListParagraph"/>
                              <w:numPr>
                                <w:ilvl w:val="0"/>
                                <w:numId w:val="5"/>
                              </w:numPr>
                              <w:spacing w:line="240" w:lineRule="auto"/>
                              <w:ind w:left="284"/>
                              <w:rPr>
                                <w:rFonts w:ascii="Arial" w:hAnsi="Arial" w:cs="Arial"/>
                                <w:sz w:val="24"/>
                                <w:szCs w:val="24"/>
                                <w:lang w:val="en-US"/>
                              </w:rPr>
                            </w:pPr>
                            <w:r>
                              <w:rPr>
                                <w:rFonts w:ascii="Arial" w:hAnsi="Arial" w:cs="Arial"/>
                                <w:sz w:val="24"/>
                                <w:szCs w:val="24"/>
                                <w:lang w:val="en-US"/>
                              </w:rPr>
                              <w:t>Input sales and inventory record</w:t>
                            </w:r>
                          </w:p>
                          <w:p w14:paraId="5C4E11D4" w14:textId="77777777" w:rsidR="00657236" w:rsidRPr="00207383" w:rsidRDefault="00657236" w:rsidP="00242BA0">
                            <w:pPr>
                              <w:pStyle w:val="ListParagraph"/>
                              <w:spacing w:line="240" w:lineRule="auto"/>
                              <w:ind w:left="284"/>
                              <w:rPr>
                                <w:rFonts w:ascii="Arial" w:hAnsi="Arial" w:cs="Arial"/>
                                <w:sz w:val="24"/>
                                <w:szCs w:val="24"/>
                                <w:lang w:val="en-US"/>
                              </w:rPr>
                            </w:pPr>
                          </w:p>
                          <w:p w14:paraId="3A0ED871" w14:textId="77777777" w:rsidR="00657236" w:rsidRDefault="00657236">
                            <w:pPr>
                              <w:pStyle w:val="ListParagraph"/>
                              <w:spacing w:line="240" w:lineRule="auto"/>
                              <w:ind w:left="284"/>
                              <w:rPr>
                                <w:rFonts w:ascii="Arial" w:hAnsi="Arial" w:cs="Arial"/>
                                <w:sz w:val="24"/>
                                <w:szCs w:val="24"/>
                                <w:lang w:val="en-US"/>
                              </w:rPr>
                            </w:pPr>
                            <w:r>
                              <w:rPr>
                                <w:rFonts w:ascii="Arial" w:hAnsi="Arial" w:cs="Arial"/>
                                <w:sz w:val="24"/>
                                <w:szCs w:val="24"/>
                                <w:lang w:val="en-US"/>
                              </w:rPr>
                              <w:br/>
                            </w:r>
                            <w:r>
                              <w:rPr>
                                <w:rFonts w:ascii="Arial" w:hAnsi="Arial" w:cs="Arial"/>
                                <w:sz w:val="24"/>
                                <w:szCs w:val="24"/>
                                <w:lang w:val="en-US"/>
                              </w:rPr>
                              <w:br/>
                            </w:r>
                          </w:p>
                          <w:p w14:paraId="66924C80" w14:textId="77777777" w:rsidR="00657236" w:rsidRDefault="00657236">
                            <w:pPr>
                              <w:pStyle w:val="ListParagraph"/>
                              <w:spacing w:line="240" w:lineRule="auto"/>
                              <w:ind w:left="284"/>
                              <w:rPr>
                                <w:rFonts w:ascii="Arial" w:hAnsi="Arial" w:cs="Arial"/>
                                <w:sz w:val="24"/>
                                <w:szCs w:val="24"/>
                                <w:lang w:val="en-US"/>
                              </w:rPr>
                            </w:pPr>
                          </w:p>
                        </w:txbxContent>
                      </wps:txbx>
                      <wps:bodyPr vert="horz" wrap="square" lIns="91440" tIns="45720" rIns="91440" bIns="45720" anchor="t">
                        <a:noAutofit/>
                      </wps:bodyPr>
                    </wps:wsp>
                  </a:graphicData>
                </a:graphic>
                <wp14:sizeRelV relativeFrom="margin">
                  <wp14:pctHeight>0</wp14:pctHeight>
                </wp14:sizeRelV>
              </wp:anchor>
            </w:drawing>
          </mc:Choice>
          <mc:Fallback>
            <w:pict>
              <v:rect w14:anchorId="52AB7221" id="Rectangle 1" o:spid="_x0000_s1028" style="position:absolute;margin-left:-28.5pt;margin-top:21.85pt;width:147pt;height:423pt;z-index:25183334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" strokeweight="1pt">
                <v:textbox>
                  <w:txbxContent>
                    <w:p w14:paraId="336AA786" w14:textId="77777777" w:rsidR="00657236" w:rsidRDefault="00657236">
                      <w:pPr>
                        <w:spacing w:line="240" w:lineRule="auto"/>
                        <w:ind w:left="284" w:hanging="360"/>
                      </w:pPr>
                    </w:p>
                    <w:p w14:paraId="1DA98A03" w14:textId="7D041810" w:rsidR="00657236" w:rsidRPr="00207383" w:rsidRDefault="00657236" w:rsidP="00242BA0">
                      <w:pPr>
                        <w:pStyle w:val="ListParagraph"/>
                        <w:numPr>
                          <w:ilvl w:val="0"/>
                          <w:numId w:val="5"/>
                        </w:numPr>
                        <w:spacing w:line="240" w:lineRule="auto"/>
                        <w:ind w:left="284"/>
                        <w:rPr>
                          <w:rFonts w:ascii="Arial" w:hAnsi="Arial" w:cs="Arial"/>
                          <w:sz w:val="24"/>
                          <w:szCs w:val="24"/>
                          <w:lang w:val="en-US"/>
                        </w:rPr>
                      </w:pPr>
                      <w:r>
                        <w:rPr>
                          <w:rFonts w:ascii="Arial" w:hAnsi="Arial" w:cs="Arial"/>
                          <w:sz w:val="24"/>
                          <w:szCs w:val="24"/>
                          <w:lang w:val="en-US"/>
                        </w:rPr>
                        <w:t>Input data</w:t>
                      </w:r>
                    </w:p>
                    <w:p w14:paraId="0C204FC3" w14:textId="77777777" w:rsidR="00657236" w:rsidRDefault="00657236" w:rsidP="00242BA0">
                      <w:pPr>
                        <w:pStyle w:val="ListParagraph"/>
                        <w:spacing w:line="240" w:lineRule="auto"/>
                        <w:ind w:left="284"/>
                        <w:rPr>
                          <w:rFonts w:ascii="Arial" w:hAnsi="Arial" w:cs="Arial"/>
                          <w:sz w:val="24"/>
                          <w:szCs w:val="24"/>
                          <w:lang w:val="en-US"/>
                        </w:rPr>
                      </w:pPr>
                      <w:r>
                        <w:rPr>
                          <w:rFonts w:ascii="Arial" w:hAnsi="Arial" w:cs="Arial"/>
                          <w:sz w:val="24"/>
                          <w:szCs w:val="24"/>
                          <w:lang w:val="en-US"/>
                        </w:rPr>
                        <w:br/>
                      </w:r>
                    </w:p>
                    <w:p w14:paraId="4EA0A7EF" w14:textId="77777777" w:rsidR="00657236" w:rsidRDefault="00657236">
                      <w:pPr>
                        <w:pStyle w:val="ListParagraph"/>
                        <w:spacing w:line="240" w:lineRule="auto"/>
                        <w:ind w:left="284"/>
                        <w:rPr>
                          <w:rFonts w:ascii="Arial" w:hAnsi="Arial" w:cs="Arial"/>
                          <w:sz w:val="24"/>
                          <w:szCs w:val="24"/>
                          <w:lang w:val="en-US"/>
                        </w:rPr>
                      </w:pPr>
                    </w:p>
                    <w:p w14:paraId="0457493B" w14:textId="77777777" w:rsidR="00657236" w:rsidRDefault="00657236">
                      <w:pPr>
                        <w:pStyle w:val="ListParagraph"/>
                        <w:spacing w:line="240" w:lineRule="auto"/>
                        <w:ind w:left="284"/>
                        <w:rPr>
                          <w:rFonts w:ascii="Arial" w:hAnsi="Arial" w:cs="Arial"/>
                          <w:sz w:val="24"/>
                          <w:szCs w:val="24"/>
                          <w:lang w:val="en-US"/>
                        </w:rPr>
                      </w:pPr>
                    </w:p>
                    <w:p w14:paraId="23A101E6" w14:textId="44FC2D26" w:rsidR="00657236" w:rsidRDefault="00657236">
                      <w:pPr>
                        <w:pStyle w:val="ListParagraph"/>
                        <w:numPr>
                          <w:ilvl w:val="0"/>
                          <w:numId w:val="5"/>
                        </w:numPr>
                        <w:spacing w:line="240" w:lineRule="auto"/>
                        <w:ind w:left="284"/>
                        <w:rPr>
                          <w:rFonts w:ascii="Arial" w:hAnsi="Arial" w:cs="Arial"/>
                          <w:sz w:val="24"/>
                          <w:szCs w:val="24"/>
                          <w:lang w:val="en-US"/>
                        </w:rPr>
                      </w:pPr>
                      <w:r>
                        <w:rPr>
                          <w:rFonts w:ascii="Arial" w:hAnsi="Arial" w:cs="Arial"/>
                          <w:sz w:val="24"/>
                          <w:szCs w:val="24"/>
                          <w:lang w:val="en-US"/>
                        </w:rPr>
                        <w:t xml:space="preserve">Input sales and inventory </w:t>
                      </w:r>
                    </w:p>
                    <w:p w14:paraId="1670B644" w14:textId="77777777" w:rsidR="00657236" w:rsidRDefault="00657236">
                      <w:pPr>
                        <w:spacing w:line="240" w:lineRule="auto"/>
                        <w:rPr>
                          <w:rFonts w:ascii="Arial" w:hAnsi="Arial" w:cs="Arial"/>
                          <w:sz w:val="24"/>
                          <w:szCs w:val="24"/>
                          <w:lang w:val="en-US"/>
                        </w:rPr>
                      </w:pPr>
                    </w:p>
                    <w:p w14:paraId="7D0CFD61" w14:textId="77777777" w:rsidR="00657236" w:rsidRDefault="00657236">
                      <w:pPr>
                        <w:spacing w:line="240" w:lineRule="auto"/>
                        <w:rPr>
                          <w:rFonts w:ascii="Arial" w:hAnsi="Arial" w:cs="Arial"/>
                          <w:sz w:val="24"/>
                          <w:szCs w:val="24"/>
                          <w:lang w:val="en-US"/>
                        </w:rPr>
                      </w:pPr>
                    </w:p>
                    <w:p w14:paraId="5396BF18" w14:textId="0856E526" w:rsidR="00657236" w:rsidRDefault="00657236" w:rsidP="006A1973">
                      <w:pPr>
                        <w:pStyle w:val="ListParagraph"/>
                        <w:numPr>
                          <w:ilvl w:val="0"/>
                          <w:numId w:val="5"/>
                        </w:numPr>
                        <w:spacing w:line="240" w:lineRule="auto"/>
                        <w:ind w:left="284"/>
                        <w:rPr>
                          <w:rFonts w:ascii="Arial" w:hAnsi="Arial" w:cs="Arial"/>
                          <w:sz w:val="24"/>
                          <w:szCs w:val="24"/>
                          <w:lang w:val="en-US"/>
                        </w:rPr>
                      </w:pPr>
                      <w:r>
                        <w:rPr>
                          <w:rFonts w:ascii="Arial" w:hAnsi="Arial" w:cs="Arial"/>
                          <w:sz w:val="24"/>
                          <w:szCs w:val="24"/>
                          <w:lang w:val="en-US"/>
                        </w:rPr>
                        <w:t>Input sales and inventory data</w:t>
                      </w:r>
                    </w:p>
                    <w:p w14:paraId="145EC024" w14:textId="77777777" w:rsidR="00657236" w:rsidRDefault="00657236">
                      <w:pPr>
                        <w:pStyle w:val="ListParagraph"/>
                        <w:rPr>
                          <w:rFonts w:ascii="Arial" w:hAnsi="Arial" w:cs="Arial"/>
                          <w:sz w:val="24"/>
                          <w:szCs w:val="24"/>
                          <w:lang w:val="en-US"/>
                        </w:rPr>
                      </w:pPr>
                    </w:p>
                    <w:p w14:paraId="54ED744A" w14:textId="7224585C" w:rsidR="00657236" w:rsidRDefault="00657236">
                      <w:pPr>
                        <w:pStyle w:val="ListParagraph"/>
                        <w:spacing w:line="240" w:lineRule="auto"/>
                        <w:ind w:left="284"/>
                        <w:rPr>
                          <w:rFonts w:ascii="Arial" w:hAnsi="Arial" w:cs="Arial"/>
                          <w:sz w:val="24"/>
                          <w:szCs w:val="24"/>
                          <w:lang w:val="en-US"/>
                        </w:rPr>
                      </w:pPr>
                    </w:p>
                    <w:p w14:paraId="775EC345" w14:textId="09762608" w:rsidR="00657236" w:rsidRDefault="00657236">
                      <w:pPr>
                        <w:pStyle w:val="ListParagraph"/>
                        <w:spacing w:line="240" w:lineRule="auto"/>
                        <w:ind w:left="284"/>
                        <w:rPr>
                          <w:rFonts w:ascii="Arial" w:hAnsi="Arial" w:cs="Arial"/>
                          <w:sz w:val="24"/>
                          <w:szCs w:val="24"/>
                          <w:lang w:val="en-US"/>
                        </w:rPr>
                      </w:pPr>
                    </w:p>
                    <w:p w14:paraId="149DAD0B" w14:textId="77777777" w:rsidR="00657236" w:rsidRDefault="00657236">
                      <w:pPr>
                        <w:pStyle w:val="ListParagraph"/>
                        <w:spacing w:line="240" w:lineRule="auto"/>
                        <w:ind w:left="284"/>
                        <w:rPr>
                          <w:rFonts w:ascii="Arial" w:hAnsi="Arial" w:cs="Arial"/>
                          <w:sz w:val="24"/>
                          <w:szCs w:val="24"/>
                          <w:lang w:val="en-US"/>
                        </w:rPr>
                      </w:pPr>
                    </w:p>
                    <w:p w14:paraId="349311E0" w14:textId="778FEF54" w:rsidR="00657236" w:rsidRDefault="00657236">
                      <w:pPr>
                        <w:pStyle w:val="ListParagraph"/>
                        <w:numPr>
                          <w:ilvl w:val="0"/>
                          <w:numId w:val="5"/>
                        </w:numPr>
                        <w:spacing w:line="240" w:lineRule="auto"/>
                        <w:ind w:left="284"/>
                        <w:rPr>
                          <w:rFonts w:ascii="Arial" w:hAnsi="Arial" w:cs="Arial"/>
                          <w:sz w:val="24"/>
                          <w:szCs w:val="24"/>
                          <w:lang w:val="en-US"/>
                        </w:rPr>
                      </w:pPr>
                      <w:r>
                        <w:rPr>
                          <w:rFonts w:ascii="Arial" w:hAnsi="Arial" w:cs="Arial"/>
                          <w:sz w:val="24"/>
                          <w:szCs w:val="24"/>
                          <w:lang w:val="en-US"/>
                        </w:rPr>
                        <w:t>Add order</w:t>
                      </w:r>
                    </w:p>
                    <w:p w14:paraId="092193CC" w14:textId="77777777" w:rsidR="00657236" w:rsidRDefault="00657236" w:rsidP="00615C80">
                      <w:pPr>
                        <w:spacing w:line="240" w:lineRule="auto"/>
                        <w:rPr>
                          <w:rFonts w:ascii="Arial" w:hAnsi="Arial" w:cs="Arial"/>
                          <w:sz w:val="24"/>
                          <w:szCs w:val="24"/>
                          <w:lang w:val="en-US"/>
                        </w:rPr>
                      </w:pPr>
                    </w:p>
                    <w:p w14:paraId="4C559C68" w14:textId="77777777" w:rsidR="00657236" w:rsidRPr="00615C80" w:rsidRDefault="00657236" w:rsidP="00615C80">
                      <w:pPr>
                        <w:spacing w:line="240" w:lineRule="auto"/>
                        <w:rPr>
                          <w:rFonts w:ascii="Arial" w:hAnsi="Arial" w:cs="Arial"/>
                          <w:sz w:val="24"/>
                          <w:szCs w:val="24"/>
                          <w:lang w:val="en-US"/>
                        </w:rPr>
                      </w:pPr>
                    </w:p>
                    <w:p w14:paraId="1CF5B185" w14:textId="4E4A7A8F" w:rsidR="00657236" w:rsidRDefault="00657236" w:rsidP="0040041C">
                      <w:pPr>
                        <w:pStyle w:val="ListParagraph"/>
                        <w:numPr>
                          <w:ilvl w:val="0"/>
                          <w:numId w:val="5"/>
                        </w:numPr>
                        <w:spacing w:line="240" w:lineRule="auto"/>
                        <w:ind w:left="284"/>
                        <w:rPr>
                          <w:rFonts w:ascii="Arial" w:hAnsi="Arial" w:cs="Arial"/>
                          <w:sz w:val="24"/>
                          <w:szCs w:val="24"/>
                          <w:lang w:val="en-US"/>
                        </w:rPr>
                      </w:pPr>
                      <w:r>
                        <w:rPr>
                          <w:rFonts w:ascii="Arial" w:hAnsi="Arial" w:cs="Arial"/>
                          <w:sz w:val="24"/>
                          <w:szCs w:val="24"/>
                          <w:lang w:val="en-US"/>
                        </w:rPr>
                        <w:t>Input sales and inventory record</w:t>
                      </w:r>
                    </w:p>
                    <w:p w14:paraId="5C4E11D4" w14:textId="77777777" w:rsidR="00657236" w:rsidRPr="00207383" w:rsidRDefault="00657236" w:rsidP="00242BA0">
                      <w:pPr>
                        <w:pStyle w:val="ListParagraph"/>
                        <w:spacing w:line="240" w:lineRule="auto"/>
                        <w:ind w:left="284"/>
                        <w:rPr>
                          <w:rFonts w:ascii="Arial" w:hAnsi="Arial" w:cs="Arial"/>
                          <w:sz w:val="24"/>
                          <w:szCs w:val="24"/>
                          <w:lang w:val="en-US"/>
                        </w:rPr>
                      </w:pPr>
                    </w:p>
                    <w:p w14:paraId="3A0ED871" w14:textId="77777777" w:rsidR="00657236" w:rsidRDefault="00657236">
                      <w:pPr>
                        <w:pStyle w:val="ListParagraph"/>
                        <w:spacing w:line="240" w:lineRule="auto"/>
                        <w:ind w:left="284"/>
                        <w:rPr>
                          <w:rFonts w:ascii="Arial" w:hAnsi="Arial" w:cs="Arial"/>
                          <w:sz w:val="24"/>
                          <w:szCs w:val="24"/>
                          <w:lang w:val="en-US"/>
                        </w:rPr>
                      </w:pPr>
                      <w:r>
                        <w:rPr>
                          <w:rFonts w:ascii="Arial" w:hAnsi="Arial" w:cs="Arial"/>
                          <w:sz w:val="24"/>
                          <w:szCs w:val="24"/>
                          <w:lang w:val="en-US"/>
                        </w:rPr>
                        <w:br/>
                      </w:r>
                      <w:r>
                        <w:rPr>
                          <w:rFonts w:ascii="Arial" w:hAnsi="Arial" w:cs="Arial"/>
                          <w:sz w:val="24"/>
                          <w:szCs w:val="24"/>
                          <w:lang w:val="en-US"/>
                        </w:rPr>
                        <w:br/>
                      </w:r>
                    </w:p>
                    <w:p w14:paraId="66924C80" w14:textId="77777777" w:rsidR="00657236" w:rsidRDefault="00657236">
                      <w:pPr>
                        <w:pStyle w:val="ListParagraph"/>
                        <w:spacing w:line="240" w:lineRule="auto"/>
                        <w:ind w:left="284"/>
                        <w:rPr>
                          <w:rFonts w:ascii="Arial" w:hAnsi="Arial" w:cs="Arial"/>
                          <w:sz w:val="24"/>
                          <w:szCs w:val="24"/>
                          <w:lang w:val="en-US"/>
                        </w:rPr>
                      </w:pPr>
                    </w:p>
                  </w:txbxContent>
                </v:textbox>
              </v:rect>
            </w:pict>
          </mc:Fallback>
        </mc:AlternateContent>
      </w:r>
      <w:r w:rsidR="00337D99" w:rsidRPr="00EB1051">
        <w:rPr>
          <w:rFonts w:ascii="Arial" w:hAnsi="Arial" w:cs="Arial"/>
          <w:sz w:val="24"/>
          <w:szCs w:val="24"/>
        </w:rPr>
        <w:t xml:space="preserve">        </w:t>
      </w:r>
      <w:r w:rsidR="00337D99" w:rsidRPr="00EB1051">
        <w:rPr>
          <w:rFonts w:ascii="Arial" w:hAnsi="Arial" w:cs="Arial"/>
          <w:b/>
          <w:sz w:val="24"/>
          <w:szCs w:val="24"/>
        </w:rPr>
        <w:t xml:space="preserve">Input                                           Process                                          Output    </w:t>
      </w:r>
    </w:p>
    <w:p w14:paraId="74E1F87E" w14:textId="77777777" w:rsidR="006909C3" w:rsidRPr="00EB1051" w:rsidRDefault="006909C3" w:rsidP="002B5E7B">
      <w:pPr>
        <w:spacing w:line="480" w:lineRule="auto"/>
        <w:rPr>
          <w:rFonts w:ascii="Arial" w:hAnsi="Arial" w:cs="Arial"/>
          <w:sz w:val="24"/>
          <w:szCs w:val="24"/>
        </w:rPr>
      </w:pPr>
    </w:p>
    <w:p w14:paraId="1C06E632" w14:textId="77777777" w:rsidR="006909C3" w:rsidRPr="00EB1051" w:rsidRDefault="006909C3" w:rsidP="002B5E7B">
      <w:pPr>
        <w:spacing w:line="480" w:lineRule="auto"/>
        <w:rPr>
          <w:rFonts w:ascii="Arial" w:hAnsi="Arial" w:cs="Arial"/>
          <w:b/>
          <w:sz w:val="24"/>
          <w:szCs w:val="24"/>
        </w:rPr>
      </w:pPr>
    </w:p>
    <w:p w14:paraId="4FB9DFB5" w14:textId="77777777" w:rsidR="006909C3" w:rsidRPr="00EB1051" w:rsidRDefault="006909C3" w:rsidP="002B5E7B">
      <w:pPr>
        <w:spacing w:line="480" w:lineRule="auto"/>
        <w:ind w:left="720"/>
        <w:rPr>
          <w:rFonts w:ascii="Arial" w:hAnsi="Arial" w:cs="Arial"/>
          <w:b/>
          <w:sz w:val="24"/>
          <w:szCs w:val="24"/>
        </w:rPr>
      </w:pPr>
    </w:p>
    <w:p w14:paraId="28C810E6" w14:textId="77777777" w:rsidR="006909C3" w:rsidRPr="00EB1051" w:rsidRDefault="00337D99" w:rsidP="002B5E7B">
      <w:pPr>
        <w:spacing w:line="480" w:lineRule="auto"/>
        <w:ind w:left="720"/>
        <w:rPr>
          <w:rFonts w:ascii="Arial" w:hAnsi="Arial" w:cs="Arial"/>
          <w:b/>
          <w:sz w:val="24"/>
          <w:szCs w:val="24"/>
        </w:rPr>
      </w:pPr>
      <w:r w:rsidRPr="00EB1051">
        <w:rPr>
          <w:rFonts w:ascii="Arial" w:hAnsi="Arial" w:cs="Arial"/>
          <w:b/>
          <w:sz w:val="24"/>
          <w:szCs w:val="24"/>
        </w:rPr>
        <w:tab/>
      </w:r>
    </w:p>
    <w:p w14:paraId="1E3D21D8" w14:textId="77777777" w:rsidR="006909C3" w:rsidRPr="00EB1051" w:rsidRDefault="006909C3" w:rsidP="002B5E7B">
      <w:pPr>
        <w:spacing w:line="480" w:lineRule="auto"/>
        <w:ind w:left="720"/>
        <w:rPr>
          <w:rFonts w:ascii="Arial" w:hAnsi="Arial" w:cs="Arial"/>
          <w:b/>
          <w:sz w:val="24"/>
          <w:szCs w:val="24"/>
        </w:rPr>
      </w:pPr>
    </w:p>
    <w:p w14:paraId="2A483097" w14:textId="77777777" w:rsidR="006909C3" w:rsidRPr="00EB1051" w:rsidRDefault="00337D99" w:rsidP="002B5E7B">
      <w:pPr>
        <w:spacing w:line="480" w:lineRule="auto"/>
        <w:rPr>
          <w:rFonts w:ascii="Arial" w:hAnsi="Arial" w:cs="Arial"/>
          <w:b/>
          <w:sz w:val="24"/>
          <w:szCs w:val="24"/>
        </w:rPr>
      </w:pPr>
      <w:r w:rsidRPr="00EB1051">
        <w:rPr>
          <w:rFonts w:ascii="Arial" w:hAnsi="Arial" w:cs="Arial"/>
          <w:b/>
          <w:noProof/>
          <w:sz w:val="24"/>
          <w:szCs w:val="24"/>
          <w:lang w:eastAsia="en-PH"/>
        </w:rPr>
        <mc:AlternateContent>
          <mc:Choice Requires="wps">
            <w:drawing>
              <wp:anchor distT="0" distB="0" distL="0" distR="0" simplePos="0" relativeHeight="251832320" behindDoc="0" locked="0" layoutInCell="1" allowOverlap="1" wp14:anchorId="1F608E1F" wp14:editId="5638F03C">
                <wp:simplePos x="0" y="0"/>
                <wp:positionH relativeFrom="column">
                  <wp:posOffset>3943985</wp:posOffset>
                </wp:positionH>
                <wp:positionV relativeFrom="paragraph">
                  <wp:posOffset>329565</wp:posOffset>
                </wp:positionV>
                <wp:extent cx="268605" cy="1133475"/>
                <wp:effectExtent l="0" t="38100" r="36830" b="66675"/>
                <wp:wrapNone/>
                <wp:docPr id="1038" name="Right Arrow 10"/>
                <wp:cNvGraphicFramePr/>
                <a:graphic xmlns:a="http://schemas.openxmlformats.org/drawingml/2006/main">
                  <a:graphicData uri="http://schemas.microsoft.com/office/word/2010/wordprocessingShape">
                    <wps:wsp>
                      <wps:cNvSpPr/>
                      <wps:spPr>
                        <a:xfrm>
                          <a:off x="0" y="0"/>
                          <a:ext cx="268356" cy="1133475"/>
                        </a:xfrm>
                        <a:prstGeom prst="rightArrow">
                          <a:avLst/>
                        </a:prstGeom>
                        <a:solidFill>
                          <a:srgbClr val="000000"/>
                        </a:solidFill>
                        <a:ln w="12700" cap="flat" cmpd="sng">
                          <a:solidFill>
                            <a:srgbClr val="000000"/>
                          </a:solidFill>
                          <a:prstDash val="solid"/>
                          <a:miter/>
                        </a:ln>
                      </wps:spPr>
                      <wps:bodyPr/>
                    </wps:wsp>
                  </a:graphicData>
                </a:graphic>
              </wp:anchor>
            </w:drawing>
          </mc:Choice>
          <mc:Fallback xmlns:w16cex="http://schemas.microsoft.com/office/word/2018/wordml/cex" xmlns:w16="http://schemas.microsoft.com/office/word/2018/wordml" xmlns:w16sdtdh="http://schemas.microsoft.com/office/word/2020/wordml/sdtdatahash" xmlns:wpsCustomData="http://www.wps.cn/officeDocument/2013/wpsCustomData">
            <w:pict>
              <v:shape id="Right Arrow 10" o:spid="_x0000_s1026" o:spt="13" type="#_x0000_t13" style="position:absolute;left:0pt;margin-left:310.55pt;margin-top:25.95pt;height:89.25pt;width:21.15pt;z-index:251832320;mso-width-relative:page;mso-height-relative:page;" fillcolor="#000000" filled="t" stroked="t" coordsize="21600,21600" o:gfxdata="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LE+Lb9sAAAAKAQAADwAAAAAAAAABACAAAAAiAAAA&#10;ZHJzL2Rvd25yZXYueG1sUEsBAhQAFAAAAAgAh07iQGto55jLAQAAzgMAAA4AAAAAAAAAAQAgAAAA&#10;KgEAAGRycy9lMm9Eb2MueG1sUEsFBgAAAAAGAAYAWQEAAGcFAAAAAA==&#10;" adj="10800,5400">
                <v:fill on="t" focussize="0,0"/>
                <v:stroke weight="1pt" color="#000000" joinstyle="miter"/>
                <v:imagedata o:title=""/>
                <o:lock v:ext="edit" aspectratio="f"/>
              </v:shape>
            </w:pict>
          </mc:Fallback>
        </mc:AlternateContent>
      </w:r>
      <w:r w:rsidRPr="00EB1051">
        <w:rPr>
          <w:rFonts w:ascii="Arial" w:hAnsi="Arial" w:cs="Arial"/>
          <w:b/>
          <w:noProof/>
          <w:sz w:val="24"/>
          <w:szCs w:val="24"/>
          <w:lang w:eastAsia="en-PH"/>
        </w:rPr>
        <mc:AlternateContent>
          <mc:Choice Requires="wps">
            <w:drawing>
              <wp:anchor distT="0" distB="0" distL="0" distR="0" simplePos="0" relativeHeight="251831296" behindDoc="0" locked="0" layoutInCell="1" allowOverlap="1" wp14:anchorId="616517BE" wp14:editId="7E4CCE14">
                <wp:simplePos x="0" y="0"/>
                <wp:positionH relativeFrom="column">
                  <wp:posOffset>1546225</wp:posOffset>
                </wp:positionH>
                <wp:positionV relativeFrom="paragraph">
                  <wp:posOffset>332105</wp:posOffset>
                </wp:positionV>
                <wp:extent cx="308610" cy="1066800"/>
                <wp:effectExtent l="0" t="38100" r="34925" b="57150"/>
                <wp:wrapNone/>
                <wp:docPr id="1040" name="Right Arrow 9"/>
                <wp:cNvGraphicFramePr/>
                <a:graphic xmlns:a="http://schemas.openxmlformats.org/drawingml/2006/main">
                  <a:graphicData uri="http://schemas.microsoft.com/office/word/2010/wordprocessingShape">
                    <wps:wsp>
                      <wps:cNvSpPr/>
                      <wps:spPr>
                        <a:xfrm>
                          <a:off x="0" y="0"/>
                          <a:ext cx="308472" cy="1066800"/>
                        </a:xfrm>
                        <a:prstGeom prst="rightArrow">
                          <a:avLst/>
                        </a:prstGeom>
                        <a:solidFill>
                          <a:srgbClr val="000000"/>
                        </a:solidFill>
                        <a:ln w="12700" cap="flat" cmpd="sng">
                          <a:solidFill>
                            <a:srgbClr val="000000"/>
                          </a:solidFill>
                          <a:prstDash val="solid"/>
                          <a:miter/>
                        </a:ln>
                      </wps:spPr>
                      <wps:bodyPr/>
                    </wps:wsp>
                  </a:graphicData>
                </a:graphic>
              </wp:anchor>
            </w:drawing>
          </mc:Choice>
          <mc:Fallback xmlns:w16cex="http://schemas.microsoft.com/office/word/2018/wordml/cex" xmlns:w16="http://schemas.microsoft.com/office/word/2018/wordml" xmlns:w16sdtdh="http://schemas.microsoft.com/office/word/2020/wordml/sdtdatahash" xmlns:wpsCustomData="http://www.wps.cn/officeDocument/2013/wpsCustomData">
            <w:pict>
              <v:shape id="Right Arrow 9" o:spid="_x0000_s1026" o:spt="13" type="#_x0000_t13" style="position:absolute;left:0pt;margin-left:121.75pt;margin-top:26.15pt;height:84pt;width:24.3pt;z-index:251831296;mso-width-relative:page;mso-height-relative:page;" fillcolor="#000000" filled="t" stroked="t" coordsize="21600,21600" o:gfxdata="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UU5mXbAAAACgEAAA8AAAAAAAAAAQAgAAAAIgAA&#10;AGRycy9kb3ducmV2LnhtbFBLAQIUABQAAAAIAIdO4kArRu2bzAEAAM0DAAAOAAAAAAAAAAEAIAAA&#10;ACoBAABkcnMvZTJvRG9jLnhtbFBLBQYAAAAABgAGAFkBAABoBQAAAAA=&#10;" adj="10800,5400">
                <v:fill on="t" focussize="0,0"/>
                <v:stroke weight="1pt" color="#000000" joinstyle="miter"/>
                <v:imagedata o:title=""/>
                <o:lock v:ext="edit" aspectratio="f"/>
              </v:shape>
            </w:pict>
          </mc:Fallback>
        </mc:AlternateContent>
      </w:r>
      <w:r w:rsidRPr="00EB1051">
        <w:rPr>
          <w:rFonts w:ascii="Arial" w:hAnsi="Arial" w:cs="Arial"/>
          <w:b/>
          <w:sz w:val="24"/>
          <w:szCs w:val="24"/>
        </w:rPr>
        <w:tab/>
      </w:r>
      <w:r w:rsidRPr="00EB1051">
        <w:rPr>
          <w:rFonts w:ascii="Arial" w:hAnsi="Arial" w:cs="Arial"/>
          <w:b/>
          <w:sz w:val="24"/>
          <w:szCs w:val="24"/>
        </w:rPr>
        <w:tab/>
      </w:r>
    </w:p>
    <w:p w14:paraId="2E7CD185" w14:textId="77777777" w:rsidR="006909C3" w:rsidRPr="00EB1051" w:rsidRDefault="006909C3" w:rsidP="002B5E7B">
      <w:pPr>
        <w:spacing w:line="480" w:lineRule="auto"/>
        <w:rPr>
          <w:rFonts w:ascii="Arial" w:hAnsi="Arial" w:cs="Arial"/>
          <w:b/>
          <w:sz w:val="24"/>
          <w:szCs w:val="24"/>
        </w:rPr>
      </w:pPr>
    </w:p>
    <w:p w14:paraId="057EABCB" w14:textId="77777777" w:rsidR="006909C3" w:rsidRPr="00EB1051" w:rsidRDefault="006909C3" w:rsidP="002B5E7B">
      <w:pPr>
        <w:spacing w:line="480" w:lineRule="auto"/>
        <w:jc w:val="both"/>
        <w:rPr>
          <w:rFonts w:ascii="Arial" w:hAnsi="Arial" w:cs="Arial"/>
          <w:sz w:val="24"/>
          <w:szCs w:val="24"/>
        </w:rPr>
      </w:pPr>
    </w:p>
    <w:p w14:paraId="6791415E" w14:textId="77777777" w:rsidR="006909C3" w:rsidRPr="00EB1051" w:rsidRDefault="006909C3" w:rsidP="002B5E7B">
      <w:pPr>
        <w:spacing w:line="480" w:lineRule="auto"/>
        <w:rPr>
          <w:rFonts w:ascii="Arial" w:hAnsi="Arial" w:cs="Arial"/>
          <w:sz w:val="24"/>
          <w:szCs w:val="24"/>
        </w:rPr>
      </w:pPr>
    </w:p>
    <w:p w14:paraId="4A859CF2" w14:textId="77777777" w:rsidR="006909C3" w:rsidRPr="00EB1051" w:rsidRDefault="006909C3" w:rsidP="002B5E7B">
      <w:pPr>
        <w:spacing w:line="480" w:lineRule="auto"/>
        <w:rPr>
          <w:rFonts w:ascii="Arial" w:hAnsi="Arial" w:cs="Arial"/>
          <w:b/>
          <w:sz w:val="24"/>
          <w:szCs w:val="24"/>
        </w:rPr>
      </w:pPr>
    </w:p>
    <w:p w14:paraId="02E2DC0A" w14:textId="77777777" w:rsidR="006909C3" w:rsidRPr="00EB1051" w:rsidRDefault="006909C3" w:rsidP="002B5E7B">
      <w:pPr>
        <w:spacing w:line="480" w:lineRule="auto"/>
        <w:ind w:left="1440" w:firstLine="720"/>
        <w:rPr>
          <w:rFonts w:ascii="Arial" w:hAnsi="Arial" w:cs="Arial"/>
          <w:sz w:val="24"/>
          <w:szCs w:val="24"/>
        </w:rPr>
      </w:pPr>
    </w:p>
    <w:p w14:paraId="5420233B" w14:textId="77777777" w:rsidR="006909C3" w:rsidRPr="00EB1051" w:rsidRDefault="006909C3" w:rsidP="002B5E7B">
      <w:pPr>
        <w:spacing w:line="480" w:lineRule="auto"/>
        <w:rPr>
          <w:rFonts w:ascii="Arial" w:hAnsi="Arial" w:cs="Arial"/>
          <w:sz w:val="24"/>
          <w:szCs w:val="24"/>
        </w:rPr>
      </w:pPr>
    </w:p>
    <w:p w14:paraId="6FF45FBB" w14:textId="77777777" w:rsidR="006909C3" w:rsidRPr="00EB1051" w:rsidRDefault="00337D99" w:rsidP="00B22FA7">
      <w:pPr>
        <w:spacing w:line="480" w:lineRule="auto"/>
        <w:ind w:firstLine="720"/>
        <w:rPr>
          <w:rFonts w:ascii="Arial" w:hAnsi="Arial" w:cs="Arial"/>
          <w:i/>
          <w:sz w:val="24"/>
          <w:szCs w:val="24"/>
        </w:rPr>
      </w:pPr>
      <w:r w:rsidRPr="00EB1051">
        <w:rPr>
          <w:rFonts w:ascii="Arial" w:hAnsi="Arial" w:cs="Arial"/>
          <w:i/>
          <w:sz w:val="24"/>
          <w:szCs w:val="24"/>
        </w:rPr>
        <w:t xml:space="preserve">Figure 1.0 </w:t>
      </w:r>
      <w:r w:rsidR="00207383">
        <w:rPr>
          <w:rFonts w:ascii="Arial" w:hAnsi="Arial" w:cs="Arial"/>
          <w:i/>
          <w:sz w:val="24"/>
          <w:szCs w:val="24"/>
        </w:rPr>
        <w:t>Paint Center Sales and Inventory System</w:t>
      </w:r>
      <w:r w:rsidRPr="00EB1051">
        <w:rPr>
          <w:rFonts w:ascii="Arial" w:hAnsi="Arial" w:cs="Arial"/>
          <w:i/>
          <w:sz w:val="24"/>
          <w:szCs w:val="24"/>
        </w:rPr>
        <w:t xml:space="preserve"> Flow of the Study.</w:t>
      </w:r>
    </w:p>
    <w:p w14:paraId="0D097CDA" w14:textId="77777777" w:rsidR="006909C3" w:rsidRPr="00EB1051" w:rsidRDefault="00337D99" w:rsidP="002B5E7B">
      <w:pPr>
        <w:spacing w:line="480" w:lineRule="auto"/>
        <w:rPr>
          <w:rFonts w:ascii="Arial" w:hAnsi="Arial" w:cs="Arial"/>
          <w:i/>
          <w:sz w:val="24"/>
          <w:szCs w:val="24"/>
        </w:rPr>
      </w:pPr>
      <w:r w:rsidRPr="00EB1051">
        <w:rPr>
          <w:rFonts w:ascii="Arial" w:hAnsi="Arial" w:cs="Arial"/>
          <w:i/>
          <w:sz w:val="24"/>
          <w:szCs w:val="24"/>
        </w:rPr>
        <w:br w:type="page"/>
      </w:r>
    </w:p>
    <w:p w14:paraId="40076AAC" w14:textId="77777777" w:rsidR="00256C12" w:rsidRDefault="00256C12" w:rsidP="002B5E7B">
      <w:pPr>
        <w:spacing w:line="480" w:lineRule="auto"/>
        <w:rPr>
          <w:rFonts w:ascii="Arial" w:hAnsi="Arial" w:cs="Arial"/>
          <w:b/>
          <w:sz w:val="24"/>
          <w:szCs w:val="24"/>
        </w:rPr>
      </w:pPr>
      <w:r w:rsidRPr="00EB1051">
        <w:rPr>
          <w:rFonts w:ascii="Arial" w:hAnsi="Arial" w:cs="Arial"/>
          <w:b/>
          <w:sz w:val="24"/>
          <w:szCs w:val="24"/>
        </w:rPr>
        <w:lastRenderedPageBreak/>
        <w:t>Functional Decomposition Diagram</w:t>
      </w:r>
    </w:p>
    <w:p w14:paraId="77941A27" w14:textId="77777777" w:rsidR="00ED08DD" w:rsidRPr="00EB1051" w:rsidRDefault="00ED08DD" w:rsidP="002B5E7B">
      <w:pPr>
        <w:spacing w:line="480" w:lineRule="auto"/>
        <w:rPr>
          <w:rFonts w:ascii="Arial" w:hAnsi="Arial" w:cs="Arial"/>
          <w:b/>
          <w:sz w:val="24"/>
          <w:szCs w:val="24"/>
        </w:rPr>
      </w:pPr>
      <w:r>
        <w:rPr>
          <w:rFonts w:ascii="Arial" w:hAnsi="Arial" w:cs="Arial"/>
          <w:b/>
          <w:noProof/>
          <w:sz w:val="24"/>
          <w:szCs w:val="24"/>
        </w:rPr>
        <w:drawing>
          <wp:inline distT="0" distB="0" distL="0" distR="0" wp14:anchorId="638AD158" wp14:editId="5F8E1560">
            <wp:extent cx="6057900" cy="364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dd.png"/>
                    <pic:cNvPicPr/>
                  </pic:nvPicPr>
                  <pic:blipFill>
                    <a:blip r:embed="rId9">
                      <a:extLst>
                        <a:ext uri="{28A0092B-C50C-407E-A947-70E740481C1C}">
                          <a14:useLocalDpi xmlns:a14="http://schemas.microsoft.com/office/drawing/2010/main" val="0"/>
                        </a:ext>
                      </a:extLst>
                    </a:blip>
                    <a:stretch>
                      <a:fillRect/>
                    </a:stretch>
                  </pic:blipFill>
                  <pic:spPr>
                    <a:xfrm>
                      <a:off x="0" y="0"/>
                      <a:ext cx="6057900" cy="3644900"/>
                    </a:xfrm>
                    <a:prstGeom prst="rect">
                      <a:avLst/>
                    </a:prstGeom>
                  </pic:spPr>
                </pic:pic>
              </a:graphicData>
            </a:graphic>
          </wp:inline>
        </w:drawing>
      </w:r>
    </w:p>
    <w:p w14:paraId="07BC49ED" w14:textId="6B6B6810" w:rsidR="0085135E" w:rsidRPr="00EB1051" w:rsidRDefault="0085135E" w:rsidP="00560E49">
      <w:pPr>
        <w:spacing w:line="480" w:lineRule="auto"/>
        <w:rPr>
          <w:rFonts w:ascii="Arial" w:hAnsi="Arial" w:cs="Arial"/>
          <w:i/>
          <w:sz w:val="24"/>
          <w:szCs w:val="24"/>
        </w:rPr>
      </w:pPr>
      <w:r w:rsidRPr="00EB1051">
        <w:rPr>
          <w:rFonts w:ascii="Arial" w:hAnsi="Arial" w:cs="Arial"/>
          <w:i/>
          <w:sz w:val="24"/>
          <w:szCs w:val="24"/>
        </w:rPr>
        <w:t>Figure 1.1</w:t>
      </w:r>
      <w:r w:rsidR="00CC315B">
        <w:rPr>
          <w:rFonts w:ascii="Arial" w:hAnsi="Arial" w:cs="Arial"/>
          <w:i/>
          <w:sz w:val="24"/>
          <w:szCs w:val="24"/>
        </w:rPr>
        <w:t xml:space="preserve"> </w:t>
      </w:r>
      <w:r w:rsidR="00CC315B">
        <w:rPr>
          <w:rFonts w:ascii="Arial" w:hAnsi="Arial" w:cs="Arial"/>
          <w:bCs/>
          <w:i/>
          <w:sz w:val="24"/>
          <w:szCs w:val="24"/>
        </w:rPr>
        <w:t>Paint Center Sales and Inventory</w:t>
      </w:r>
      <w:r w:rsidR="00340AA7" w:rsidRPr="00EB1051">
        <w:rPr>
          <w:rFonts w:ascii="Arial" w:hAnsi="Arial" w:cs="Arial"/>
          <w:bCs/>
          <w:i/>
          <w:sz w:val="24"/>
          <w:szCs w:val="24"/>
        </w:rPr>
        <w:t xml:space="preserve"> System</w:t>
      </w:r>
      <w:r w:rsidRPr="00EB1051">
        <w:rPr>
          <w:rFonts w:ascii="Arial" w:hAnsi="Arial" w:cs="Arial"/>
          <w:bCs/>
          <w:i/>
          <w:sz w:val="24"/>
          <w:szCs w:val="24"/>
        </w:rPr>
        <w:t xml:space="preserve"> </w:t>
      </w:r>
      <w:r w:rsidRPr="00EB1051">
        <w:rPr>
          <w:rFonts w:ascii="Arial" w:hAnsi="Arial" w:cs="Arial"/>
          <w:i/>
          <w:sz w:val="24"/>
          <w:szCs w:val="24"/>
        </w:rPr>
        <w:t>Functional Decomposition Diagram.</w:t>
      </w:r>
    </w:p>
    <w:p w14:paraId="5D6CB108" w14:textId="77777777" w:rsidR="0085135E" w:rsidRPr="00EB1051" w:rsidRDefault="0085135E" w:rsidP="002B5E7B">
      <w:pPr>
        <w:spacing w:line="480" w:lineRule="auto"/>
        <w:rPr>
          <w:rFonts w:ascii="Arial" w:hAnsi="Arial" w:cs="Arial"/>
          <w:b/>
          <w:sz w:val="24"/>
          <w:szCs w:val="24"/>
        </w:rPr>
      </w:pPr>
    </w:p>
    <w:p w14:paraId="2DD078FE" w14:textId="77777777" w:rsidR="00E91F02" w:rsidRPr="00EB1051" w:rsidRDefault="00E91F02" w:rsidP="002B5E7B">
      <w:pPr>
        <w:spacing w:after="0" w:line="480" w:lineRule="auto"/>
        <w:jc w:val="center"/>
        <w:rPr>
          <w:rFonts w:ascii="Arial" w:hAnsi="Arial" w:cs="Arial"/>
          <w:sz w:val="24"/>
          <w:szCs w:val="24"/>
        </w:rPr>
      </w:pPr>
      <w:r w:rsidRPr="00EB1051">
        <w:rPr>
          <w:rFonts w:ascii="Arial" w:hAnsi="Arial" w:cs="Arial"/>
          <w:i/>
          <w:sz w:val="24"/>
          <w:szCs w:val="24"/>
        </w:rPr>
        <w:t>.</w:t>
      </w:r>
      <w:r w:rsidRPr="00EB1051">
        <w:rPr>
          <w:rFonts w:ascii="Arial" w:hAnsi="Arial" w:cs="Arial"/>
          <w:sz w:val="24"/>
          <w:szCs w:val="24"/>
        </w:rPr>
        <w:br w:type="page"/>
      </w:r>
    </w:p>
    <w:p w14:paraId="31BE7022" w14:textId="77777777" w:rsidR="00415C4B" w:rsidRPr="00EB1051" w:rsidRDefault="00E91F02" w:rsidP="002B5E7B">
      <w:pPr>
        <w:spacing w:line="480" w:lineRule="auto"/>
        <w:rPr>
          <w:rFonts w:ascii="Arial" w:hAnsi="Arial" w:cs="Arial"/>
          <w:b/>
          <w:sz w:val="24"/>
          <w:szCs w:val="24"/>
        </w:rPr>
      </w:pPr>
      <w:r w:rsidRPr="00EB1051">
        <w:rPr>
          <w:rFonts w:ascii="Arial" w:hAnsi="Arial" w:cs="Arial"/>
          <w:b/>
          <w:sz w:val="24"/>
          <w:szCs w:val="24"/>
        </w:rPr>
        <w:lastRenderedPageBreak/>
        <w:t>System design</w:t>
      </w:r>
    </w:p>
    <w:p w14:paraId="71E0833E" w14:textId="13483D8D" w:rsidR="00937D0C" w:rsidRDefault="00937D0C" w:rsidP="002B5E7B">
      <w:pPr>
        <w:spacing w:line="480" w:lineRule="auto"/>
        <w:rPr>
          <w:rFonts w:ascii="Arial" w:hAnsi="Arial" w:cs="Arial"/>
          <w:b/>
          <w:bCs/>
          <w:noProof/>
          <w:sz w:val="24"/>
          <w:szCs w:val="24"/>
          <w:lang w:val="en-US"/>
        </w:rPr>
      </w:pPr>
      <w:r w:rsidRPr="00EB1051">
        <w:rPr>
          <w:rFonts w:ascii="Arial" w:hAnsi="Arial" w:cs="Arial"/>
          <w:b/>
          <w:bCs/>
          <w:sz w:val="24"/>
          <w:szCs w:val="24"/>
        </w:rPr>
        <w:t xml:space="preserve">User Interface Design </w:t>
      </w:r>
      <w:r w:rsidR="00755101" w:rsidRPr="00EB1051">
        <w:rPr>
          <w:rFonts w:ascii="Arial" w:hAnsi="Arial" w:cs="Arial"/>
          <w:b/>
          <w:bCs/>
          <w:noProof/>
          <w:sz w:val="24"/>
          <w:szCs w:val="24"/>
          <w:lang w:val="en-US"/>
        </w:rPr>
        <w:t xml:space="preserve"> </w:t>
      </w:r>
    </w:p>
    <w:p w14:paraId="7AE94852" w14:textId="6BC9B1D9" w:rsidR="004224AE" w:rsidRPr="00EB1051" w:rsidRDefault="004224AE" w:rsidP="004224AE">
      <w:pPr>
        <w:spacing w:line="480" w:lineRule="auto"/>
        <w:rPr>
          <w:rFonts w:ascii="Arial" w:hAnsi="Arial" w:cs="Arial"/>
          <w:b/>
          <w:bCs/>
          <w:sz w:val="24"/>
          <w:szCs w:val="24"/>
        </w:rPr>
      </w:pPr>
      <w:r w:rsidRPr="00EB1051">
        <w:rPr>
          <w:rFonts w:ascii="Arial" w:hAnsi="Arial" w:cs="Arial"/>
          <w:b/>
          <w:bCs/>
          <w:sz w:val="24"/>
          <w:szCs w:val="24"/>
        </w:rPr>
        <w:t>Admin Menu Page</w:t>
      </w:r>
    </w:p>
    <w:p w14:paraId="404BA489" w14:textId="086898E2" w:rsidR="004224AE" w:rsidRPr="004224AE" w:rsidRDefault="004224AE" w:rsidP="002B5E7B">
      <w:pPr>
        <w:spacing w:line="480" w:lineRule="auto"/>
        <w:rPr>
          <w:rFonts w:ascii="Arial" w:hAnsi="Arial" w:cs="Arial"/>
          <w:b/>
          <w:sz w:val="24"/>
          <w:szCs w:val="24"/>
        </w:rPr>
      </w:pPr>
      <w:r w:rsidRPr="00EB1051">
        <w:rPr>
          <w:rFonts w:ascii="Arial" w:hAnsi="Arial" w:cs="Arial"/>
          <w:noProof/>
          <w:sz w:val="24"/>
          <w:szCs w:val="24"/>
          <w:lang w:eastAsia="en-PH"/>
        </w:rPr>
        <mc:AlternateContent>
          <mc:Choice Requires="wps">
            <w:drawing>
              <wp:anchor distT="0" distB="0" distL="114300" distR="114300" simplePos="0" relativeHeight="252431360" behindDoc="0" locked="0" layoutInCell="1" allowOverlap="1" wp14:anchorId="1F175E5A" wp14:editId="3DE7A143">
                <wp:simplePos x="0" y="0"/>
                <wp:positionH relativeFrom="page">
                  <wp:align>center</wp:align>
                </wp:positionH>
                <wp:positionV relativeFrom="paragraph">
                  <wp:posOffset>355282</wp:posOffset>
                </wp:positionV>
                <wp:extent cx="533907" cy="4890555"/>
                <wp:effectExtent l="0" t="6668" r="12383" b="88582"/>
                <wp:wrapNone/>
                <wp:docPr id="10" name="Right Brace 10"/>
                <wp:cNvGraphicFramePr/>
                <a:graphic xmlns:a="http://schemas.openxmlformats.org/drawingml/2006/main">
                  <a:graphicData uri="http://schemas.microsoft.com/office/word/2010/wordprocessingShape">
                    <wps:wsp>
                      <wps:cNvSpPr/>
                      <wps:spPr>
                        <a:xfrm rot="5400000">
                          <a:off x="0" y="0"/>
                          <a:ext cx="533907" cy="4890555"/>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3B3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26" type="#_x0000_t88" style="position:absolute;margin-left:0;margin-top:27.95pt;width:42.05pt;height:385.1pt;rotation:90;z-index:252431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" adj="197" strokecolor="red" strokeweight="1.5pt">
                <v:stroke joinstyle="miter"/>
                <w10:wrap anchorx="page"/>
              </v:shape>
            </w:pict>
          </mc:Fallback>
        </mc:AlternateContent>
      </w:r>
      <w:r w:rsidRPr="00EB1051">
        <w:rPr>
          <w:rFonts w:ascii="Arial" w:hAnsi="Arial" w:cs="Arial"/>
          <w:b/>
          <w:bCs/>
          <w:noProof/>
          <w:sz w:val="24"/>
          <w:szCs w:val="24"/>
          <w:lang w:eastAsia="en-PH"/>
        </w:rPr>
        <w:drawing>
          <wp:inline distT="0" distB="0" distL="0" distR="0" wp14:anchorId="4CB6CBD8" wp14:editId="5C55766E">
            <wp:extent cx="5454015" cy="2861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png"/>
                    <pic:cNvPicPr/>
                  </pic:nvPicPr>
                  <pic:blipFill>
                    <a:blip r:embed="rId10">
                      <a:extLst>
                        <a:ext uri="{28A0092B-C50C-407E-A947-70E740481C1C}">
                          <a14:useLocalDpi xmlns:a14="http://schemas.microsoft.com/office/drawing/2010/main" val="0"/>
                        </a:ext>
                      </a:extLst>
                    </a:blip>
                    <a:stretch>
                      <a:fillRect/>
                    </a:stretch>
                  </pic:blipFill>
                  <pic:spPr>
                    <a:xfrm>
                      <a:off x="0" y="0"/>
                      <a:ext cx="5478416" cy="2874749"/>
                    </a:xfrm>
                    <a:prstGeom prst="rect">
                      <a:avLst/>
                    </a:prstGeom>
                  </pic:spPr>
                </pic:pic>
              </a:graphicData>
            </a:graphic>
          </wp:inline>
        </w:drawing>
      </w:r>
    </w:p>
    <w:p w14:paraId="2D75E7AE" w14:textId="605B45AD" w:rsidR="004224AE" w:rsidRDefault="004224AE" w:rsidP="002B5E7B">
      <w:pPr>
        <w:spacing w:line="480" w:lineRule="auto"/>
        <w:rPr>
          <w:rFonts w:ascii="Arial" w:hAnsi="Arial" w:cs="Arial"/>
          <w:b/>
          <w:bCs/>
          <w:sz w:val="24"/>
          <w:szCs w:val="24"/>
        </w:rPr>
      </w:pPr>
      <w:r w:rsidRPr="00EB1051">
        <w:rPr>
          <w:rFonts w:ascii="Arial" w:hAnsi="Arial" w:cs="Arial"/>
          <w:noProof/>
          <w:sz w:val="24"/>
          <w:szCs w:val="24"/>
          <w:lang w:eastAsia="en-PH"/>
        </w:rPr>
        <mc:AlternateContent>
          <mc:Choice Requires="wps">
            <w:drawing>
              <wp:anchor distT="0" distB="0" distL="114300" distR="114300" simplePos="0" relativeHeight="252433408" behindDoc="0" locked="0" layoutInCell="1" allowOverlap="1" wp14:anchorId="050C3C77" wp14:editId="2CC42B46">
                <wp:simplePos x="0" y="0"/>
                <wp:positionH relativeFrom="margin">
                  <wp:posOffset>2368712</wp:posOffset>
                </wp:positionH>
                <wp:positionV relativeFrom="paragraph">
                  <wp:posOffset>63751</wp:posOffset>
                </wp:positionV>
                <wp:extent cx="711200" cy="273050"/>
                <wp:effectExtent l="0" t="0" r="12700" b="12700"/>
                <wp:wrapNone/>
                <wp:docPr id="12" name="Text Box 12"/>
                <wp:cNvGraphicFramePr/>
                <a:graphic xmlns:a="http://schemas.openxmlformats.org/drawingml/2006/main">
                  <a:graphicData uri="http://schemas.microsoft.com/office/word/2010/wordprocessingShape">
                    <wps:wsp>
                      <wps:cNvSpPr txBox="1"/>
                      <wps:spPr>
                        <a:xfrm>
                          <a:off x="0" y="0"/>
                          <a:ext cx="711200" cy="273050"/>
                        </a:xfrm>
                        <a:prstGeom prst="rect">
                          <a:avLst/>
                        </a:prstGeom>
                        <a:solidFill>
                          <a:schemeClr val="lt1"/>
                        </a:solidFill>
                        <a:ln w="6350">
                          <a:solidFill>
                            <a:prstClr val="black"/>
                          </a:solidFill>
                        </a:ln>
                      </wps:spPr>
                      <wps:txbx>
                        <w:txbxContent>
                          <w:p w14:paraId="77154456" w14:textId="77777777" w:rsidR="00657236" w:rsidRPr="002A0B10" w:rsidRDefault="00657236" w:rsidP="004224AE">
                            <w:pPr>
                              <w:rPr>
                                <w:rFonts w:ascii="Arial" w:hAnsi="Arial" w:cs="Arial"/>
                                <w:sz w:val="24"/>
                                <w:szCs w:val="24"/>
                              </w:rPr>
                            </w:pPr>
                            <w:r w:rsidRPr="002A0B10">
                              <w:rPr>
                                <w:rFonts w:ascii="Arial" w:hAnsi="Arial" w:cs="Arial"/>
                                <w:sz w:val="24"/>
                                <w:szCs w:val="24"/>
                              </w:rPr>
                              <w:t>Buttons.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type w14:anchorId="050C3C77" id="_x0000_t202" coordsize="21600,21600" o:spt="202" path="m,l,21600r21600,l21600,xe">
                <v:stroke joinstyle="miter"/>
                <v:path gradientshapeok="t" o:connecttype="rect"/>
              </v:shapetype>
              <v:shape id="Text Box 12" o:spid="_x0000_s1029" type="#_x0000_t202" style="position:absolute;margin-left:186.5pt;margin-top:5pt;width:56pt;height:21.5pt;z-index:25243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" fillcolor="white [3201]" strokeweight=".5pt">
                <v:textbox>
                  <w:txbxContent>
                    <w:p w14:paraId="77154456" w14:textId="77777777" w:rsidR="00657236" w:rsidRPr="002A0B10" w:rsidRDefault="00657236" w:rsidP="004224AE">
                      <w:pPr>
                        <w:rPr>
                          <w:rFonts w:ascii="Arial" w:hAnsi="Arial" w:cs="Arial"/>
                          <w:sz w:val="24"/>
                          <w:szCs w:val="24"/>
                        </w:rPr>
                      </w:pPr>
                      <w:r w:rsidRPr="002A0B10">
                        <w:rPr>
                          <w:rFonts w:ascii="Arial" w:hAnsi="Arial" w:cs="Arial"/>
                          <w:sz w:val="24"/>
                          <w:szCs w:val="24"/>
                        </w:rPr>
                        <w:t>Buttons.</w:t>
                      </w:r>
                    </w:p>
                  </w:txbxContent>
                </v:textbox>
                <w10:wrap anchorx="margin"/>
              </v:shape>
            </w:pict>
          </mc:Fallback>
        </mc:AlternateContent>
      </w:r>
    </w:p>
    <w:p w14:paraId="407E1254" w14:textId="779A936D" w:rsidR="004224AE" w:rsidRDefault="0004577A" w:rsidP="002B5E7B">
      <w:pPr>
        <w:spacing w:line="480" w:lineRule="auto"/>
        <w:rPr>
          <w:rFonts w:ascii="Arial" w:hAnsi="Arial" w:cs="Arial"/>
          <w:b/>
          <w:bCs/>
          <w:sz w:val="24"/>
          <w:szCs w:val="24"/>
        </w:rPr>
      </w:pPr>
      <w:r w:rsidRPr="00EB1051">
        <w:rPr>
          <w:rFonts w:ascii="Arial" w:hAnsi="Arial" w:cs="Arial"/>
          <w:b/>
          <w:noProof/>
          <w:sz w:val="24"/>
          <w:szCs w:val="24"/>
          <w:lang w:eastAsia="en-PH"/>
        </w:rPr>
        <w:lastRenderedPageBreak/>
        <mc:AlternateContent>
          <mc:Choice Requires="wps">
            <w:drawing>
              <wp:anchor distT="0" distB="0" distL="114300" distR="114300" simplePos="0" relativeHeight="252437504" behindDoc="0" locked="0" layoutInCell="1" allowOverlap="1" wp14:anchorId="4B632F7A" wp14:editId="432EF394">
                <wp:simplePos x="0" y="0"/>
                <wp:positionH relativeFrom="margin">
                  <wp:align>center</wp:align>
                </wp:positionH>
                <wp:positionV relativeFrom="paragraph">
                  <wp:posOffset>691466</wp:posOffset>
                </wp:positionV>
                <wp:extent cx="425018" cy="4614545"/>
                <wp:effectExtent l="635" t="0" r="13970" b="90170"/>
                <wp:wrapNone/>
                <wp:docPr id="14" name="Right Brace 14"/>
                <wp:cNvGraphicFramePr/>
                <a:graphic xmlns:a="http://schemas.openxmlformats.org/drawingml/2006/main">
                  <a:graphicData uri="http://schemas.microsoft.com/office/word/2010/wordprocessingShape">
                    <wps:wsp>
                      <wps:cNvSpPr/>
                      <wps:spPr>
                        <a:xfrm rot="5400000">
                          <a:off x="0" y="0"/>
                          <a:ext cx="425018" cy="4614545"/>
                        </a:xfrm>
                        <a:prstGeom prst="rightBrace">
                          <a:avLst>
                            <a:gd name="adj1" fmla="val 8333"/>
                            <a:gd name="adj2" fmla="val 49309"/>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3413515C" id="Right Brace 14" o:spid="_x0000_s1026" type="#_x0000_t88" style="position:absolute;margin-left:0;margin-top:54.45pt;width:33.45pt;height:363.35pt;rotation:90;z-index:25243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" adj="166,10651" strokecolor="red" strokeweight="1.5pt">
                <v:stroke joinstyle="miter"/>
                <w10:wrap anchorx="margin"/>
              </v:shape>
            </w:pict>
          </mc:Fallback>
        </mc:AlternateContent>
      </w:r>
      <w:r w:rsidRPr="00EB1051">
        <w:rPr>
          <w:rFonts w:ascii="Arial" w:hAnsi="Arial" w:cs="Arial"/>
          <w:b/>
          <w:noProof/>
          <w:sz w:val="24"/>
          <w:szCs w:val="24"/>
          <w:lang w:eastAsia="en-PH"/>
        </w:rPr>
        <w:drawing>
          <wp:anchor distT="0" distB="0" distL="114300" distR="114300" simplePos="0" relativeHeight="252435456" behindDoc="0" locked="0" layoutInCell="1" allowOverlap="1" wp14:anchorId="0C27D298" wp14:editId="5C98E137">
            <wp:simplePos x="0" y="0"/>
            <wp:positionH relativeFrom="margin">
              <wp:posOffset>0</wp:posOffset>
            </wp:positionH>
            <wp:positionV relativeFrom="paragraph">
              <wp:posOffset>449580</wp:posOffset>
            </wp:positionV>
            <wp:extent cx="6057900" cy="266509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HIERMENU.png"/>
                    <pic:cNvPicPr/>
                  </pic:nvPicPr>
                  <pic:blipFill>
                    <a:blip r:embed="rId11">
                      <a:extLst>
                        <a:ext uri="{28A0092B-C50C-407E-A947-70E740481C1C}">
                          <a14:useLocalDpi xmlns:a14="http://schemas.microsoft.com/office/drawing/2010/main" val="0"/>
                        </a:ext>
                      </a:extLst>
                    </a:blip>
                    <a:stretch>
                      <a:fillRect/>
                    </a:stretch>
                  </pic:blipFill>
                  <pic:spPr>
                    <a:xfrm>
                      <a:off x="0" y="0"/>
                      <a:ext cx="6057900" cy="2665095"/>
                    </a:xfrm>
                    <a:prstGeom prst="rect">
                      <a:avLst/>
                    </a:prstGeom>
                  </pic:spPr>
                </pic:pic>
              </a:graphicData>
            </a:graphic>
            <wp14:sizeRelV relativeFrom="margin">
              <wp14:pctHeight>0</wp14:pctHeight>
            </wp14:sizeRelV>
          </wp:anchor>
        </w:drawing>
      </w:r>
      <w:r w:rsidR="001C4B26">
        <w:rPr>
          <w:rFonts w:ascii="Arial" w:hAnsi="Arial" w:cs="Arial"/>
          <w:b/>
          <w:bCs/>
          <w:sz w:val="24"/>
          <w:szCs w:val="24"/>
        </w:rPr>
        <w:t>Cashier Menu Page</w:t>
      </w:r>
    </w:p>
    <w:p w14:paraId="5DD1171B" w14:textId="39096134" w:rsidR="004224AE" w:rsidRDefault="0004577A" w:rsidP="002B5E7B">
      <w:pPr>
        <w:spacing w:line="480" w:lineRule="auto"/>
        <w:rPr>
          <w:rFonts w:ascii="Arial" w:hAnsi="Arial" w:cs="Arial"/>
          <w:b/>
          <w:bCs/>
          <w:sz w:val="24"/>
          <w:szCs w:val="24"/>
        </w:rPr>
      </w:pPr>
      <w:r w:rsidRPr="00EB1051">
        <w:rPr>
          <w:rFonts w:ascii="Arial" w:hAnsi="Arial" w:cs="Arial"/>
          <w:b/>
          <w:noProof/>
          <w:sz w:val="24"/>
          <w:szCs w:val="24"/>
        </w:rPr>
        <mc:AlternateContent>
          <mc:Choice Requires="wps">
            <w:drawing>
              <wp:anchor distT="0" distB="0" distL="114300" distR="114300" simplePos="0" relativeHeight="252439552" behindDoc="0" locked="0" layoutInCell="1" allowOverlap="1" wp14:anchorId="37E2D119" wp14:editId="603D4EFE">
                <wp:simplePos x="0" y="0"/>
                <wp:positionH relativeFrom="column">
                  <wp:posOffset>2630658</wp:posOffset>
                </wp:positionH>
                <wp:positionV relativeFrom="paragraph">
                  <wp:posOffset>2945178</wp:posOffset>
                </wp:positionV>
                <wp:extent cx="829340" cy="329610"/>
                <wp:effectExtent l="0" t="0" r="27940" b="13335"/>
                <wp:wrapNone/>
                <wp:docPr id="15" name="Rectangle: Rounded Corners 15"/>
                <wp:cNvGraphicFramePr/>
                <a:graphic xmlns:a="http://schemas.openxmlformats.org/drawingml/2006/main">
                  <a:graphicData uri="http://schemas.microsoft.com/office/word/2010/wordprocessingShape">
                    <wps:wsp>
                      <wps:cNvSpPr/>
                      <wps:spPr>
                        <a:xfrm>
                          <a:off x="0" y="0"/>
                          <a:ext cx="829340" cy="329610"/>
                        </a:xfrm>
                        <a:prstGeom prst="roundRect">
                          <a:avLst/>
                        </a:prstGeom>
                      </wps:spPr>
                      <wps:style>
                        <a:lnRef idx="2">
                          <a:schemeClr val="dk1"/>
                        </a:lnRef>
                        <a:fillRef idx="1">
                          <a:schemeClr val="lt1"/>
                        </a:fillRef>
                        <a:effectRef idx="0">
                          <a:schemeClr val="dk1"/>
                        </a:effectRef>
                        <a:fontRef idx="minor">
                          <a:schemeClr val="dk1"/>
                        </a:fontRef>
                      </wps:style>
                      <wps:txbx>
                        <w:txbxContent>
                          <w:p w14:paraId="122FC5C3" w14:textId="77777777" w:rsidR="00657236" w:rsidRDefault="00657236" w:rsidP="0004577A">
                            <w:pPr>
                              <w:jc w:val="center"/>
                              <w:rPr>
                                <w:lang w:val="en-US"/>
                              </w:rPr>
                            </w:pPr>
                            <w:r>
                              <w:rPr>
                                <w:lang w:val="en-US"/>
                              </w:rPr>
                              <w:t>Buttons</w:t>
                            </w:r>
                          </w:p>
                          <w:p w14:paraId="4DC27B84" w14:textId="77777777" w:rsidR="00657236" w:rsidRPr="00276C6E" w:rsidRDefault="00657236" w:rsidP="0004577A">
                            <w:pPr>
                              <w:jc w:val="both"/>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2D119" id="Rectangle: Rounded Corners 15" o:spid="_x0000_s1030" style="position:absolute;margin-left:207.15pt;margin-top:231.9pt;width:65.3pt;height:25.9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" fillcolor="white [3201]" strokecolor="black [3200]" strokeweight="1pt">
                <v:stroke joinstyle="miter"/>
                <v:textbox>
                  <w:txbxContent>
                    <w:p w14:paraId="122FC5C3" w14:textId="77777777" w:rsidR="00657236" w:rsidRDefault="00657236" w:rsidP="0004577A">
                      <w:pPr>
                        <w:jc w:val="center"/>
                        <w:rPr>
                          <w:lang w:val="en-US"/>
                        </w:rPr>
                      </w:pPr>
                      <w:r>
                        <w:rPr>
                          <w:lang w:val="en-US"/>
                        </w:rPr>
                        <w:t>Buttons</w:t>
                      </w:r>
                    </w:p>
                    <w:p w14:paraId="4DC27B84" w14:textId="77777777" w:rsidR="00657236" w:rsidRPr="00276C6E" w:rsidRDefault="00657236" w:rsidP="0004577A">
                      <w:pPr>
                        <w:jc w:val="both"/>
                        <w:rPr>
                          <w:lang w:val="en-US"/>
                        </w:rPr>
                      </w:pPr>
                    </w:p>
                  </w:txbxContent>
                </v:textbox>
              </v:roundrect>
            </w:pict>
          </mc:Fallback>
        </mc:AlternateContent>
      </w:r>
    </w:p>
    <w:p w14:paraId="276098F2" w14:textId="77777777" w:rsidR="004224AE" w:rsidRDefault="004224AE" w:rsidP="002B5E7B">
      <w:pPr>
        <w:spacing w:line="480" w:lineRule="auto"/>
        <w:rPr>
          <w:rFonts w:ascii="Arial" w:hAnsi="Arial" w:cs="Arial"/>
          <w:b/>
          <w:bCs/>
          <w:sz w:val="24"/>
          <w:szCs w:val="24"/>
        </w:rPr>
      </w:pPr>
    </w:p>
    <w:p w14:paraId="67285843" w14:textId="77777777" w:rsidR="004224AE" w:rsidRDefault="004224AE" w:rsidP="002B5E7B">
      <w:pPr>
        <w:spacing w:line="480" w:lineRule="auto"/>
        <w:rPr>
          <w:rFonts w:ascii="Arial" w:hAnsi="Arial" w:cs="Arial"/>
          <w:b/>
          <w:bCs/>
          <w:sz w:val="24"/>
          <w:szCs w:val="24"/>
        </w:rPr>
      </w:pPr>
    </w:p>
    <w:p w14:paraId="48BEF86D" w14:textId="77777777" w:rsidR="004224AE" w:rsidRDefault="004224AE" w:rsidP="002B5E7B">
      <w:pPr>
        <w:spacing w:line="480" w:lineRule="auto"/>
        <w:rPr>
          <w:rFonts w:ascii="Arial" w:hAnsi="Arial" w:cs="Arial"/>
          <w:b/>
          <w:bCs/>
          <w:sz w:val="24"/>
          <w:szCs w:val="24"/>
        </w:rPr>
      </w:pPr>
    </w:p>
    <w:p w14:paraId="6B19981C" w14:textId="61F86AB9" w:rsidR="004224AE" w:rsidRDefault="004224AE" w:rsidP="002B5E7B">
      <w:pPr>
        <w:spacing w:line="480" w:lineRule="auto"/>
        <w:rPr>
          <w:rFonts w:ascii="Arial" w:hAnsi="Arial" w:cs="Arial"/>
          <w:b/>
          <w:bCs/>
          <w:sz w:val="24"/>
          <w:szCs w:val="24"/>
        </w:rPr>
      </w:pPr>
    </w:p>
    <w:p w14:paraId="44B265A0" w14:textId="77777777" w:rsidR="00721BD6" w:rsidRDefault="00721BD6" w:rsidP="002B5E7B">
      <w:pPr>
        <w:spacing w:line="480" w:lineRule="auto"/>
        <w:rPr>
          <w:rFonts w:ascii="Arial" w:hAnsi="Arial" w:cs="Arial"/>
          <w:b/>
          <w:bCs/>
          <w:sz w:val="24"/>
          <w:szCs w:val="24"/>
        </w:rPr>
      </w:pPr>
    </w:p>
    <w:p w14:paraId="6CB7FE39" w14:textId="77777777" w:rsidR="00721BD6" w:rsidRDefault="00721BD6" w:rsidP="002B5E7B">
      <w:pPr>
        <w:spacing w:line="480" w:lineRule="auto"/>
        <w:rPr>
          <w:rFonts w:ascii="Arial" w:hAnsi="Arial" w:cs="Arial"/>
          <w:b/>
          <w:bCs/>
          <w:sz w:val="24"/>
          <w:szCs w:val="24"/>
        </w:rPr>
      </w:pPr>
    </w:p>
    <w:p w14:paraId="555C5BC7" w14:textId="77777777" w:rsidR="00721BD6" w:rsidRDefault="00721BD6" w:rsidP="002B5E7B">
      <w:pPr>
        <w:spacing w:line="480" w:lineRule="auto"/>
        <w:rPr>
          <w:rFonts w:ascii="Arial" w:hAnsi="Arial" w:cs="Arial"/>
          <w:b/>
          <w:bCs/>
          <w:sz w:val="24"/>
          <w:szCs w:val="24"/>
        </w:rPr>
      </w:pPr>
    </w:p>
    <w:p w14:paraId="6B2B5DBC" w14:textId="77777777" w:rsidR="00721BD6" w:rsidRDefault="00721BD6" w:rsidP="002B5E7B">
      <w:pPr>
        <w:spacing w:line="480" w:lineRule="auto"/>
        <w:rPr>
          <w:rFonts w:ascii="Arial" w:hAnsi="Arial" w:cs="Arial"/>
          <w:b/>
          <w:bCs/>
          <w:sz w:val="24"/>
          <w:szCs w:val="24"/>
        </w:rPr>
      </w:pPr>
    </w:p>
    <w:p w14:paraId="1D6C8E0D" w14:textId="77777777" w:rsidR="00721BD6" w:rsidRDefault="00721BD6" w:rsidP="002B5E7B">
      <w:pPr>
        <w:spacing w:line="480" w:lineRule="auto"/>
        <w:rPr>
          <w:rFonts w:ascii="Arial" w:hAnsi="Arial" w:cs="Arial"/>
          <w:b/>
          <w:bCs/>
          <w:sz w:val="24"/>
          <w:szCs w:val="24"/>
        </w:rPr>
      </w:pPr>
    </w:p>
    <w:p w14:paraId="4EA3309C" w14:textId="77777777" w:rsidR="00721BD6" w:rsidRDefault="00721BD6" w:rsidP="002B5E7B">
      <w:pPr>
        <w:spacing w:line="480" w:lineRule="auto"/>
        <w:rPr>
          <w:rFonts w:ascii="Arial" w:hAnsi="Arial" w:cs="Arial"/>
          <w:b/>
          <w:bCs/>
          <w:sz w:val="24"/>
          <w:szCs w:val="24"/>
        </w:rPr>
      </w:pPr>
    </w:p>
    <w:p w14:paraId="4D17D8E2" w14:textId="68924663" w:rsidR="00755101" w:rsidRPr="00EB1051" w:rsidRDefault="00142EF3" w:rsidP="002B5E7B">
      <w:pPr>
        <w:spacing w:line="480" w:lineRule="auto"/>
        <w:rPr>
          <w:rFonts w:ascii="Arial" w:hAnsi="Arial" w:cs="Arial"/>
          <w:b/>
          <w:bCs/>
          <w:sz w:val="24"/>
          <w:szCs w:val="24"/>
        </w:rPr>
      </w:pPr>
      <w:r w:rsidRPr="00EB1051">
        <w:rPr>
          <w:rFonts w:ascii="Arial" w:hAnsi="Arial" w:cs="Arial"/>
          <w:b/>
          <w:bCs/>
          <w:sz w:val="24"/>
          <w:szCs w:val="24"/>
        </w:rPr>
        <w:lastRenderedPageBreak/>
        <w:t>Screen Loading Page</w:t>
      </w:r>
    </w:p>
    <w:p w14:paraId="26E83D94" w14:textId="77777777" w:rsidR="00755101" w:rsidRPr="00EB1051" w:rsidRDefault="00755101" w:rsidP="002B5E7B">
      <w:pPr>
        <w:spacing w:line="480" w:lineRule="auto"/>
        <w:rPr>
          <w:rFonts w:ascii="Arial" w:hAnsi="Arial" w:cs="Arial"/>
          <w:b/>
          <w:bCs/>
          <w:sz w:val="24"/>
          <w:szCs w:val="24"/>
        </w:rPr>
      </w:pPr>
      <w:r w:rsidRPr="00EB1051">
        <w:rPr>
          <w:rFonts w:ascii="Arial" w:hAnsi="Arial" w:cs="Arial"/>
          <w:b/>
          <w:bCs/>
          <w:noProof/>
          <w:sz w:val="24"/>
          <w:szCs w:val="24"/>
          <w:lang w:eastAsia="en-PH"/>
        </w:rPr>
        <w:drawing>
          <wp:inline distT="0" distB="0" distL="0" distR="0" wp14:anchorId="68D7001B" wp14:editId="1B2BEBCB">
            <wp:extent cx="5782327" cy="3063527"/>
            <wp:effectExtent l="0" t="0" r="889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png"/>
                    <pic:cNvPicPr/>
                  </pic:nvPicPr>
                  <pic:blipFill>
                    <a:blip r:embed="rId12">
                      <a:extLst>
                        <a:ext uri="{28A0092B-C50C-407E-A947-70E740481C1C}">
                          <a14:useLocalDpi xmlns:a14="http://schemas.microsoft.com/office/drawing/2010/main" val="0"/>
                        </a:ext>
                      </a:extLst>
                    </a:blip>
                    <a:stretch>
                      <a:fillRect/>
                    </a:stretch>
                  </pic:blipFill>
                  <pic:spPr>
                    <a:xfrm>
                      <a:off x="0" y="0"/>
                      <a:ext cx="5782327" cy="3063527"/>
                    </a:xfrm>
                    <a:prstGeom prst="rect">
                      <a:avLst/>
                    </a:prstGeom>
                  </pic:spPr>
                </pic:pic>
              </a:graphicData>
            </a:graphic>
          </wp:inline>
        </w:drawing>
      </w:r>
    </w:p>
    <w:p w14:paraId="368F2AB0" w14:textId="49A9C7A0" w:rsidR="00755101" w:rsidRPr="00EB1051" w:rsidRDefault="00142EF3" w:rsidP="002B5E7B">
      <w:pPr>
        <w:spacing w:line="480" w:lineRule="auto"/>
        <w:rPr>
          <w:rFonts w:ascii="Arial" w:hAnsi="Arial" w:cs="Arial"/>
          <w:b/>
          <w:bCs/>
          <w:sz w:val="24"/>
          <w:szCs w:val="24"/>
        </w:rPr>
      </w:pPr>
      <w:r w:rsidRPr="00EB1051">
        <w:rPr>
          <w:rFonts w:ascii="Arial" w:hAnsi="Arial" w:cs="Arial"/>
          <w:b/>
          <w:bCs/>
          <w:sz w:val="24"/>
          <w:szCs w:val="24"/>
        </w:rPr>
        <w:t>Login Page</w:t>
      </w:r>
    </w:p>
    <w:p w14:paraId="2D656633" w14:textId="477CD3F9" w:rsidR="009E7704" w:rsidRPr="00EB1051" w:rsidRDefault="00D53206" w:rsidP="002B5E7B">
      <w:pPr>
        <w:spacing w:line="480" w:lineRule="auto"/>
        <w:rPr>
          <w:rFonts w:ascii="Arial" w:hAnsi="Arial" w:cs="Arial"/>
          <w:b/>
          <w:bCs/>
          <w:sz w:val="24"/>
          <w:szCs w:val="24"/>
        </w:rPr>
      </w:pPr>
      <w:r w:rsidRPr="00EB1051">
        <w:rPr>
          <w:rFonts w:ascii="Arial" w:hAnsi="Arial" w:cs="Arial"/>
          <w:b/>
          <w:bCs/>
          <w:noProof/>
          <w:sz w:val="24"/>
          <w:szCs w:val="24"/>
          <w:lang w:eastAsia="en-PH"/>
        </w:rPr>
        <mc:AlternateContent>
          <mc:Choice Requires="wps">
            <w:drawing>
              <wp:anchor distT="0" distB="0" distL="114300" distR="114300" simplePos="0" relativeHeight="252188672" behindDoc="0" locked="0" layoutInCell="1" allowOverlap="1" wp14:anchorId="1E5AC94B" wp14:editId="41D23EC8">
                <wp:simplePos x="0" y="0"/>
                <wp:positionH relativeFrom="column">
                  <wp:posOffset>3514059</wp:posOffset>
                </wp:positionH>
                <wp:positionV relativeFrom="paragraph">
                  <wp:posOffset>2014795</wp:posOffset>
                </wp:positionV>
                <wp:extent cx="350653" cy="616275"/>
                <wp:effectExtent l="38100" t="38100" r="30480" b="31750"/>
                <wp:wrapNone/>
                <wp:docPr id="485" name="Straight Arrow Connector 485"/>
                <wp:cNvGraphicFramePr/>
                <a:graphic xmlns:a="http://schemas.openxmlformats.org/drawingml/2006/main">
                  <a:graphicData uri="http://schemas.microsoft.com/office/word/2010/wordprocessingShape">
                    <wps:wsp>
                      <wps:cNvCnPr/>
                      <wps:spPr>
                        <a:xfrm flipH="1" flipV="1">
                          <a:off x="0" y="0"/>
                          <a:ext cx="350653" cy="616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2EF523" id="_x0000_t32" coordsize="21600,21600" o:spt="32" o:oned="t" path="m,l21600,21600e" filled="f">
                <v:path arrowok="t" fillok="f" o:connecttype="none"/>
                <o:lock v:ext="edit" shapetype="t"/>
              </v:shapetype>
              <v:shape id="Straight Arrow Connector 485" o:spid="_x0000_s1026" type="#_x0000_t32" style="position:absolute;margin-left:276.7pt;margin-top:158.65pt;width:27.6pt;height:48.55pt;flip:x 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" strokecolor="black [3200]" strokeweight="1.5pt">
                <v:stroke endarrow="block" joinstyle="miter"/>
              </v:shape>
            </w:pict>
          </mc:Fallback>
        </mc:AlternateContent>
      </w:r>
      <w:r w:rsidRPr="00EB1051">
        <w:rPr>
          <w:rFonts w:ascii="Arial" w:hAnsi="Arial" w:cs="Arial"/>
          <w:b/>
          <w:bCs/>
          <w:noProof/>
          <w:sz w:val="24"/>
          <w:szCs w:val="24"/>
          <w:lang w:eastAsia="en-PH"/>
        </w:rPr>
        <mc:AlternateContent>
          <mc:Choice Requires="wps">
            <w:drawing>
              <wp:anchor distT="0" distB="0" distL="114300" distR="114300" simplePos="0" relativeHeight="252525568" behindDoc="0" locked="0" layoutInCell="1" allowOverlap="1" wp14:anchorId="1169D98C" wp14:editId="51D19C00">
                <wp:simplePos x="0" y="0"/>
                <wp:positionH relativeFrom="page">
                  <wp:posOffset>2262313</wp:posOffset>
                </wp:positionH>
                <wp:positionV relativeFrom="paragraph">
                  <wp:posOffset>1174824</wp:posOffset>
                </wp:positionV>
                <wp:extent cx="905909" cy="340242"/>
                <wp:effectExtent l="0" t="38100" r="66040" b="22225"/>
                <wp:wrapNone/>
                <wp:docPr id="457" name="Straight Arrow Connector 457"/>
                <wp:cNvGraphicFramePr/>
                <a:graphic xmlns:a="http://schemas.openxmlformats.org/drawingml/2006/main">
                  <a:graphicData uri="http://schemas.microsoft.com/office/word/2010/wordprocessingShape">
                    <wps:wsp>
                      <wps:cNvCnPr/>
                      <wps:spPr>
                        <a:xfrm flipV="1">
                          <a:off x="0" y="0"/>
                          <a:ext cx="905909" cy="3402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211AF" id="Straight Arrow Connector 457" o:spid="_x0000_s1026" type="#_x0000_t32" style="position:absolute;margin-left:178.15pt;margin-top:92.5pt;width:71.35pt;height:26.8pt;flip:y;z-index:25252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" strokecolor="black [3200]" strokeweight="1.5pt">
                <v:stroke endarrow="block" joinstyle="miter"/>
                <w10:wrap anchorx="page"/>
              </v:shape>
            </w:pict>
          </mc:Fallback>
        </mc:AlternateContent>
      </w:r>
      <w:r w:rsidRPr="00EB1051">
        <w:rPr>
          <w:rFonts w:ascii="Arial" w:hAnsi="Arial" w:cs="Arial"/>
          <w:b/>
          <w:bCs/>
          <w:noProof/>
          <w:sz w:val="24"/>
          <w:szCs w:val="24"/>
          <w:lang w:eastAsia="en-PH"/>
        </w:rPr>
        <mc:AlternateContent>
          <mc:Choice Requires="wps">
            <w:drawing>
              <wp:anchor distT="0" distB="0" distL="114300" distR="114300" simplePos="0" relativeHeight="252184576" behindDoc="0" locked="0" layoutInCell="1" allowOverlap="1" wp14:anchorId="536C88C6" wp14:editId="5FDB2018">
                <wp:simplePos x="0" y="0"/>
                <wp:positionH relativeFrom="page">
                  <wp:posOffset>2200540</wp:posOffset>
                </wp:positionH>
                <wp:positionV relativeFrom="paragraph">
                  <wp:posOffset>1780879</wp:posOffset>
                </wp:positionV>
                <wp:extent cx="967961" cy="470387"/>
                <wp:effectExtent l="0" t="38100" r="60960" b="25400"/>
                <wp:wrapNone/>
                <wp:docPr id="484" name="Straight Arrow Connector 484"/>
                <wp:cNvGraphicFramePr/>
                <a:graphic xmlns:a="http://schemas.openxmlformats.org/drawingml/2006/main">
                  <a:graphicData uri="http://schemas.microsoft.com/office/word/2010/wordprocessingShape">
                    <wps:wsp>
                      <wps:cNvCnPr/>
                      <wps:spPr>
                        <a:xfrm flipV="1">
                          <a:off x="0" y="0"/>
                          <a:ext cx="967961" cy="4703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7DBE0" id="Straight Arrow Connector 484" o:spid="_x0000_s1026" type="#_x0000_t32" style="position:absolute;margin-left:173.25pt;margin-top:140.25pt;width:76.2pt;height:37.05pt;flip:y;z-index:25218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" strokecolor="black [3200]" strokeweight="1.5pt">
                <v:stroke endarrow="block" joinstyle="miter"/>
                <w10:wrap anchorx="page"/>
              </v:shape>
            </w:pict>
          </mc:Fallback>
        </mc:AlternateContent>
      </w:r>
      <w:r w:rsidR="004048F3" w:rsidRPr="00EB1051">
        <w:rPr>
          <w:rFonts w:ascii="Arial" w:hAnsi="Arial" w:cs="Arial"/>
          <w:noProof/>
          <w:sz w:val="24"/>
          <w:szCs w:val="24"/>
          <w:lang w:eastAsia="en-PH"/>
        </w:rPr>
        <mc:AlternateContent>
          <mc:Choice Requires="wps">
            <w:drawing>
              <wp:anchor distT="0" distB="0" distL="114300" distR="114300" simplePos="0" relativeHeight="252190720" behindDoc="0" locked="0" layoutInCell="1" allowOverlap="1" wp14:anchorId="7F01985E" wp14:editId="7B3F553E">
                <wp:simplePos x="0" y="0"/>
                <wp:positionH relativeFrom="column">
                  <wp:posOffset>2962275</wp:posOffset>
                </wp:positionH>
                <wp:positionV relativeFrom="paragraph">
                  <wp:posOffset>2626360</wp:posOffset>
                </wp:positionV>
                <wp:extent cx="1552575" cy="666750"/>
                <wp:effectExtent l="0" t="0" r="28575" b="19050"/>
                <wp:wrapNone/>
                <wp:docPr id="255" name="Text Box 255"/>
                <wp:cNvGraphicFramePr/>
                <a:graphic xmlns:a="http://schemas.openxmlformats.org/drawingml/2006/main">
                  <a:graphicData uri="http://schemas.microsoft.com/office/word/2010/wordprocessingShape">
                    <wps:wsp>
                      <wps:cNvSpPr txBox="1"/>
                      <wps:spPr>
                        <a:xfrm>
                          <a:off x="0" y="0"/>
                          <a:ext cx="1552575" cy="666750"/>
                        </a:xfrm>
                        <a:prstGeom prst="rect">
                          <a:avLst/>
                        </a:prstGeom>
                        <a:solidFill>
                          <a:schemeClr val="lt1"/>
                        </a:solidFill>
                        <a:ln w="6350">
                          <a:solidFill>
                            <a:prstClr val="black"/>
                          </a:solidFill>
                        </a:ln>
                      </wps:spPr>
                      <wps:txbx>
                        <w:txbxContent>
                          <w:p w14:paraId="7B4FF0F0" w14:textId="77777777" w:rsidR="00657236" w:rsidRPr="004048F3" w:rsidRDefault="00657236" w:rsidP="000D72A7">
                            <w:pPr>
                              <w:rPr>
                                <w:rFonts w:ascii="Arial" w:hAnsi="Arial" w:cs="Arial"/>
                                <w:sz w:val="24"/>
                                <w:szCs w:val="24"/>
                              </w:rPr>
                            </w:pPr>
                            <w:r w:rsidRPr="004048F3">
                              <w:rPr>
                                <w:rFonts w:ascii="Arial" w:hAnsi="Arial" w:cs="Arial"/>
                                <w:sz w:val="24"/>
                                <w:szCs w:val="24"/>
                              </w:rPr>
                              <w:t>Log in button that directs to the admin or cashier.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F01985E" id="Text Box 255" o:spid="_x0000_s1031" type="#_x0000_t202" style="position:absolute;margin-left:233.25pt;margin-top:206.8pt;width:122.25pt;height:52.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" fillcolor="white [3201]" strokeweight=".5pt">
                <v:textbox>
                  <w:txbxContent>
                    <w:p w14:paraId="7B4FF0F0" w14:textId="77777777" w:rsidR="00657236" w:rsidRPr="004048F3" w:rsidRDefault="00657236" w:rsidP="000D72A7">
                      <w:pPr>
                        <w:rPr>
                          <w:rFonts w:ascii="Arial" w:hAnsi="Arial" w:cs="Arial"/>
                          <w:sz w:val="24"/>
                          <w:szCs w:val="24"/>
                        </w:rPr>
                      </w:pPr>
                      <w:r w:rsidRPr="004048F3">
                        <w:rPr>
                          <w:rFonts w:ascii="Arial" w:hAnsi="Arial" w:cs="Arial"/>
                          <w:sz w:val="24"/>
                          <w:szCs w:val="24"/>
                        </w:rPr>
                        <w:t>Log in button that directs to the admin or cashier.</w:t>
                      </w:r>
                    </w:p>
                  </w:txbxContent>
                </v:textbox>
              </v:shape>
            </w:pict>
          </mc:Fallback>
        </mc:AlternateContent>
      </w:r>
      <w:r w:rsidR="002B5E7B" w:rsidRPr="00EB1051">
        <w:rPr>
          <w:rFonts w:ascii="Arial" w:hAnsi="Arial" w:cs="Arial"/>
          <w:noProof/>
          <w:sz w:val="24"/>
          <w:szCs w:val="24"/>
          <w:lang w:eastAsia="en-PH"/>
        </w:rPr>
        <mc:AlternateContent>
          <mc:Choice Requires="wps">
            <w:drawing>
              <wp:anchor distT="0" distB="0" distL="114300" distR="114300" simplePos="0" relativeHeight="252186624" behindDoc="0" locked="0" layoutInCell="1" allowOverlap="1" wp14:anchorId="47B6188B" wp14:editId="2FD8716D">
                <wp:simplePos x="0" y="0"/>
                <wp:positionH relativeFrom="margin">
                  <wp:posOffset>-594360</wp:posOffset>
                </wp:positionH>
                <wp:positionV relativeFrom="paragraph">
                  <wp:posOffset>2219435</wp:posOffset>
                </wp:positionV>
                <wp:extent cx="1709530" cy="273050"/>
                <wp:effectExtent l="0" t="0" r="24130" b="12700"/>
                <wp:wrapNone/>
                <wp:docPr id="451" name="Text Box 451"/>
                <wp:cNvGraphicFramePr/>
                <a:graphic xmlns:a="http://schemas.openxmlformats.org/drawingml/2006/main">
                  <a:graphicData uri="http://schemas.microsoft.com/office/word/2010/wordprocessingShape">
                    <wps:wsp>
                      <wps:cNvSpPr txBox="1"/>
                      <wps:spPr>
                        <a:xfrm>
                          <a:off x="0" y="0"/>
                          <a:ext cx="1709530" cy="273050"/>
                        </a:xfrm>
                        <a:prstGeom prst="rect">
                          <a:avLst/>
                        </a:prstGeom>
                        <a:solidFill>
                          <a:schemeClr val="lt1"/>
                        </a:solidFill>
                        <a:ln w="6350">
                          <a:solidFill>
                            <a:prstClr val="black"/>
                          </a:solidFill>
                        </a:ln>
                      </wps:spPr>
                      <wps:txbx>
                        <w:txbxContent>
                          <w:p w14:paraId="27B96B1C" w14:textId="77777777" w:rsidR="00657236" w:rsidRPr="002B5E7B" w:rsidRDefault="00657236" w:rsidP="00755101">
                            <w:pPr>
                              <w:rPr>
                                <w:rFonts w:ascii="Arial" w:hAnsi="Arial" w:cs="Arial"/>
                                <w:sz w:val="24"/>
                                <w:szCs w:val="24"/>
                              </w:rPr>
                            </w:pPr>
                            <w:r w:rsidRPr="002B5E7B">
                              <w:rPr>
                                <w:rFonts w:ascii="Arial" w:hAnsi="Arial" w:cs="Arial"/>
                                <w:sz w:val="24"/>
                                <w:szCs w:val="24"/>
                              </w:rPr>
                              <w:t>Password of the 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47B6188B" id="Text Box 451" o:spid="_x0000_s1032" type="#_x0000_t202" style="position:absolute;margin-left:-46.8pt;margin-top:174.75pt;width:134.6pt;height:21.5pt;z-index:252186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" fillcolor="white [3201]" strokeweight=".5pt">
                <v:textbox>
                  <w:txbxContent>
                    <w:p w14:paraId="27B96B1C" w14:textId="77777777" w:rsidR="00657236" w:rsidRPr="002B5E7B" w:rsidRDefault="00657236" w:rsidP="00755101">
                      <w:pPr>
                        <w:rPr>
                          <w:rFonts w:ascii="Arial" w:hAnsi="Arial" w:cs="Arial"/>
                          <w:sz w:val="24"/>
                          <w:szCs w:val="24"/>
                        </w:rPr>
                      </w:pPr>
                      <w:r w:rsidRPr="002B5E7B">
                        <w:rPr>
                          <w:rFonts w:ascii="Arial" w:hAnsi="Arial" w:cs="Arial"/>
                          <w:sz w:val="24"/>
                          <w:szCs w:val="24"/>
                        </w:rPr>
                        <w:t>Password of the user.</w:t>
                      </w:r>
                    </w:p>
                  </w:txbxContent>
                </v:textbox>
                <w10:wrap anchorx="margin"/>
              </v:shape>
            </w:pict>
          </mc:Fallback>
        </mc:AlternateContent>
      </w:r>
      <w:r w:rsidR="002B5E7B" w:rsidRPr="00EB1051">
        <w:rPr>
          <w:rFonts w:ascii="Arial" w:hAnsi="Arial" w:cs="Arial"/>
          <w:noProof/>
          <w:sz w:val="24"/>
          <w:szCs w:val="24"/>
          <w:lang w:eastAsia="en-PH"/>
        </w:rPr>
        <mc:AlternateContent>
          <mc:Choice Requires="wps">
            <w:drawing>
              <wp:anchor distT="0" distB="0" distL="114300" distR="114300" simplePos="0" relativeHeight="252183552" behindDoc="0" locked="0" layoutInCell="1" allowOverlap="1" wp14:anchorId="1D842FC7" wp14:editId="37095286">
                <wp:simplePos x="0" y="0"/>
                <wp:positionH relativeFrom="margin">
                  <wp:posOffset>-634117</wp:posOffset>
                </wp:positionH>
                <wp:positionV relativeFrom="paragraph">
                  <wp:posOffset>1495867</wp:posOffset>
                </wp:positionV>
                <wp:extent cx="1765190" cy="273050"/>
                <wp:effectExtent l="0" t="0" r="26035" b="12700"/>
                <wp:wrapNone/>
                <wp:docPr id="452" name="Text Box 452"/>
                <wp:cNvGraphicFramePr/>
                <a:graphic xmlns:a="http://schemas.openxmlformats.org/drawingml/2006/main">
                  <a:graphicData uri="http://schemas.microsoft.com/office/word/2010/wordprocessingShape">
                    <wps:wsp>
                      <wps:cNvSpPr txBox="1"/>
                      <wps:spPr>
                        <a:xfrm>
                          <a:off x="0" y="0"/>
                          <a:ext cx="1765190" cy="273050"/>
                        </a:xfrm>
                        <a:prstGeom prst="rect">
                          <a:avLst/>
                        </a:prstGeom>
                        <a:solidFill>
                          <a:schemeClr val="lt1"/>
                        </a:solidFill>
                        <a:ln w="6350">
                          <a:solidFill>
                            <a:prstClr val="black"/>
                          </a:solidFill>
                        </a:ln>
                      </wps:spPr>
                      <wps:txbx>
                        <w:txbxContent>
                          <w:p w14:paraId="5F1F6057" w14:textId="77777777" w:rsidR="00657236" w:rsidRPr="002B5E7B" w:rsidRDefault="00657236" w:rsidP="00755101">
                            <w:pPr>
                              <w:rPr>
                                <w:rFonts w:ascii="Arial" w:hAnsi="Arial" w:cs="Arial"/>
                                <w:sz w:val="24"/>
                                <w:szCs w:val="24"/>
                              </w:rPr>
                            </w:pPr>
                            <w:r w:rsidRPr="002B5E7B">
                              <w:rPr>
                                <w:rFonts w:ascii="Arial" w:hAnsi="Arial" w:cs="Arial"/>
                                <w:sz w:val="24"/>
                                <w:szCs w:val="24"/>
                              </w:rPr>
                              <w:t>Username of the 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1D842FC7" id="Text Box 452" o:spid="_x0000_s1033" type="#_x0000_t202" style="position:absolute;margin-left:-49.95pt;margin-top:117.8pt;width:139pt;height:21.5pt;z-index:252183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" fillcolor="white [3201]" strokeweight=".5pt">
                <v:textbox>
                  <w:txbxContent>
                    <w:p w14:paraId="5F1F6057" w14:textId="77777777" w:rsidR="00657236" w:rsidRPr="002B5E7B" w:rsidRDefault="00657236" w:rsidP="00755101">
                      <w:pPr>
                        <w:rPr>
                          <w:rFonts w:ascii="Arial" w:hAnsi="Arial" w:cs="Arial"/>
                          <w:sz w:val="24"/>
                          <w:szCs w:val="24"/>
                        </w:rPr>
                      </w:pPr>
                      <w:r w:rsidRPr="002B5E7B">
                        <w:rPr>
                          <w:rFonts w:ascii="Arial" w:hAnsi="Arial" w:cs="Arial"/>
                          <w:sz w:val="24"/>
                          <w:szCs w:val="24"/>
                        </w:rPr>
                        <w:t>Username of the user.</w:t>
                      </w:r>
                    </w:p>
                  </w:txbxContent>
                </v:textbox>
                <w10:wrap anchorx="margin"/>
              </v:shape>
            </w:pict>
          </mc:Fallback>
        </mc:AlternateContent>
      </w:r>
      <w:r w:rsidR="00755101" w:rsidRPr="00EB1051">
        <w:rPr>
          <w:rFonts w:ascii="Arial" w:hAnsi="Arial" w:cs="Arial"/>
          <w:b/>
          <w:bCs/>
          <w:noProof/>
          <w:sz w:val="24"/>
          <w:szCs w:val="24"/>
          <w:lang w:eastAsia="en-PH"/>
        </w:rPr>
        <w:drawing>
          <wp:inline distT="0" distB="0" distL="0" distR="0" wp14:anchorId="0ECF9308" wp14:editId="347D426C">
            <wp:extent cx="5772150" cy="274551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shierpage.png"/>
                    <pic:cNvPicPr/>
                  </pic:nvPicPr>
                  <pic:blipFill>
                    <a:blip r:embed="rId13">
                      <a:extLst>
                        <a:ext uri="{28A0092B-C50C-407E-A947-70E740481C1C}">
                          <a14:useLocalDpi xmlns:a14="http://schemas.microsoft.com/office/drawing/2010/main" val="0"/>
                        </a:ext>
                      </a:extLst>
                    </a:blip>
                    <a:stretch>
                      <a:fillRect/>
                    </a:stretch>
                  </pic:blipFill>
                  <pic:spPr>
                    <a:xfrm>
                      <a:off x="0" y="0"/>
                      <a:ext cx="5790483" cy="2754236"/>
                    </a:xfrm>
                    <a:prstGeom prst="rect">
                      <a:avLst/>
                    </a:prstGeom>
                  </pic:spPr>
                </pic:pic>
              </a:graphicData>
            </a:graphic>
          </wp:inline>
        </w:drawing>
      </w:r>
    </w:p>
    <w:p w14:paraId="5F95B363" w14:textId="77777777" w:rsidR="004224AE" w:rsidRDefault="004224AE" w:rsidP="002B5E7B">
      <w:pPr>
        <w:spacing w:line="480" w:lineRule="auto"/>
        <w:rPr>
          <w:rFonts w:ascii="Arial" w:hAnsi="Arial" w:cs="Arial"/>
          <w:b/>
          <w:bCs/>
          <w:sz w:val="24"/>
          <w:szCs w:val="24"/>
        </w:rPr>
      </w:pPr>
    </w:p>
    <w:p w14:paraId="2E917242" w14:textId="77777777" w:rsidR="004224AE" w:rsidRDefault="004224AE" w:rsidP="002B5E7B">
      <w:pPr>
        <w:spacing w:line="480" w:lineRule="auto"/>
        <w:rPr>
          <w:rFonts w:ascii="Arial" w:hAnsi="Arial" w:cs="Arial"/>
          <w:b/>
          <w:bCs/>
          <w:sz w:val="24"/>
          <w:szCs w:val="24"/>
        </w:rPr>
      </w:pPr>
    </w:p>
    <w:p w14:paraId="26E6D9E6" w14:textId="36200858" w:rsidR="003642FD" w:rsidRDefault="00D53206" w:rsidP="002B5E7B">
      <w:pPr>
        <w:spacing w:line="480" w:lineRule="auto"/>
        <w:rPr>
          <w:rFonts w:ascii="Arial" w:hAnsi="Arial" w:cs="Arial"/>
          <w:b/>
          <w:bCs/>
          <w:sz w:val="24"/>
          <w:szCs w:val="24"/>
        </w:rPr>
      </w:pPr>
      <w:r w:rsidRPr="00EB1051">
        <w:rPr>
          <w:rFonts w:ascii="Arial" w:hAnsi="Arial" w:cs="Arial"/>
          <w:noProof/>
          <w:sz w:val="24"/>
          <w:szCs w:val="24"/>
          <w:lang w:eastAsia="en-PH"/>
        </w:rPr>
        <mc:AlternateContent>
          <mc:Choice Requires="wps">
            <w:drawing>
              <wp:anchor distT="0" distB="0" distL="114300" distR="114300" simplePos="0" relativeHeight="252319744" behindDoc="0" locked="0" layoutInCell="1" allowOverlap="1" wp14:anchorId="2BE4B474" wp14:editId="7D3C5671">
                <wp:simplePos x="0" y="0"/>
                <wp:positionH relativeFrom="margin">
                  <wp:posOffset>5085789</wp:posOffset>
                </wp:positionH>
                <wp:positionV relativeFrom="paragraph">
                  <wp:posOffset>317780</wp:posOffset>
                </wp:positionV>
                <wp:extent cx="1201479" cy="712382"/>
                <wp:effectExtent l="0" t="0" r="17780" b="12065"/>
                <wp:wrapNone/>
                <wp:docPr id="32" name="Rectangle: Rounded Corners 32"/>
                <wp:cNvGraphicFramePr/>
                <a:graphic xmlns:a="http://schemas.openxmlformats.org/drawingml/2006/main">
                  <a:graphicData uri="http://schemas.microsoft.com/office/word/2010/wordprocessingShape">
                    <wps:wsp>
                      <wps:cNvSpPr/>
                      <wps:spPr>
                        <a:xfrm>
                          <a:off x="0" y="0"/>
                          <a:ext cx="1201479" cy="712382"/>
                        </a:xfrm>
                        <a:prstGeom prst="roundRect">
                          <a:avLst/>
                        </a:prstGeom>
                      </wps:spPr>
                      <wps:style>
                        <a:lnRef idx="2">
                          <a:schemeClr val="dk1"/>
                        </a:lnRef>
                        <a:fillRef idx="1">
                          <a:schemeClr val="lt1"/>
                        </a:fillRef>
                        <a:effectRef idx="0">
                          <a:schemeClr val="dk1"/>
                        </a:effectRef>
                        <a:fontRef idx="minor">
                          <a:schemeClr val="dk1"/>
                        </a:fontRef>
                      </wps:style>
                      <wps:txbx>
                        <w:txbxContent>
                          <w:p w14:paraId="7CC3F875" w14:textId="77777777" w:rsidR="00657236" w:rsidRPr="001D6A9B" w:rsidRDefault="00657236" w:rsidP="0072599D">
                            <w:pPr>
                              <w:rPr>
                                <w:rFonts w:ascii="Arial" w:hAnsi="Arial" w:cs="Arial"/>
                                <w:sz w:val="24"/>
                                <w:szCs w:val="24"/>
                              </w:rPr>
                            </w:pPr>
                            <w:r w:rsidRPr="001D6A9B">
                              <w:rPr>
                                <w:rFonts w:ascii="Arial" w:hAnsi="Arial" w:cs="Arial"/>
                                <w:sz w:val="24"/>
                                <w:szCs w:val="24"/>
                              </w:rPr>
                              <w:t>Search button to search stocks</w:t>
                            </w:r>
                          </w:p>
                          <w:p w14:paraId="051F8968" w14:textId="77777777" w:rsidR="00657236" w:rsidRPr="001D6A9B" w:rsidRDefault="00657236" w:rsidP="0072599D">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E4B474" id="Rectangle: Rounded Corners 32" o:spid="_x0000_s1034" style="position:absolute;margin-left:400.45pt;margin-top:25pt;width:94.6pt;height:56.1pt;z-index:25231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" fillcolor="white [3201]" strokecolor="black [3200]" strokeweight="1pt">
                <v:stroke joinstyle="miter"/>
                <v:textbox>
                  <w:txbxContent>
                    <w:p w14:paraId="7CC3F875" w14:textId="77777777" w:rsidR="00657236" w:rsidRPr="001D6A9B" w:rsidRDefault="00657236" w:rsidP="0072599D">
                      <w:pPr>
                        <w:rPr>
                          <w:rFonts w:ascii="Arial" w:hAnsi="Arial" w:cs="Arial"/>
                          <w:sz w:val="24"/>
                          <w:szCs w:val="24"/>
                        </w:rPr>
                      </w:pPr>
                      <w:r w:rsidRPr="001D6A9B">
                        <w:rPr>
                          <w:rFonts w:ascii="Arial" w:hAnsi="Arial" w:cs="Arial"/>
                          <w:sz w:val="24"/>
                          <w:szCs w:val="24"/>
                        </w:rPr>
                        <w:t>Search button to search stocks</w:t>
                      </w:r>
                    </w:p>
                    <w:p w14:paraId="051F8968" w14:textId="77777777" w:rsidR="00657236" w:rsidRPr="001D6A9B" w:rsidRDefault="00657236" w:rsidP="0072599D">
                      <w:pPr>
                        <w:jc w:val="center"/>
                        <w:rPr>
                          <w:sz w:val="24"/>
                          <w:szCs w:val="24"/>
                        </w:rPr>
                      </w:pPr>
                    </w:p>
                  </w:txbxContent>
                </v:textbox>
                <w10:wrap anchorx="margin"/>
              </v:roundrect>
            </w:pict>
          </mc:Fallback>
        </mc:AlternateContent>
      </w:r>
      <w:r w:rsidR="003642FD">
        <w:rPr>
          <w:rFonts w:ascii="Arial" w:hAnsi="Arial" w:cs="Arial"/>
          <w:b/>
          <w:bCs/>
          <w:sz w:val="24"/>
          <w:szCs w:val="24"/>
        </w:rPr>
        <w:t>Admin Panel</w:t>
      </w:r>
    </w:p>
    <w:p w14:paraId="146922E5" w14:textId="0FA2756B" w:rsidR="002A74B2" w:rsidRPr="00EB1051" w:rsidRDefault="00D53206" w:rsidP="002B5E7B">
      <w:pPr>
        <w:spacing w:line="480" w:lineRule="auto"/>
        <w:rPr>
          <w:rFonts w:ascii="Arial" w:hAnsi="Arial" w:cs="Arial"/>
          <w:b/>
          <w:bCs/>
          <w:sz w:val="24"/>
          <w:szCs w:val="24"/>
        </w:rPr>
      </w:pPr>
      <w:r w:rsidRPr="00EB1051">
        <w:rPr>
          <w:rFonts w:ascii="Arial" w:hAnsi="Arial" w:cs="Arial"/>
          <w:b/>
          <w:bCs/>
          <w:noProof/>
          <w:sz w:val="24"/>
          <w:szCs w:val="24"/>
          <w:lang w:eastAsia="en-PH"/>
        </w:rPr>
        <mc:AlternateContent>
          <mc:Choice Requires="wps">
            <w:drawing>
              <wp:anchor distT="0" distB="0" distL="114300" distR="114300" simplePos="0" relativeHeight="252444672" behindDoc="0" locked="0" layoutInCell="1" allowOverlap="1" wp14:anchorId="6CD0C778" wp14:editId="77672261">
                <wp:simplePos x="0" y="0"/>
                <wp:positionH relativeFrom="margin">
                  <wp:posOffset>4524554</wp:posOffset>
                </wp:positionH>
                <wp:positionV relativeFrom="paragraph">
                  <wp:posOffset>239934</wp:posOffset>
                </wp:positionV>
                <wp:extent cx="555565" cy="319178"/>
                <wp:effectExtent l="38100" t="0" r="16510" b="62230"/>
                <wp:wrapNone/>
                <wp:docPr id="6" name="Straight Arrow Connector 6"/>
                <wp:cNvGraphicFramePr/>
                <a:graphic xmlns:a="http://schemas.openxmlformats.org/drawingml/2006/main">
                  <a:graphicData uri="http://schemas.microsoft.com/office/word/2010/wordprocessingShape">
                    <wps:wsp>
                      <wps:cNvCnPr/>
                      <wps:spPr>
                        <a:xfrm flipH="1">
                          <a:off x="0" y="0"/>
                          <a:ext cx="555565" cy="3191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A8AA2" id="Straight Arrow Connector 6" o:spid="_x0000_s1026" type="#_x0000_t32" style="position:absolute;margin-left:356.25pt;margin-top:18.9pt;width:43.75pt;height:25.15pt;flip:x;z-index:25244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" strokecolor="black [3200]" strokeweight="1.5pt">
                <v:stroke endarrow="block" joinstyle="miter"/>
                <w10:wrap anchorx="margin"/>
              </v:shape>
            </w:pict>
          </mc:Fallback>
        </mc:AlternateContent>
      </w:r>
      <w:r w:rsidR="00560E49" w:rsidRPr="00EB1051">
        <w:rPr>
          <w:rFonts w:ascii="Arial" w:hAnsi="Arial" w:cs="Arial"/>
          <w:b/>
          <w:bCs/>
          <w:noProof/>
          <w:sz w:val="24"/>
          <w:szCs w:val="24"/>
          <w:lang w:eastAsia="en-PH"/>
        </w:rPr>
        <w:drawing>
          <wp:anchor distT="0" distB="0" distL="114300" distR="114300" simplePos="0" relativeHeight="252440576" behindDoc="1" locked="0" layoutInCell="1" allowOverlap="1" wp14:anchorId="442B0630" wp14:editId="28C1BC12">
            <wp:simplePos x="0" y="0"/>
            <wp:positionH relativeFrom="page">
              <wp:posOffset>1050187</wp:posOffset>
            </wp:positionH>
            <wp:positionV relativeFrom="paragraph">
              <wp:posOffset>288910</wp:posOffset>
            </wp:positionV>
            <wp:extent cx="5351145" cy="2948940"/>
            <wp:effectExtent l="0" t="0" r="1905" b="381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5351145" cy="2948940"/>
                    </a:xfrm>
                    <a:prstGeom prst="rect">
                      <a:avLst/>
                    </a:prstGeom>
                  </pic:spPr>
                </pic:pic>
              </a:graphicData>
            </a:graphic>
          </wp:anchor>
        </w:drawing>
      </w:r>
      <w:r w:rsidR="007E1893" w:rsidRPr="00EB1051">
        <w:rPr>
          <w:rFonts w:ascii="Arial" w:hAnsi="Arial" w:cs="Arial"/>
          <w:b/>
          <w:bCs/>
          <w:noProof/>
          <w:sz w:val="24"/>
          <w:szCs w:val="24"/>
          <w:lang w:eastAsia="en-PH"/>
        </w:rPr>
        <mc:AlternateContent>
          <mc:Choice Requires="wps">
            <w:drawing>
              <wp:anchor distT="0" distB="0" distL="114300" distR="114300" simplePos="0" relativeHeight="252422144" behindDoc="0" locked="0" layoutInCell="1" allowOverlap="1" wp14:anchorId="4D94CA99" wp14:editId="5D01B7D9">
                <wp:simplePos x="0" y="0"/>
                <wp:positionH relativeFrom="column">
                  <wp:posOffset>1343025</wp:posOffset>
                </wp:positionH>
                <wp:positionV relativeFrom="paragraph">
                  <wp:posOffset>3035300</wp:posOffset>
                </wp:positionV>
                <wp:extent cx="1318437" cy="489098"/>
                <wp:effectExtent l="0" t="0" r="15240" b="25400"/>
                <wp:wrapNone/>
                <wp:docPr id="5" name="Text Box 5"/>
                <wp:cNvGraphicFramePr/>
                <a:graphic xmlns:a="http://schemas.openxmlformats.org/drawingml/2006/main">
                  <a:graphicData uri="http://schemas.microsoft.com/office/word/2010/wordprocessingShape">
                    <wps:wsp>
                      <wps:cNvSpPr txBox="1"/>
                      <wps:spPr>
                        <a:xfrm>
                          <a:off x="0" y="0"/>
                          <a:ext cx="1318437" cy="489098"/>
                        </a:xfrm>
                        <a:prstGeom prst="rect">
                          <a:avLst/>
                        </a:prstGeom>
                        <a:solidFill>
                          <a:schemeClr val="lt1"/>
                        </a:solidFill>
                        <a:ln w="6350">
                          <a:solidFill>
                            <a:prstClr val="black"/>
                          </a:solidFill>
                        </a:ln>
                      </wps:spPr>
                      <wps:txbx>
                        <w:txbxContent>
                          <w:p w14:paraId="6489B1B5" w14:textId="77777777" w:rsidR="00657236" w:rsidRDefault="00657236" w:rsidP="007E1893">
                            <w:pPr>
                              <w:rPr>
                                <w:rFonts w:ascii="Arial" w:hAnsi="Arial" w:cs="Arial"/>
                              </w:rPr>
                            </w:pPr>
                            <w:r>
                              <w:rPr>
                                <w:rFonts w:ascii="Arial" w:hAnsi="Arial" w:cs="Arial"/>
                              </w:rPr>
                              <w:t xml:space="preserve">Update button </w:t>
                            </w:r>
                            <w:r>
                              <w:rPr>
                                <w:rFonts w:ascii="Arial" w:hAnsi="Arial" w:cs="Arial"/>
                                <w:sz w:val="24"/>
                                <w:szCs w:val="24"/>
                              </w:rPr>
                              <w:t xml:space="preserve">to update stocks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D94CA99" id="Text Box 5" o:spid="_x0000_s1035" type="#_x0000_t202" style="position:absolute;margin-left:105.75pt;margin-top:239pt;width:103.8pt;height:38.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" fillcolor="white [3201]" strokeweight=".5pt">
                <v:textbox>
                  <w:txbxContent>
                    <w:p w14:paraId="6489B1B5" w14:textId="77777777" w:rsidR="00657236" w:rsidRDefault="00657236" w:rsidP="007E1893">
                      <w:pPr>
                        <w:rPr>
                          <w:rFonts w:ascii="Arial" w:hAnsi="Arial" w:cs="Arial"/>
                        </w:rPr>
                      </w:pPr>
                      <w:r>
                        <w:rPr>
                          <w:rFonts w:ascii="Arial" w:hAnsi="Arial" w:cs="Arial"/>
                        </w:rPr>
                        <w:t xml:space="preserve">Update button </w:t>
                      </w:r>
                      <w:r>
                        <w:rPr>
                          <w:rFonts w:ascii="Arial" w:hAnsi="Arial" w:cs="Arial"/>
                          <w:sz w:val="24"/>
                          <w:szCs w:val="24"/>
                        </w:rPr>
                        <w:t xml:space="preserve">to update stocks </w:t>
                      </w:r>
                    </w:p>
                  </w:txbxContent>
                </v:textbox>
              </v:shape>
            </w:pict>
          </mc:Fallback>
        </mc:AlternateContent>
      </w:r>
      <w:r w:rsidR="00420BE6" w:rsidRPr="00EB1051">
        <w:rPr>
          <w:rFonts w:ascii="Arial" w:hAnsi="Arial" w:cs="Arial"/>
          <w:b/>
          <w:bCs/>
          <w:sz w:val="24"/>
          <w:szCs w:val="24"/>
        </w:rPr>
        <w:t>Stock In</w:t>
      </w:r>
    </w:p>
    <w:p w14:paraId="7336DF1A" w14:textId="5C15F20C" w:rsidR="0004577A" w:rsidRDefault="000673E5" w:rsidP="002B5E7B">
      <w:pPr>
        <w:tabs>
          <w:tab w:val="left" w:pos="980"/>
        </w:tabs>
        <w:spacing w:line="480" w:lineRule="auto"/>
        <w:rPr>
          <w:rFonts w:ascii="Arial" w:hAnsi="Arial" w:cs="Arial"/>
          <w:b/>
          <w:bCs/>
          <w:sz w:val="24"/>
          <w:szCs w:val="24"/>
        </w:rPr>
      </w:pPr>
      <w:r w:rsidRPr="00EB1051">
        <w:rPr>
          <w:rFonts w:ascii="Arial" w:hAnsi="Arial" w:cs="Arial"/>
          <w:b/>
          <w:bCs/>
          <w:noProof/>
          <w:sz w:val="24"/>
          <w:szCs w:val="24"/>
          <w:lang w:eastAsia="en-PH"/>
        </w:rPr>
        <mc:AlternateContent>
          <mc:Choice Requires="wps">
            <w:drawing>
              <wp:anchor distT="0" distB="0" distL="114300" distR="114300" simplePos="0" relativeHeight="252446720" behindDoc="0" locked="0" layoutInCell="1" allowOverlap="1" wp14:anchorId="2FCC1D59" wp14:editId="2CD2B079">
                <wp:simplePos x="0" y="0"/>
                <wp:positionH relativeFrom="margin">
                  <wp:posOffset>-622005</wp:posOffset>
                </wp:positionH>
                <wp:positionV relativeFrom="paragraph">
                  <wp:posOffset>127487</wp:posOffset>
                </wp:positionV>
                <wp:extent cx="744279" cy="849940"/>
                <wp:effectExtent l="0" t="38100" r="55880" b="26670"/>
                <wp:wrapNone/>
                <wp:docPr id="9" name="Straight Arrow Connector 9"/>
                <wp:cNvGraphicFramePr/>
                <a:graphic xmlns:a="http://schemas.openxmlformats.org/drawingml/2006/main">
                  <a:graphicData uri="http://schemas.microsoft.com/office/word/2010/wordprocessingShape">
                    <wps:wsp>
                      <wps:cNvCnPr/>
                      <wps:spPr>
                        <a:xfrm flipV="1">
                          <a:off x="0" y="0"/>
                          <a:ext cx="744279" cy="8499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54241" id="Straight Arrow Connector 9" o:spid="_x0000_s1026" type="#_x0000_t32" style="position:absolute;margin-left:-49pt;margin-top:10.05pt;width:58.6pt;height:66.9pt;flip:y;z-index:25244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" strokecolor="black [3200]" strokeweight="1.5pt">
                <v:stroke endarrow="block" joinstyle="miter"/>
                <w10:wrap anchorx="margin"/>
              </v:shape>
            </w:pict>
          </mc:Fallback>
        </mc:AlternateContent>
      </w:r>
    </w:p>
    <w:p w14:paraId="49DCD2A0" w14:textId="05ECEB85" w:rsidR="0004577A" w:rsidRDefault="00D53206" w:rsidP="002B5E7B">
      <w:pPr>
        <w:tabs>
          <w:tab w:val="left" w:pos="980"/>
        </w:tabs>
        <w:spacing w:line="480" w:lineRule="auto"/>
        <w:rPr>
          <w:rFonts w:ascii="Arial" w:hAnsi="Arial" w:cs="Arial"/>
          <w:b/>
          <w:bCs/>
          <w:sz w:val="24"/>
          <w:szCs w:val="24"/>
        </w:rPr>
      </w:pPr>
      <w:r w:rsidRPr="00D53206">
        <w:rPr>
          <w:rFonts w:ascii="Arial" w:hAnsi="Arial" w:cs="Arial"/>
          <w:b/>
          <w:noProof/>
          <w:color w:val="FF0000"/>
          <w:sz w:val="24"/>
          <w:szCs w:val="24"/>
          <w:lang w:eastAsia="en-PH"/>
        </w:rPr>
        <mc:AlternateContent>
          <mc:Choice Requires="wps">
            <w:drawing>
              <wp:anchor distT="0" distB="0" distL="114300" distR="114300" simplePos="0" relativeHeight="252531712" behindDoc="0" locked="0" layoutInCell="1" allowOverlap="1" wp14:anchorId="4AC8BE74" wp14:editId="56D62C64">
                <wp:simplePos x="0" y="0"/>
                <wp:positionH relativeFrom="column">
                  <wp:posOffset>4714335</wp:posOffset>
                </wp:positionH>
                <wp:positionV relativeFrom="paragraph">
                  <wp:posOffset>328366</wp:posOffset>
                </wp:positionV>
                <wp:extent cx="569343" cy="1214743"/>
                <wp:effectExtent l="0" t="0" r="59690" b="24130"/>
                <wp:wrapNone/>
                <wp:docPr id="488" name="Right Brace 488"/>
                <wp:cNvGraphicFramePr/>
                <a:graphic xmlns:a="http://schemas.openxmlformats.org/drawingml/2006/main">
                  <a:graphicData uri="http://schemas.microsoft.com/office/word/2010/wordprocessingShape">
                    <wps:wsp>
                      <wps:cNvSpPr/>
                      <wps:spPr>
                        <a:xfrm>
                          <a:off x="0" y="0"/>
                          <a:ext cx="569343" cy="1214743"/>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AA981" id="Right Brace 488" o:spid="_x0000_s1026" type="#_x0000_t88" style="position:absolute;margin-left:371.2pt;margin-top:25.85pt;width:44.85pt;height:95.6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" adj="844" strokecolor="#ed7d31 [3205]" strokeweight="1.5pt">
                <v:stroke joinstyle="miter"/>
              </v:shape>
            </w:pict>
          </mc:Fallback>
        </mc:AlternateContent>
      </w:r>
      <w:r w:rsidR="00560E49" w:rsidRPr="00EB1051">
        <w:rPr>
          <w:rFonts w:ascii="Arial" w:hAnsi="Arial" w:cs="Arial"/>
          <w:b/>
          <w:bCs/>
          <w:noProof/>
          <w:sz w:val="24"/>
          <w:szCs w:val="24"/>
          <w:lang w:eastAsia="en-PH"/>
        </w:rPr>
        <mc:AlternateContent>
          <mc:Choice Requires="wps">
            <w:drawing>
              <wp:anchor distT="0" distB="0" distL="114300" distR="114300" simplePos="0" relativeHeight="252327936" behindDoc="0" locked="0" layoutInCell="1" allowOverlap="1" wp14:anchorId="41D40C4D" wp14:editId="6BA292C1">
                <wp:simplePos x="0" y="0"/>
                <wp:positionH relativeFrom="leftMargin">
                  <wp:posOffset>88265</wp:posOffset>
                </wp:positionH>
                <wp:positionV relativeFrom="paragraph">
                  <wp:posOffset>538480</wp:posOffset>
                </wp:positionV>
                <wp:extent cx="1114425" cy="318977"/>
                <wp:effectExtent l="0" t="0" r="28575" b="24130"/>
                <wp:wrapNone/>
                <wp:docPr id="38" name="Rectangle: Rounded Corners 38"/>
                <wp:cNvGraphicFramePr/>
                <a:graphic xmlns:a="http://schemas.openxmlformats.org/drawingml/2006/main">
                  <a:graphicData uri="http://schemas.microsoft.com/office/word/2010/wordprocessingShape">
                    <wps:wsp>
                      <wps:cNvSpPr/>
                      <wps:spPr>
                        <a:xfrm>
                          <a:off x="0" y="0"/>
                          <a:ext cx="1114425" cy="318977"/>
                        </a:xfrm>
                        <a:prstGeom prst="roundRect">
                          <a:avLst/>
                        </a:prstGeom>
                      </wps:spPr>
                      <wps:style>
                        <a:lnRef idx="2">
                          <a:schemeClr val="dk1"/>
                        </a:lnRef>
                        <a:fillRef idx="1">
                          <a:schemeClr val="lt1"/>
                        </a:fillRef>
                        <a:effectRef idx="0">
                          <a:schemeClr val="dk1"/>
                        </a:effectRef>
                        <a:fontRef idx="minor">
                          <a:schemeClr val="dk1"/>
                        </a:fontRef>
                      </wps:style>
                      <wps:txbx>
                        <w:txbxContent>
                          <w:p w14:paraId="125059E3" w14:textId="77777777" w:rsidR="00657236" w:rsidRPr="0066789F" w:rsidRDefault="00657236" w:rsidP="0072599D">
                            <w:pPr>
                              <w:rPr>
                                <w:rFonts w:ascii="Arial" w:hAnsi="Arial" w:cs="Arial"/>
                                <w:sz w:val="24"/>
                                <w:szCs w:val="24"/>
                                <w:lang w:val="en-US"/>
                              </w:rPr>
                            </w:pPr>
                            <w:r w:rsidRPr="0066789F">
                              <w:rPr>
                                <w:rFonts w:ascii="Arial" w:hAnsi="Arial" w:cs="Arial"/>
                                <w:sz w:val="24"/>
                                <w:szCs w:val="24"/>
                                <w:lang w:val="en-US"/>
                              </w:rPr>
                              <w:t>Back Button</w:t>
                            </w:r>
                          </w:p>
                          <w:p w14:paraId="2F95242B" w14:textId="77777777" w:rsidR="00657236" w:rsidRPr="0066789F" w:rsidRDefault="00657236" w:rsidP="0072599D">
                            <w:pPr>
                              <w:rPr>
                                <w:rFonts w:ascii="Arial" w:hAnsi="Arial" w:cs="Arial"/>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D40C4D" id="Rectangle: Rounded Corners 38" o:spid="_x0000_s1036" style="position:absolute;margin-left:6.95pt;margin-top:42.4pt;width:87.75pt;height:25.1pt;z-index:252327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" fillcolor="white [3201]" strokecolor="black [3200]" strokeweight="1pt">
                <v:stroke joinstyle="miter"/>
                <v:textbox>
                  <w:txbxContent>
                    <w:p w14:paraId="125059E3" w14:textId="77777777" w:rsidR="00657236" w:rsidRPr="0066789F" w:rsidRDefault="00657236" w:rsidP="0072599D">
                      <w:pPr>
                        <w:rPr>
                          <w:rFonts w:ascii="Arial" w:hAnsi="Arial" w:cs="Arial"/>
                          <w:sz w:val="24"/>
                          <w:szCs w:val="24"/>
                          <w:lang w:val="en-US"/>
                        </w:rPr>
                      </w:pPr>
                      <w:r w:rsidRPr="0066789F">
                        <w:rPr>
                          <w:rFonts w:ascii="Arial" w:hAnsi="Arial" w:cs="Arial"/>
                          <w:sz w:val="24"/>
                          <w:szCs w:val="24"/>
                          <w:lang w:val="en-US"/>
                        </w:rPr>
                        <w:t>Back Button</w:t>
                      </w:r>
                    </w:p>
                    <w:p w14:paraId="2F95242B" w14:textId="77777777" w:rsidR="00657236" w:rsidRPr="0066789F" w:rsidRDefault="00657236" w:rsidP="0072599D">
                      <w:pPr>
                        <w:rPr>
                          <w:rFonts w:ascii="Arial" w:hAnsi="Arial" w:cs="Arial"/>
                          <w:sz w:val="24"/>
                          <w:szCs w:val="24"/>
                          <w:lang w:val="en-US"/>
                        </w:rPr>
                      </w:pPr>
                    </w:p>
                  </w:txbxContent>
                </v:textbox>
                <w10:wrap anchorx="margin"/>
              </v:roundrect>
            </w:pict>
          </mc:Fallback>
        </mc:AlternateContent>
      </w:r>
    </w:p>
    <w:p w14:paraId="1FE55A36" w14:textId="035A79C5" w:rsidR="0004577A" w:rsidRDefault="00D53206" w:rsidP="002B5E7B">
      <w:pPr>
        <w:tabs>
          <w:tab w:val="left" w:pos="980"/>
        </w:tabs>
        <w:spacing w:line="480" w:lineRule="auto"/>
        <w:rPr>
          <w:rFonts w:ascii="Arial" w:hAnsi="Arial" w:cs="Arial"/>
          <w:b/>
          <w:bCs/>
          <w:sz w:val="24"/>
          <w:szCs w:val="24"/>
        </w:rPr>
      </w:pPr>
      <w:r w:rsidRPr="00EB1051">
        <w:rPr>
          <w:rFonts w:ascii="Arial" w:hAnsi="Arial" w:cs="Arial"/>
          <w:b/>
          <w:noProof/>
          <w:sz w:val="24"/>
          <w:szCs w:val="24"/>
          <w:lang w:eastAsia="en-PH"/>
        </w:rPr>
        <mc:AlternateContent>
          <mc:Choice Requires="wps">
            <w:drawing>
              <wp:anchor distT="0" distB="0" distL="114300" distR="114300" simplePos="0" relativeHeight="252533760" behindDoc="0" locked="0" layoutInCell="1" allowOverlap="1" wp14:anchorId="490CF386" wp14:editId="6FF8AA1E">
                <wp:simplePos x="0" y="0"/>
                <wp:positionH relativeFrom="page">
                  <wp:posOffset>6508007</wp:posOffset>
                </wp:positionH>
                <wp:positionV relativeFrom="paragraph">
                  <wp:posOffset>34026</wp:posOffset>
                </wp:positionV>
                <wp:extent cx="808074" cy="942975"/>
                <wp:effectExtent l="0" t="0" r="11430" b="28575"/>
                <wp:wrapNone/>
                <wp:docPr id="490" name="Rectangle: Rounded Corners 490"/>
                <wp:cNvGraphicFramePr/>
                <a:graphic xmlns:a="http://schemas.openxmlformats.org/drawingml/2006/main">
                  <a:graphicData uri="http://schemas.microsoft.com/office/word/2010/wordprocessingShape">
                    <wps:wsp>
                      <wps:cNvSpPr/>
                      <wps:spPr>
                        <a:xfrm>
                          <a:off x="0" y="0"/>
                          <a:ext cx="808074" cy="942975"/>
                        </a:xfrm>
                        <a:prstGeom prst="roundRect">
                          <a:avLst/>
                        </a:prstGeom>
                      </wps:spPr>
                      <wps:style>
                        <a:lnRef idx="2">
                          <a:schemeClr val="dk1"/>
                        </a:lnRef>
                        <a:fillRef idx="1">
                          <a:schemeClr val="lt1"/>
                        </a:fillRef>
                        <a:effectRef idx="0">
                          <a:schemeClr val="dk1"/>
                        </a:effectRef>
                        <a:fontRef idx="minor">
                          <a:schemeClr val="dk1"/>
                        </a:fontRef>
                      </wps:style>
                      <wps:txbx>
                        <w:txbxContent>
                          <w:p w14:paraId="617F0C4E" w14:textId="77777777" w:rsidR="00657236" w:rsidRPr="001C2E5F" w:rsidRDefault="00657236" w:rsidP="00D53206">
                            <w:pPr>
                              <w:rPr>
                                <w:rFonts w:ascii="Arial" w:hAnsi="Arial" w:cs="Arial"/>
                                <w:sz w:val="24"/>
                                <w:szCs w:val="24"/>
                                <w:lang w:val="en-US"/>
                              </w:rPr>
                            </w:pPr>
                            <w:r>
                              <w:rPr>
                                <w:rFonts w:ascii="Arial" w:hAnsi="Arial" w:cs="Arial"/>
                                <w:sz w:val="24"/>
                                <w:szCs w:val="24"/>
                                <w:lang w:val="en-US"/>
                              </w:rPr>
                              <w:t>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CF386" id="Rectangle: Rounded Corners 490" o:spid="_x0000_s1037" style="position:absolute;margin-left:512.45pt;margin-top:2.7pt;width:63.65pt;height:74.25pt;z-index:2525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" fillcolor="white [3201]" strokecolor="black [3200]" strokeweight="1pt">
                <v:stroke joinstyle="miter"/>
                <v:textbox>
                  <w:txbxContent>
                    <w:p w14:paraId="617F0C4E" w14:textId="77777777" w:rsidR="00657236" w:rsidRPr="001C2E5F" w:rsidRDefault="00657236" w:rsidP="00D53206">
                      <w:pPr>
                        <w:rPr>
                          <w:rFonts w:ascii="Arial" w:hAnsi="Arial" w:cs="Arial"/>
                          <w:sz w:val="24"/>
                          <w:szCs w:val="24"/>
                          <w:lang w:val="en-US"/>
                        </w:rPr>
                      </w:pPr>
                      <w:r>
                        <w:rPr>
                          <w:rFonts w:ascii="Arial" w:hAnsi="Arial" w:cs="Arial"/>
                          <w:sz w:val="24"/>
                          <w:szCs w:val="24"/>
                          <w:lang w:val="en-US"/>
                        </w:rPr>
                        <w:t>Product details</w:t>
                      </w:r>
                    </w:p>
                  </w:txbxContent>
                </v:textbox>
                <w10:wrap anchorx="page"/>
              </v:roundrect>
            </w:pict>
          </mc:Fallback>
        </mc:AlternateContent>
      </w:r>
    </w:p>
    <w:p w14:paraId="0CC16DD5" w14:textId="65803ABE" w:rsidR="0004577A" w:rsidRDefault="0004577A" w:rsidP="002B5E7B">
      <w:pPr>
        <w:tabs>
          <w:tab w:val="left" w:pos="980"/>
        </w:tabs>
        <w:spacing w:line="480" w:lineRule="auto"/>
        <w:rPr>
          <w:rFonts w:ascii="Arial" w:hAnsi="Arial" w:cs="Arial"/>
          <w:b/>
          <w:bCs/>
          <w:sz w:val="24"/>
          <w:szCs w:val="24"/>
        </w:rPr>
      </w:pPr>
    </w:p>
    <w:p w14:paraId="404DE5CA" w14:textId="3ED7BCBC" w:rsidR="0004577A" w:rsidRDefault="0004577A" w:rsidP="002B5E7B">
      <w:pPr>
        <w:tabs>
          <w:tab w:val="left" w:pos="980"/>
        </w:tabs>
        <w:spacing w:line="480" w:lineRule="auto"/>
        <w:rPr>
          <w:rFonts w:ascii="Arial" w:hAnsi="Arial" w:cs="Arial"/>
          <w:b/>
          <w:bCs/>
          <w:sz w:val="24"/>
          <w:szCs w:val="24"/>
        </w:rPr>
      </w:pPr>
    </w:p>
    <w:p w14:paraId="38C78112" w14:textId="75705F65" w:rsidR="0004577A" w:rsidRDefault="00D53206" w:rsidP="002B5E7B">
      <w:pPr>
        <w:tabs>
          <w:tab w:val="left" w:pos="980"/>
        </w:tabs>
        <w:spacing w:line="480" w:lineRule="auto"/>
        <w:rPr>
          <w:rFonts w:ascii="Arial" w:hAnsi="Arial" w:cs="Arial"/>
          <w:b/>
          <w:bCs/>
          <w:sz w:val="24"/>
          <w:szCs w:val="24"/>
        </w:rPr>
      </w:pPr>
      <w:r w:rsidRPr="00EB1051">
        <w:rPr>
          <w:rFonts w:ascii="Arial" w:hAnsi="Arial" w:cs="Arial"/>
          <w:b/>
          <w:bCs/>
          <w:noProof/>
          <w:sz w:val="24"/>
          <w:szCs w:val="24"/>
          <w:lang w:eastAsia="en-PH"/>
        </w:rPr>
        <mc:AlternateContent>
          <mc:Choice Requires="wps">
            <w:drawing>
              <wp:anchor distT="0" distB="0" distL="114300" distR="114300" simplePos="0" relativeHeight="252427264" behindDoc="0" locked="0" layoutInCell="1" allowOverlap="1" wp14:anchorId="0857AC0E" wp14:editId="3E1841F7">
                <wp:simplePos x="0" y="0"/>
                <wp:positionH relativeFrom="margin">
                  <wp:posOffset>4311502</wp:posOffset>
                </wp:positionH>
                <wp:positionV relativeFrom="paragraph">
                  <wp:posOffset>35929</wp:posOffset>
                </wp:positionV>
                <wp:extent cx="202019" cy="722940"/>
                <wp:effectExtent l="0" t="38100" r="64770" b="20320"/>
                <wp:wrapNone/>
                <wp:docPr id="8" name="Straight Arrow Connector 8"/>
                <wp:cNvGraphicFramePr/>
                <a:graphic xmlns:a="http://schemas.openxmlformats.org/drawingml/2006/main">
                  <a:graphicData uri="http://schemas.microsoft.com/office/word/2010/wordprocessingShape">
                    <wps:wsp>
                      <wps:cNvCnPr/>
                      <wps:spPr>
                        <a:xfrm flipV="1">
                          <a:off x="0" y="0"/>
                          <a:ext cx="202019" cy="7229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1AA04" id="Straight Arrow Connector 8" o:spid="_x0000_s1026" type="#_x0000_t32" style="position:absolute;margin-left:339.5pt;margin-top:2.85pt;width:15.9pt;height:56.9pt;flip:y;z-index:25242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" strokecolor="black [3200]" strokeweight="1.5pt">
                <v:stroke endarrow="block" joinstyle="miter"/>
                <w10:wrap anchorx="margin"/>
              </v:shape>
            </w:pict>
          </mc:Fallback>
        </mc:AlternateContent>
      </w:r>
      <w:r w:rsidR="000673E5" w:rsidRPr="00EB1051">
        <w:rPr>
          <w:rFonts w:ascii="Arial" w:hAnsi="Arial" w:cs="Arial"/>
          <w:b/>
          <w:bCs/>
          <w:noProof/>
          <w:sz w:val="24"/>
          <w:szCs w:val="24"/>
          <w:lang w:eastAsia="en-PH"/>
        </w:rPr>
        <mc:AlternateContent>
          <mc:Choice Requires="wps">
            <w:drawing>
              <wp:anchor distT="0" distB="0" distL="114300" distR="114300" simplePos="0" relativeHeight="252423168" behindDoc="0" locked="0" layoutInCell="1" allowOverlap="1" wp14:anchorId="07D3C87B" wp14:editId="12F3E89B">
                <wp:simplePos x="0" y="0"/>
                <wp:positionH relativeFrom="margin">
                  <wp:posOffset>2708540</wp:posOffset>
                </wp:positionH>
                <wp:positionV relativeFrom="paragraph">
                  <wp:posOffset>57194</wp:posOffset>
                </wp:positionV>
                <wp:extent cx="848050" cy="725288"/>
                <wp:effectExtent l="0" t="38100" r="47625" b="17780"/>
                <wp:wrapNone/>
                <wp:docPr id="4" name="Straight Arrow Connector 4"/>
                <wp:cNvGraphicFramePr/>
                <a:graphic xmlns:a="http://schemas.openxmlformats.org/drawingml/2006/main">
                  <a:graphicData uri="http://schemas.microsoft.com/office/word/2010/wordprocessingShape">
                    <wps:wsp>
                      <wps:cNvCnPr/>
                      <wps:spPr>
                        <a:xfrm flipV="1">
                          <a:off x="0" y="0"/>
                          <a:ext cx="848050" cy="7252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D57C9" id="Straight Arrow Connector 4" o:spid="_x0000_s1026" type="#_x0000_t32" style="position:absolute;margin-left:213.25pt;margin-top:4.5pt;width:66.8pt;height:57.1pt;flip:y;z-index:25242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" strokecolor="black [3200]" strokeweight="1.5pt">
                <v:stroke endarrow="block" joinstyle="miter"/>
                <w10:wrap anchorx="margin"/>
              </v:shape>
            </w:pict>
          </mc:Fallback>
        </mc:AlternateContent>
      </w:r>
    </w:p>
    <w:p w14:paraId="5D6D3445" w14:textId="119C61AD" w:rsidR="0004577A" w:rsidRDefault="00D53206" w:rsidP="002B5E7B">
      <w:pPr>
        <w:tabs>
          <w:tab w:val="left" w:pos="980"/>
        </w:tabs>
        <w:spacing w:line="480" w:lineRule="auto"/>
        <w:rPr>
          <w:rFonts w:ascii="Arial" w:hAnsi="Arial" w:cs="Arial"/>
          <w:b/>
          <w:bCs/>
          <w:sz w:val="24"/>
          <w:szCs w:val="24"/>
        </w:rPr>
      </w:pPr>
      <w:r w:rsidRPr="00EB1051">
        <w:rPr>
          <w:rFonts w:ascii="Arial" w:hAnsi="Arial" w:cs="Arial"/>
          <w:b/>
          <w:bCs/>
          <w:noProof/>
          <w:sz w:val="24"/>
          <w:szCs w:val="24"/>
          <w:lang w:eastAsia="en-PH"/>
        </w:rPr>
        <mc:AlternateContent>
          <mc:Choice Requires="wps">
            <w:drawing>
              <wp:anchor distT="0" distB="0" distL="114300" distR="114300" simplePos="0" relativeHeight="252425216" behindDoc="0" locked="0" layoutInCell="1" allowOverlap="1" wp14:anchorId="3E7F7842" wp14:editId="2F7C0D3D">
                <wp:simplePos x="0" y="0"/>
                <wp:positionH relativeFrom="column">
                  <wp:posOffset>3359135</wp:posOffset>
                </wp:positionH>
                <wp:positionV relativeFrom="paragraph">
                  <wp:posOffset>305701</wp:posOffset>
                </wp:positionV>
                <wp:extent cx="1318437" cy="489098"/>
                <wp:effectExtent l="0" t="0" r="15240" b="25400"/>
                <wp:wrapNone/>
                <wp:docPr id="7" name="Text Box 7"/>
                <wp:cNvGraphicFramePr/>
                <a:graphic xmlns:a="http://schemas.openxmlformats.org/drawingml/2006/main">
                  <a:graphicData uri="http://schemas.microsoft.com/office/word/2010/wordprocessingShape">
                    <wps:wsp>
                      <wps:cNvSpPr txBox="1"/>
                      <wps:spPr>
                        <a:xfrm>
                          <a:off x="0" y="0"/>
                          <a:ext cx="1318437" cy="489098"/>
                        </a:xfrm>
                        <a:prstGeom prst="rect">
                          <a:avLst/>
                        </a:prstGeom>
                        <a:solidFill>
                          <a:schemeClr val="lt1"/>
                        </a:solidFill>
                        <a:ln w="6350">
                          <a:solidFill>
                            <a:prstClr val="black"/>
                          </a:solidFill>
                        </a:ln>
                      </wps:spPr>
                      <wps:txbx>
                        <w:txbxContent>
                          <w:p w14:paraId="2DCFB7FE" w14:textId="77777777" w:rsidR="00657236" w:rsidRPr="00B27830" w:rsidRDefault="00657236" w:rsidP="004156DA">
                            <w:pPr>
                              <w:rPr>
                                <w:rFonts w:ascii="Arial" w:hAnsi="Arial" w:cs="Arial"/>
                                <w:sz w:val="24"/>
                                <w:szCs w:val="24"/>
                              </w:rPr>
                            </w:pPr>
                            <w:r w:rsidRPr="00B27830">
                              <w:rPr>
                                <w:rFonts w:ascii="Arial" w:hAnsi="Arial" w:cs="Arial"/>
                                <w:sz w:val="24"/>
                                <w:szCs w:val="24"/>
                              </w:rPr>
                              <w:t xml:space="preserve">Add button to add stocks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E7F7842" id="Text Box 7" o:spid="_x0000_s1038" type="#_x0000_t202" style="position:absolute;margin-left:264.5pt;margin-top:24.05pt;width:103.8pt;height:38.5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" fillcolor="white [3201]" strokeweight=".5pt">
                <v:textbox>
                  <w:txbxContent>
                    <w:p w14:paraId="2DCFB7FE" w14:textId="77777777" w:rsidR="00657236" w:rsidRPr="00B27830" w:rsidRDefault="00657236" w:rsidP="004156DA">
                      <w:pPr>
                        <w:rPr>
                          <w:rFonts w:ascii="Arial" w:hAnsi="Arial" w:cs="Arial"/>
                          <w:sz w:val="24"/>
                          <w:szCs w:val="24"/>
                        </w:rPr>
                      </w:pPr>
                      <w:r w:rsidRPr="00B27830">
                        <w:rPr>
                          <w:rFonts w:ascii="Arial" w:hAnsi="Arial" w:cs="Arial"/>
                          <w:sz w:val="24"/>
                          <w:szCs w:val="24"/>
                        </w:rPr>
                        <w:t xml:space="preserve">Add button to add stocks </w:t>
                      </w:r>
                    </w:p>
                  </w:txbxContent>
                </v:textbox>
              </v:shape>
            </w:pict>
          </mc:Fallback>
        </mc:AlternateContent>
      </w:r>
    </w:p>
    <w:p w14:paraId="2BB544BF" w14:textId="7004F363" w:rsidR="0004577A" w:rsidRDefault="0004577A" w:rsidP="002B5E7B">
      <w:pPr>
        <w:tabs>
          <w:tab w:val="left" w:pos="980"/>
        </w:tabs>
        <w:spacing w:line="480" w:lineRule="auto"/>
        <w:rPr>
          <w:rFonts w:ascii="Arial" w:hAnsi="Arial" w:cs="Arial"/>
          <w:b/>
          <w:bCs/>
          <w:sz w:val="24"/>
          <w:szCs w:val="24"/>
        </w:rPr>
      </w:pPr>
    </w:p>
    <w:p w14:paraId="08FA1933" w14:textId="3A7DBDB9" w:rsidR="0004577A" w:rsidRDefault="0004577A" w:rsidP="002B5E7B">
      <w:pPr>
        <w:tabs>
          <w:tab w:val="left" w:pos="980"/>
        </w:tabs>
        <w:spacing w:line="480" w:lineRule="auto"/>
        <w:rPr>
          <w:rFonts w:ascii="Arial" w:hAnsi="Arial" w:cs="Arial"/>
          <w:b/>
          <w:bCs/>
          <w:sz w:val="24"/>
          <w:szCs w:val="24"/>
        </w:rPr>
      </w:pPr>
    </w:p>
    <w:p w14:paraId="04E43B60" w14:textId="2DC0F603" w:rsidR="001F3455" w:rsidRDefault="001F3455" w:rsidP="002B5E7B">
      <w:pPr>
        <w:tabs>
          <w:tab w:val="left" w:pos="980"/>
        </w:tabs>
        <w:spacing w:line="480" w:lineRule="auto"/>
        <w:rPr>
          <w:rFonts w:ascii="Arial" w:hAnsi="Arial" w:cs="Arial"/>
          <w:b/>
          <w:bCs/>
          <w:sz w:val="24"/>
          <w:szCs w:val="24"/>
        </w:rPr>
      </w:pPr>
    </w:p>
    <w:p w14:paraId="5EAA962C" w14:textId="515001F5" w:rsidR="001F3455" w:rsidRDefault="001F3455" w:rsidP="002B5E7B">
      <w:pPr>
        <w:tabs>
          <w:tab w:val="left" w:pos="980"/>
        </w:tabs>
        <w:spacing w:line="480" w:lineRule="auto"/>
        <w:rPr>
          <w:rFonts w:ascii="Arial" w:hAnsi="Arial" w:cs="Arial"/>
          <w:b/>
          <w:bCs/>
          <w:sz w:val="24"/>
          <w:szCs w:val="24"/>
        </w:rPr>
      </w:pPr>
    </w:p>
    <w:p w14:paraId="0567E408" w14:textId="7DA3BA14" w:rsidR="001F3455" w:rsidRDefault="001F3455" w:rsidP="002B5E7B">
      <w:pPr>
        <w:tabs>
          <w:tab w:val="left" w:pos="980"/>
        </w:tabs>
        <w:spacing w:line="480" w:lineRule="auto"/>
        <w:rPr>
          <w:rFonts w:ascii="Arial" w:hAnsi="Arial" w:cs="Arial"/>
          <w:b/>
          <w:bCs/>
          <w:sz w:val="24"/>
          <w:szCs w:val="24"/>
        </w:rPr>
      </w:pPr>
    </w:p>
    <w:p w14:paraId="0D2693CB" w14:textId="1C009669" w:rsidR="001F3455" w:rsidRDefault="001F3455" w:rsidP="002B5E7B">
      <w:pPr>
        <w:tabs>
          <w:tab w:val="left" w:pos="980"/>
        </w:tabs>
        <w:spacing w:line="480" w:lineRule="auto"/>
        <w:rPr>
          <w:rFonts w:ascii="Arial" w:hAnsi="Arial" w:cs="Arial"/>
          <w:b/>
          <w:bCs/>
          <w:sz w:val="24"/>
          <w:szCs w:val="24"/>
        </w:rPr>
      </w:pPr>
    </w:p>
    <w:p w14:paraId="5D96EE71" w14:textId="02465D04" w:rsidR="001F3455" w:rsidRDefault="001F3455" w:rsidP="002B5E7B">
      <w:pPr>
        <w:tabs>
          <w:tab w:val="left" w:pos="980"/>
        </w:tabs>
        <w:spacing w:line="480" w:lineRule="auto"/>
        <w:rPr>
          <w:rFonts w:ascii="Arial" w:hAnsi="Arial" w:cs="Arial"/>
          <w:b/>
          <w:bCs/>
          <w:sz w:val="24"/>
          <w:szCs w:val="24"/>
        </w:rPr>
      </w:pPr>
    </w:p>
    <w:p w14:paraId="206C6B2F" w14:textId="6CF415FE" w:rsidR="003E7547" w:rsidRPr="00EB1051" w:rsidRDefault="003E7547" w:rsidP="002B5E7B">
      <w:pPr>
        <w:tabs>
          <w:tab w:val="left" w:pos="980"/>
        </w:tabs>
        <w:spacing w:line="480" w:lineRule="auto"/>
        <w:rPr>
          <w:rFonts w:ascii="Arial" w:hAnsi="Arial" w:cs="Arial"/>
          <w:b/>
          <w:bCs/>
          <w:sz w:val="24"/>
          <w:szCs w:val="24"/>
        </w:rPr>
      </w:pPr>
      <w:bookmarkStart w:id="0" w:name="_GoBack"/>
      <w:bookmarkEnd w:id="0"/>
    </w:p>
    <w:p w14:paraId="43724A25" w14:textId="24ABF0DE" w:rsidR="002E0A68" w:rsidRPr="002E0A68" w:rsidRDefault="000673E5" w:rsidP="002B5E7B">
      <w:pPr>
        <w:tabs>
          <w:tab w:val="left" w:pos="980"/>
        </w:tabs>
        <w:spacing w:line="480" w:lineRule="auto"/>
        <w:rPr>
          <w:rFonts w:ascii="Arial" w:hAnsi="Arial" w:cs="Arial"/>
          <w:b/>
          <w:bCs/>
          <w:sz w:val="24"/>
          <w:szCs w:val="24"/>
        </w:rPr>
      </w:pPr>
      <w:r w:rsidRPr="00EB1051">
        <w:rPr>
          <w:rFonts w:ascii="Arial" w:hAnsi="Arial" w:cs="Arial"/>
          <w:noProof/>
          <w:sz w:val="24"/>
          <w:szCs w:val="24"/>
          <w:lang w:eastAsia="en-PH"/>
        </w:rPr>
        <w:lastRenderedPageBreak/>
        <mc:AlternateContent>
          <mc:Choice Requires="wps">
            <w:drawing>
              <wp:anchor distT="0" distB="0" distL="114300" distR="114300" simplePos="0" relativeHeight="252329984" behindDoc="0" locked="0" layoutInCell="1" allowOverlap="1" wp14:anchorId="2CCCFAC3" wp14:editId="435F56AA">
                <wp:simplePos x="0" y="0"/>
                <wp:positionH relativeFrom="page">
                  <wp:posOffset>6400165</wp:posOffset>
                </wp:positionH>
                <wp:positionV relativeFrom="paragraph">
                  <wp:posOffset>222811</wp:posOffset>
                </wp:positionV>
                <wp:extent cx="1228282" cy="723014"/>
                <wp:effectExtent l="0" t="0" r="10160" b="20320"/>
                <wp:wrapNone/>
                <wp:docPr id="39" name="Rectangle: Rounded Corners 39"/>
                <wp:cNvGraphicFramePr/>
                <a:graphic xmlns:a="http://schemas.openxmlformats.org/drawingml/2006/main">
                  <a:graphicData uri="http://schemas.microsoft.com/office/word/2010/wordprocessingShape">
                    <wps:wsp>
                      <wps:cNvSpPr/>
                      <wps:spPr>
                        <a:xfrm>
                          <a:off x="0" y="0"/>
                          <a:ext cx="1228282" cy="723014"/>
                        </a:xfrm>
                        <a:prstGeom prst="roundRect">
                          <a:avLst/>
                        </a:prstGeom>
                      </wps:spPr>
                      <wps:style>
                        <a:lnRef idx="2">
                          <a:schemeClr val="dk1"/>
                        </a:lnRef>
                        <a:fillRef idx="1">
                          <a:schemeClr val="lt1"/>
                        </a:fillRef>
                        <a:effectRef idx="0">
                          <a:schemeClr val="dk1"/>
                        </a:effectRef>
                        <a:fontRef idx="minor">
                          <a:schemeClr val="dk1"/>
                        </a:fontRef>
                      </wps:style>
                      <wps:txbx>
                        <w:txbxContent>
                          <w:p w14:paraId="227CDD34" w14:textId="77777777" w:rsidR="00657236" w:rsidRPr="00F81D21" w:rsidRDefault="00657236" w:rsidP="0072599D">
                            <w:pPr>
                              <w:rPr>
                                <w:rFonts w:ascii="Arial" w:hAnsi="Arial" w:cs="Arial"/>
                                <w:sz w:val="24"/>
                                <w:szCs w:val="24"/>
                              </w:rPr>
                            </w:pPr>
                            <w:r w:rsidRPr="00F81D21">
                              <w:rPr>
                                <w:rFonts w:ascii="Arial" w:hAnsi="Arial" w:cs="Arial"/>
                                <w:sz w:val="24"/>
                                <w:szCs w:val="24"/>
                              </w:rPr>
                              <w:t>Search button to search stocks</w:t>
                            </w:r>
                          </w:p>
                          <w:p w14:paraId="2B3EE32B" w14:textId="77777777" w:rsidR="00657236" w:rsidRPr="00F81D21" w:rsidRDefault="00657236" w:rsidP="0072599D">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CCFAC3" id="Rectangle: Rounded Corners 39" o:spid="_x0000_s1039" style="position:absolute;margin-left:503.95pt;margin-top:17.55pt;width:96.7pt;height:56.95pt;z-index:25232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" fillcolor="white [3201]" strokecolor="black [3200]" strokeweight="1pt">
                <v:stroke joinstyle="miter"/>
                <v:textbox>
                  <w:txbxContent>
                    <w:p w14:paraId="227CDD34" w14:textId="77777777" w:rsidR="00657236" w:rsidRPr="00F81D21" w:rsidRDefault="00657236" w:rsidP="0072599D">
                      <w:pPr>
                        <w:rPr>
                          <w:rFonts w:ascii="Arial" w:hAnsi="Arial" w:cs="Arial"/>
                          <w:sz w:val="24"/>
                          <w:szCs w:val="24"/>
                        </w:rPr>
                      </w:pPr>
                      <w:r w:rsidRPr="00F81D21">
                        <w:rPr>
                          <w:rFonts w:ascii="Arial" w:hAnsi="Arial" w:cs="Arial"/>
                          <w:sz w:val="24"/>
                          <w:szCs w:val="24"/>
                        </w:rPr>
                        <w:t>Search button to search stocks</w:t>
                      </w:r>
                    </w:p>
                    <w:p w14:paraId="2B3EE32B" w14:textId="77777777" w:rsidR="00657236" w:rsidRPr="00F81D21" w:rsidRDefault="00657236" w:rsidP="0072599D">
                      <w:pPr>
                        <w:jc w:val="center"/>
                        <w:rPr>
                          <w:sz w:val="24"/>
                          <w:szCs w:val="24"/>
                        </w:rPr>
                      </w:pPr>
                    </w:p>
                  </w:txbxContent>
                </v:textbox>
                <w10:wrap anchorx="page"/>
              </v:roundrect>
            </w:pict>
          </mc:Fallback>
        </mc:AlternateContent>
      </w:r>
      <w:r w:rsidR="00AB0E25" w:rsidRPr="00EB1051">
        <w:rPr>
          <w:rFonts w:ascii="Arial" w:hAnsi="Arial" w:cs="Arial"/>
          <w:b/>
          <w:bCs/>
          <w:sz w:val="24"/>
          <w:szCs w:val="24"/>
        </w:rPr>
        <w:t xml:space="preserve">Admin </w:t>
      </w:r>
      <w:r w:rsidR="00420BE6" w:rsidRPr="00EB1051">
        <w:rPr>
          <w:rFonts w:ascii="Arial" w:hAnsi="Arial" w:cs="Arial"/>
          <w:b/>
          <w:bCs/>
          <w:sz w:val="24"/>
          <w:szCs w:val="24"/>
        </w:rPr>
        <w:t>Inventory</w:t>
      </w:r>
    </w:p>
    <w:p w14:paraId="355333E1" w14:textId="6994400D" w:rsidR="000D72A7" w:rsidRPr="00EB1051" w:rsidRDefault="00D53206" w:rsidP="002B5E7B">
      <w:pPr>
        <w:tabs>
          <w:tab w:val="left" w:pos="980"/>
        </w:tabs>
        <w:spacing w:line="480" w:lineRule="auto"/>
        <w:rPr>
          <w:rFonts w:ascii="Arial" w:hAnsi="Arial" w:cs="Arial"/>
          <w:b/>
          <w:bCs/>
          <w:sz w:val="24"/>
          <w:szCs w:val="24"/>
        </w:rPr>
      </w:pPr>
      <w:r w:rsidRPr="00EB1051">
        <w:rPr>
          <w:rFonts w:ascii="Arial" w:hAnsi="Arial" w:cs="Arial"/>
          <w:b/>
          <w:bCs/>
          <w:noProof/>
          <w:sz w:val="24"/>
          <w:szCs w:val="24"/>
          <w:lang w:eastAsia="en-PH"/>
        </w:rPr>
        <mc:AlternateContent>
          <mc:Choice Requires="wps">
            <w:drawing>
              <wp:anchor distT="0" distB="0" distL="114300" distR="114300" simplePos="0" relativeHeight="252315648" behindDoc="0" locked="0" layoutInCell="1" allowOverlap="1" wp14:anchorId="354020E1" wp14:editId="167FDC1B">
                <wp:simplePos x="0" y="0"/>
                <wp:positionH relativeFrom="column">
                  <wp:posOffset>4214004</wp:posOffset>
                </wp:positionH>
                <wp:positionV relativeFrom="paragraph">
                  <wp:posOffset>2914122</wp:posOffset>
                </wp:positionV>
                <wp:extent cx="207034" cy="694007"/>
                <wp:effectExtent l="0" t="38100" r="59690" b="30480"/>
                <wp:wrapNone/>
                <wp:docPr id="20" name="Straight Arrow Connector 20"/>
                <wp:cNvGraphicFramePr/>
                <a:graphic xmlns:a="http://schemas.openxmlformats.org/drawingml/2006/main">
                  <a:graphicData uri="http://schemas.microsoft.com/office/word/2010/wordprocessingShape">
                    <wps:wsp>
                      <wps:cNvCnPr/>
                      <wps:spPr>
                        <a:xfrm flipV="1">
                          <a:off x="0" y="0"/>
                          <a:ext cx="207034" cy="6940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776B7" id="Straight Arrow Connector 20" o:spid="_x0000_s1026" type="#_x0000_t32" style="position:absolute;margin-left:331.8pt;margin-top:229.45pt;width:16.3pt;height:54.65pt;flip:y;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" strokecolor="black [3200]" strokeweight="1.5pt">
                <v:stroke endarrow="block" joinstyle="miter"/>
              </v:shape>
            </w:pict>
          </mc:Fallback>
        </mc:AlternateContent>
      </w:r>
      <w:r w:rsidRPr="00EB1051">
        <w:rPr>
          <w:rFonts w:ascii="Arial" w:hAnsi="Arial" w:cs="Arial"/>
          <w:b/>
          <w:noProof/>
          <w:sz w:val="24"/>
          <w:szCs w:val="24"/>
          <w:lang w:eastAsia="en-PH"/>
        </w:rPr>
        <mc:AlternateContent>
          <mc:Choice Requires="wps">
            <w:drawing>
              <wp:anchor distT="0" distB="0" distL="114300" distR="114300" simplePos="0" relativeHeight="252529664" behindDoc="0" locked="0" layoutInCell="1" allowOverlap="1" wp14:anchorId="4BB779DB" wp14:editId="6B4D0F8D">
                <wp:simplePos x="0" y="0"/>
                <wp:positionH relativeFrom="page">
                  <wp:posOffset>6724429</wp:posOffset>
                </wp:positionH>
                <wp:positionV relativeFrom="paragraph">
                  <wp:posOffset>1211477</wp:posOffset>
                </wp:positionV>
                <wp:extent cx="808074" cy="942975"/>
                <wp:effectExtent l="0" t="0" r="11430" b="28575"/>
                <wp:wrapNone/>
                <wp:docPr id="487" name="Rectangle: Rounded Corners 487"/>
                <wp:cNvGraphicFramePr/>
                <a:graphic xmlns:a="http://schemas.openxmlformats.org/drawingml/2006/main">
                  <a:graphicData uri="http://schemas.microsoft.com/office/word/2010/wordprocessingShape">
                    <wps:wsp>
                      <wps:cNvSpPr/>
                      <wps:spPr>
                        <a:xfrm>
                          <a:off x="0" y="0"/>
                          <a:ext cx="808074" cy="942975"/>
                        </a:xfrm>
                        <a:prstGeom prst="roundRect">
                          <a:avLst/>
                        </a:prstGeom>
                      </wps:spPr>
                      <wps:style>
                        <a:lnRef idx="2">
                          <a:schemeClr val="dk1"/>
                        </a:lnRef>
                        <a:fillRef idx="1">
                          <a:schemeClr val="lt1"/>
                        </a:fillRef>
                        <a:effectRef idx="0">
                          <a:schemeClr val="dk1"/>
                        </a:effectRef>
                        <a:fontRef idx="minor">
                          <a:schemeClr val="dk1"/>
                        </a:fontRef>
                      </wps:style>
                      <wps:txbx>
                        <w:txbxContent>
                          <w:p w14:paraId="195CC086" w14:textId="77777777" w:rsidR="00657236" w:rsidRPr="001C2E5F" w:rsidRDefault="00657236" w:rsidP="00D53206">
                            <w:pPr>
                              <w:rPr>
                                <w:rFonts w:ascii="Arial" w:hAnsi="Arial" w:cs="Arial"/>
                                <w:sz w:val="24"/>
                                <w:szCs w:val="24"/>
                                <w:lang w:val="en-US"/>
                              </w:rPr>
                            </w:pPr>
                            <w:r>
                              <w:rPr>
                                <w:rFonts w:ascii="Arial" w:hAnsi="Arial" w:cs="Arial"/>
                                <w:sz w:val="24"/>
                                <w:szCs w:val="24"/>
                                <w:lang w:val="en-US"/>
                              </w:rPr>
                              <w:t>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B779DB" id="Rectangle: Rounded Corners 487" o:spid="_x0000_s1040" style="position:absolute;margin-left:529.5pt;margin-top:95.4pt;width:63.65pt;height:74.25pt;z-index:2525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" fillcolor="white [3201]" strokecolor="black [3200]" strokeweight="1pt">
                <v:stroke joinstyle="miter"/>
                <v:textbox>
                  <w:txbxContent>
                    <w:p w14:paraId="195CC086" w14:textId="77777777" w:rsidR="00657236" w:rsidRPr="001C2E5F" w:rsidRDefault="00657236" w:rsidP="00D53206">
                      <w:pPr>
                        <w:rPr>
                          <w:rFonts w:ascii="Arial" w:hAnsi="Arial" w:cs="Arial"/>
                          <w:sz w:val="24"/>
                          <w:szCs w:val="24"/>
                          <w:lang w:val="en-US"/>
                        </w:rPr>
                      </w:pPr>
                      <w:r>
                        <w:rPr>
                          <w:rFonts w:ascii="Arial" w:hAnsi="Arial" w:cs="Arial"/>
                          <w:sz w:val="24"/>
                          <w:szCs w:val="24"/>
                          <w:lang w:val="en-US"/>
                        </w:rPr>
                        <w:t>Product details</w:t>
                      </w:r>
                    </w:p>
                  </w:txbxContent>
                </v:textbox>
                <w10:wrap anchorx="page"/>
              </v:roundrect>
            </w:pict>
          </mc:Fallback>
        </mc:AlternateContent>
      </w:r>
      <w:r w:rsidRPr="00D53206">
        <w:rPr>
          <w:rFonts w:ascii="Arial" w:hAnsi="Arial" w:cs="Arial"/>
          <w:b/>
          <w:noProof/>
          <w:color w:val="FF0000"/>
          <w:sz w:val="24"/>
          <w:szCs w:val="24"/>
          <w:lang w:eastAsia="en-PH"/>
        </w:rPr>
        <mc:AlternateContent>
          <mc:Choice Requires="wps">
            <w:drawing>
              <wp:anchor distT="0" distB="0" distL="114300" distR="114300" simplePos="0" relativeHeight="252527616" behindDoc="0" locked="0" layoutInCell="1" allowOverlap="1" wp14:anchorId="58626BD0" wp14:editId="114EBFAD">
                <wp:simplePos x="0" y="0"/>
                <wp:positionH relativeFrom="column">
                  <wp:posOffset>4981353</wp:posOffset>
                </wp:positionH>
                <wp:positionV relativeFrom="paragraph">
                  <wp:posOffset>1014907</wp:posOffset>
                </wp:positionV>
                <wp:extent cx="445889" cy="1318305"/>
                <wp:effectExtent l="0" t="0" r="30480" b="15240"/>
                <wp:wrapNone/>
                <wp:docPr id="470" name="Right Brace 470"/>
                <wp:cNvGraphicFramePr/>
                <a:graphic xmlns:a="http://schemas.openxmlformats.org/drawingml/2006/main">
                  <a:graphicData uri="http://schemas.microsoft.com/office/word/2010/wordprocessingShape">
                    <wps:wsp>
                      <wps:cNvSpPr/>
                      <wps:spPr>
                        <a:xfrm>
                          <a:off x="0" y="0"/>
                          <a:ext cx="445889" cy="131830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B8084" id="Right Brace 470" o:spid="_x0000_s1026" type="#_x0000_t88" style="position:absolute;margin-left:392.25pt;margin-top:79.9pt;width:35.1pt;height:103.8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" adj="609" strokecolor="#ed7d31 [3205]" strokeweight="1.5pt">
                <v:stroke joinstyle="miter"/>
              </v:shape>
            </w:pict>
          </mc:Fallback>
        </mc:AlternateContent>
      </w:r>
      <w:r w:rsidR="000673E5" w:rsidRPr="00EB1051">
        <w:rPr>
          <w:rFonts w:ascii="Arial" w:hAnsi="Arial" w:cs="Arial"/>
          <w:b/>
          <w:bCs/>
          <w:noProof/>
          <w:sz w:val="24"/>
          <w:szCs w:val="24"/>
          <w:lang w:eastAsia="en-PH"/>
        </w:rPr>
        <mc:AlternateContent>
          <mc:Choice Requires="wps">
            <w:drawing>
              <wp:anchor distT="0" distB="0" distL="114300" distR="114300" simplePos="0" relativeHeight="252448768" behindDoc="0" locked="0" layoutInCell="1" allowOverlap="1" wp14:anchorId="2ACA458C" wp14:editId="4E3FE72A">
                <wp:simplePos x="0" y="0"/>
                <wp:positionH relativeFrom="leftMargin">
                  <wp:posOffset>5550196</wp:posOffset>
                </wp:positionH>
                <wp:positionV relativeFrom="paragraph">
                  <wp:posOffset>89875</wp:posOffset>
                </wp:positionV>
                <wp:extent cx="839972" cy="287079"/>
                <wp:effectExtent l="0" t="38100" r="55880" b="36830"/>
                <wp:wrapNone/>
                <wp:docPr id="16" name="Straight Arrow Connector 16"/>
                <wp:cNvGraphicFramePr/>
                <a:graphic xmlns:a="http://schemas.openxmlformats.org/drawingml/2006/main">
                  <a:graphicData uri="http://schemas.microsoft.com/office/word/2010/wordprocessingShape">
                    <wps:wsp>
                      <wps:cNvCnPr/>
                      <wps:spPr>
                        <a:xfrm flipV="1">
                          <a:off x="0" y="0"/>
                          <a:ext cx="839972" cy="28707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E6CCA" id="Straight Arrow Connector 16" o:spid="_x0000_s1026" type="#_x0000_t32" style="position:absolute;margin-left:437pt;margin-top:7.1pt;width:66.15pt;height:22.6pt;flip:y;z-index:252448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" strokecolor="black [3200]" strokeweight="1.5pt">
                <v:stroke endarrow="block" joinstyle="miter"/>
                <w10:wrap anchorx="margin"/>
              </v:shape>
            </w:pict>
          </mc:Fallback>
        </mc:AlternateContent>
      </w:r>
      <w:r w:rsidR="000673E5" w:rsidRPr="00EB1051">
        <w:rPr>
          <w:rFonts w:ascii="Arial" w:hAnsi="Arial" w:cs="Arial"/>
          <w:b/>
          <w:bCs/>
          <w:noProof/>
          <w:sz w:val="24"/>
          <w:szCs w:val="24"/>
          <w:lang w:eastAsia="en-PH"/>
        </w:rPr>
        <mc:AlternateContent>
          <mc:Choice Requires="wps">
            <w:drawing>
              <wp:anchor distT="0" distB="0" distL="114300" distR="114300" simplePos="0" relativeHeight="252224512" behindDoc="0" locked="0" layoutInCell="1" allowOverlap="1" wp14:anchorId="49D2380F" wp14:editId="3EC991E0">
                <wp:simplePos x="0" y="0"/>
                <wp:positionH relativeFrom="leftMargin">
                  <wp:posOffset>829340</wp:posOffset>
                </wp:positionH>
                <wp:positionV relativeFrom="paragraph">
                  <wp:posOffset>270628</wp:posOffset>
                </wp:positionV>
                <wp:extent cx="510362" cy="541906"/>
                <wp:effectExtent l="0" t="38100" r="61595" b="29845"/>
                <wp:wrapNone/>
                <wp:docPr id="510" name="Straight Arrow Connector 510"/>
                <wp:cNvGraphicFramePr/>
                <a:graphic xmlns:a="http://schemas.openxmlformats.org/drawingml/2006/main">
                  <a:graphicData uri="http://schemas.microsoft.com/office/word/2010/wordprocessingShape">
                    <wps:wsp>
                      <wps:cNvCnPr/>
                      <wps:spPr>
                        <a:xfrm flipV="1">
                          <a:off x="0" y="0"/>
                          <a:ext cx="510362" cy="5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CF7C8" id="Straight Arrow Connector 510" o:spid="_x0000_s1026" type="#_x0000_t32" style="position:absolute;margin-left:65.3pt;margin-top:21.3pt;width:40.2pt;height:42.65pt;flip:y;z-index:252224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" strokecolor="black [3200]" strokeweight="1.5pt">
                <v:stroke endarrow="block" joinstyle="miter"/>
                <w10:wrap anchorx="margin"/>
              </v:shape>
            </w:pict>
          </mc:Fallback>
        </mc:AlternateContent>
      </w:r>
      <w:r w:rsidR="000673E5" w:rsidRPr="00EB1051">
        <w:rPr>
          <w:rFonts w:ascii="Arial" w:hAnsi="Arial" w:cs="Arial"/>
          <w:b/>
          <w:bCs/>
          <w:noProof/>
          <w:sz w:val="24"/>
          <w:szCs w:val="24"/>
          <w:lang w:eastAsia="en-PH"/>
        </w:rPr>
        <mc:AlternateContent>
          <mc:Choice Requires="wps">
            <w:drawing>
              <wp:anchor distT="0" distB="0" distL="114300" distR="114300" simplePos="0" relativeHeight="252334080" behindDoc="0" locked="0" layoutInCell="1" allowOverlap="1" wp14:anchorId="32563A55" wp14:editId="1F2EF3B8">
                <wp:simplePos x="0" y="0"/>
                <wp:positionH relativeFrom="column">
                  <wp:posOffset>5215270</wp:posOffset>
                </wp:positionH>
                <wp:positionV relativeFrom="paragraph">
                  <wp:posOffset>2694850</wp:posOffset>
                </wp:positionV>
                <wp:extent cx="371903" cy="991383"/>
                <wp:effectExtent l="38100" t="38100" r="28575" b="18415"/>
                <wp:wrapNone/>
                <wp:docPr id="41" name="Straight Arrow Connector 41"/>
                <wp:cNvGraphicFramePr/>
                <a:graphic xmlns:a="http://schemas.openxmlformats.org/drawingml/2006/main">
                  <a:graphicData uri="http://schemas.microsoft.com/office/word/2010/wordprocessingShape">
                    <wps:wsp>
                      <wps:cNvCnPr/>
                      <wps:spPr>
                        <a:xfrm flipH="1" flipV="1">
                          <a:off x="0" y="0"/>
                          <a:ext cx="371903" cy="99138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880DB" id="Straight Arrow Connector 41" o:spid="_x0000_s1026" type="#_x0000_t32" style="position:absolute;margin-left:410.65pt;margin-top:212.2pt;width:29.3pt;height:78.05pt;flip:x y;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" strokecolor="black [3200]" strokeweight="1.5pt">
                <v:stroke endarrow="block" joinstyle="miter"/>
              </v:shape>
            </w:pict>
          </mc:Fallback>
        </mc:AlternateContent>
      </w:r>
      <w:r w:rsidR="000673E5" w:rsidRPr="00EB1051">
        <w:rPr>
          <w:rFonts w:ascii="Arial" w:hAnsi="Arial" w:cs="Arial"/>
          <w:b/>
          <w:bCs/>
          <w:noProof/>
          <w:sz w:val="24"/>
          <w:szCs w:val="24"/>
          <w:lang w:eastAsia="en-PH"/>
        </w:rPr>
        <mc:AlternateContent>
          <mc:Choice Requires="wps">
            <w:drawing>
              <wp:anchor distT="0" distB="0" distL="114300" distR="114300" simplePos="0" relativeHeight="252198912" behindDoc="0" locked="0" layoutInCell="1" allowOverlap="1" wp14:anchorId="67A47971" wp14:editId="60D8FFE9">
                <wp:simplePos x="0" y="0"/>
                <wp:positionH relativeFrom="column">
                  <wp:posOffset>2365744</wp:posOffset>
                </wp:positionH>
                <wp:positionV relativeFrom="paragraph">
                  <wp:posOffset>2694850</wp:posOffset>
                </wp:positionV>
                <wp:extent cx="1392865" cy="948853"/>
                <wp:effectExtent l="0" t="38100" r="55245" b="22860"/>
                <wp:wrapNone/>
                <wp:docPr id="492" name="Straight Arrow Connector 492"/>
                <wp:cNvGraphicFramePr/>
                <a:graphic xmlns:a="http://schemas.openxmlformats.org/drawingml/2006/main">
                  <a:graphicData uri="http://schemas.microsoft.com/office/word/2010/wordprocessingShape">
                    <wps:wsp>
                      <wps:cNvCnPr/>
                      <wps:spPr>
                        <a:xfrm flipV="1">
                          <a:off x="0" y="0"/>
                          <a:ext cx="1392865" cy="9488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7988D6" id="Straight Arrow Connector 492" o:spid="_x0000_s1026" type="#_x0000_t32" style="position:absolute;margin-left:186.3pt;margin-top:212.2pt;width:109.65pt;height:74.7pt;flip: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" strokecolor="black [3200]" strokeweight="1.5pt">
                <v:stroke endarrow="block" joinstyle="miter"/>
              </v:shape>
            </w:pict>
          </mc:Fallback>
        </mc:AlternateContent>
      </w:r>
      <w:r w:rsidR="00C95982" w:rsidRPr="00EB1051">
        <w:rPr>
          <w:rFonts w:ascii="Arial" w:hAnsi="Arial" w:cs="Arial"/>
          <w:b/>
          <w:bCs/>
          <w:noProof/>
          <w:sz w:val="24"/>
          <w:szCs w:val="24"/>
          <w:vertAlign w:val="subscript"/>
          <w:lang w:eastAsia="en-PH"/>
        </w:rPr>
        <mc:AlternateContent>
          <mc:Choice Requires="wps">
            <w:drawing>
              <wp:anchor distT="0" distB="0" distL="114300" distR="114300" simplePos="0" relativeHeight="252206080" behindDoc="0" locked="0" layoutInCell="1" allowOverlap="1" wp14:anchorId="71333185" wp14:editId="53FFBCB7">
                <wp:simplePos x="0" y="0"/>
                <wp:positionH relativeFrom="leftMargin">
                  <wp:posOffset>-114617</wp:posOffset>
                </wp:positionH>
                <wp:positionV relativeFrom="paragraph">
                  <wp:posOffset>1867219</wp:posOffset>
                </wp:positionV>
                <wp:extent cx="1367155" cy="323850"/>
                <wp:effectExtent l="7303" t="0" r="11747" b="11748"/>
                <wp:wrapNone/>
                <wp:docPr id="2" name="Rectangle 2"/>
                <wp:cNvGraphicFramePr/>
                <a:graphic xmlns:a="http://schemas.openxmlformats.org/drawingml/2006/main">
                  <a:graphicData uri="http://schemas.microsoft.com/office/word/2010/wordprocessingShape">
                    <wps:wsp>
                      <wps:cNvSpPr/>
                      <wps:spPr>
                        <a:xfrm rot="16200000">
                          <a:off x="0" y="0"/>
                          <a:ext cx="1367155" cy="32385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87CF11E" w14:textId="77777777" w:rsidR="00657236" w:rsidRPr="00942C91" w:rsidRDefault="00657236" w:rsidP="00977732">
                            <w:pPr>
                              <w:jc w:val="center"/>
                              <w:rPr>
                                <w:rFonts w:ascii="Arial" w:hAnsi="Arial" w:cs="Arial"/>
                                <w:sz w:val="24"/>
                                <w:szCs w:val="24"/>
                              </w:rPr>
                            </w:pPr>
                            <w:r w:rsidRPr="00942C91">
                              <w:rPr>
                                <w:rFonts w:ascii="Arial" w:hAnsi="Arial" w:cs="Arial"/>
                                <w:sz w:val="24"/>
                                <w:szCs w:val="24"/>
                              </w:rPr>
                              <w:t>Product’s Stocks</w:t>
                            </w:r>
                          </w:p>
                          <w:p w14:paraId="3C3ACBAA" w14:textId="77777777" w:rsidR="00657236" w:rsidRPr="00942C91" w:rsidRDefault="00657236" w:rsidP="00977732">
                            <w:pPr>
                              <w:jc w:val="center"/>
                              <w:rPr>
                                <w:rFonts w:ascii="Arial" w:hAnsi="Arial" w:cs="Arial"/>
                                <w:sz w:val="24"/>
                                <w:szCs w:val="24"/>
                              </w:rPr>
                            </w:pPr>
                          </w:p>
                          <w:p w14:paraId="36A40257" w14:textId="77777777" w:rsidR="00657236" w:rsidRPr="00942C91" w:rsidRDefault="00657236" w:rsidP="00977732">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1333185" id="Rectangle 2" o:spid="_x0000_s1041" style="position:absolute;margin-left:-9pt;margin-top:147.05pt;width:107.65pt;height:25.5pt;rotation:-90;z-index:25220608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" fillcolor="white [3201]" strokecolor="black [3200]" strokeweight="1pt">
                <v:textbox>
                  <w:txbxContent>
                    <w:p w14:paraId="087CF11E" w14:textId="77777777" w:rsidR="00657236" w:rsidRPr="00942C91" w:rsidRDefault="00657236" w:rsidP="00977732">
                      <w:pPr>
                        <w:jc w:val="center"/>
                        <w:rPr>
                          <w:rFonts w:ascii="Arial" w:hAnsi="Arial" w:cs="Arial"/>
                          <w:sz w:val="24"/>
                          <w:szCs w:val="24"/>
                        </w:rPr>
                      </w:pPr>
                      <w:r w:rsidRPr="00942C91">
                        <w:rPr>
                          <w:rFonts w:ascii="Arial" w:hAnsi="Arial" w:cs="Arial"/>
                          <w:sz w:val="24"/>
                          <w:szCs w:val="24"/>
                        </w:rPr>
                        <w:t>Product’s Stocks</w:t>
                      </w:r>
                    </w:p>
                    <w:p w14:paraId="3C3ACBAA" w14:textId="77777777" w:rsidR="00657236" w:rsidRPr="00942C91" w:rsidRDefault="00657236" w:rsidP="00977732">
                      <w:pPr>
                        <w:jc w:val="center"/>
                        <w:rPr>
                          <w:rFonts w:ascii="Arial" w:hAnsi="Arial" w:cs="Arial"/>
                          <w:sz w:val="24"/>
                          <w:szCs w:val="24"/>
                        </w:rPr>
                      </w:pPr>
                    </w:p>
                    <w:p w14:paraId="36A40257" w14:textId="77777777" w:rsidR="00657236" w:rsidRPr="00942C91" w:rsidRDefault="00657236" w:rsidP="00977732">
                      <w:pPr>
                        <w:jc w:val="center"/>
                        <w:rPr>
                          <w:rFonts w:ascii="Arial" w:hAnsi="Arial" w:cs="Arial"/>
                          <w:sz w:val="24"/>
                          <w:szCs w:val="24"/>
                        </w:rPr>
                      </w:pPr>
                    </w:p>
                  </w:txbxContent>
                </v:textbox>
                <w10:wrap anchorx="margin"/>
              </v:rect>
            </w:pict>
          </mc:Fallback>
        </mc:AlternateContent>
      </w:r>
      <w:r w:rsidR="00C95982" w:rsidRPr="00EB1051">
        <w:rPr>
          <w:rFonts w:ascii="Arial" w:hAnsi="Arial" w:cs="Arial"/>
          <w:b/>
          <w:bCs/>
          <w:noProof/>
          <w:sz w:val="24"/>
          <w:szCs w:val="24"/>
          <w:lang w:eastAsia="en-PH"/>
        </w:rPr>
        <mc:AlternateContent>
          <mc:Choice Requires="wps">
            <w:drawing>
              <wp:anchor distT="0" distB="0" distL="114300" distR="114300" simplePos="0" relativeHeight="252204032" behindDoc="0" locked="0" layoutInCell="1" allowOverlap="1" wp14:anchorId="14F7ACFF" wp14:editId="237BCF87">
                <wp:simplePos x="0" y="0"/>
                <wp:positionH relativeFrom="leftMargin">
                  <wp:posOffset>885825</wp:posOffset>
                </wp:positionH>
                <wp:positionV relativeFrom="paragraph">
                  <wp:posOffset>875030</wp:posOffset>
                </wp:positionV>
                <wp:extent cx="404037" cy="2009997"/>
                <wp:effectExtent l="38100" t="0" r="15240" b="28575"/>
                <wp:wrapNone/>
                <wp:docPr id="496" name="Left Brace 496"/>
                <wp:cNvGraphicFramePr/>
                <a:graphic xmlns:a="http://schemas.openxmlformats.org/drawingml/2006/main">
                  <a:graphicData uri="http://schemas.microsoft.com/office/word/2010/wordprocessingShape">
                    <wps:wsp>
                      <wps:cNvSpPr/>
                      <wps:spPr>
                        <a:xfrm>
                          <a:off x="0" y="0"/>
                          <a:ext cx="404037" cy="2009997"/>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182D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96" o:spid="_x0000_s1026" type="#_x0000_t87" style="position:absolute;margin-left:69.75pt;margin-top:68.9pt;width:31.8pt;height:158.25pt;z-index:252204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" adj="362" strokecolor="black [3200]" strokeweight="1.5pt">
                <v:stroke joinstyle="miter"/>
                <w10:wrap anchorx="margin"/>
              </v:shape>
            </w:pict>
          </mc:Fallback>
        </mc:AlternateContent>
      </w:r>
      <w:r w:rsidR="009E7704" w:rsidRPr="00EB1051">
        <w:rPr>
          <w:rFonts w:ascii="Arial" w:hAnsi="Arial" w:cs="Arial"/>
          <w:b/>
          <w:bCs/>
          <w:noProof/>
          <w:sz w:val="24"/>
          <w:szCs w:val="24"/>
          <w:lang w:eastAsia="en-PH"/>
        </w:rPr>
        <mc:AlternateContent>
          <mc:Choice Requires="wps">
            <w:drawing>
              <wp:anchor distT="0" distB="0" distL="114300" distR="114300" simplePos="0" relativeHeight="252225536" behindDoc="0" locked="0" layoutInCell="1" allowOverlap="1" wp14:anchorId="77508CAB" wp14:editId="2D78057B">
                <wp:simplePos x="0" y="0"/>
                <wp:positionH relativeFrom="page">
                  <wp:posOffset>219075</wp:posOffset>
                </wp:positionH>
                <wp:positionV relativeFrom="paragraph">
                  <wp:posOffset>415290</wp:posOffset>
                </wp:positionV>
                <wp:extent cx="790575" cy="466725"/>
                <wp:effectExtent l="0" t="9525" r="19050" b="19050"/>
                <wp:wrapNone/>
                <wp:docPr id="511" name="Text Box 511"/>
                <wp:cNvGraphicFramePr/>
                <a:graphic xmlns:a="http://schemas.openxmlformats.org/drawingml/2006/main">
                  <a:graphicData uri="http://schemas.microsoft.com/office/word/2010/wordprocessingShape">
                    <wps:wsp>
                      <wps:cNvSpPr txBox="1"/>
                      <wps:spPr>
                        <a:xfrm rot="16200000">
                          <a:off x="0" y="0"/>
                          <a:ext cx="790575" cy="466725"/>
                        </a:xfrm>
                        <a:prstGeom prst="rect">
                          <a:avLst/>
                        </a:prstGeom>
                        <a:solidFill>
                          <a:schemeClr val="lt1"/>
                        </a:solidFill>
                        <a:ln w="6350">
                          <a:solidFill>
                            <a:prstClr val="black"/>
                          </a:solidFill>
                        </a:ln>
                      </wps:spPr>
                      <wps:txbx>
                        <w:txbxContent>
                          <w:p w14:paraId="41D959BB" w14:textId="77777777" w:rsidR="00657236" w:rsidRDefault="00657236" w:rsidP="00F77D46">
                            <w:pPr>
                              <w:rPr>
                                <w:rFonts w:ascii="Arial" w:hAnsi="Arial" w:cs="Arial"/>
                              </w:rPr>
                            </w:pPr>
                            <w:r>
                              <w:rPr>
                                <w:rFonts w:ascii="Arial" w:hAnsi="Arial" w:cs="Arial"/>
                                <w:sz w:val="24"/>
                                <w:szCs w:val="24"/>
                              </w:rPr>
                              <w:t>Back button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7508CAB" id="Text Box 511" o:spid="_x0000_s1042" type="#_x0000_t202" style="position:absolute;margin-left:17.25pt;margin-top:32.7pt;width:62.25pt;height:36.75pt;rotation:-90;z-index:25222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" fillcolor="white [3201]" strokeweight=".5pt">
                <v:textbox>
                  <w:txbxContent>
                    <w:p w14:paraId="41D959BB" w14:textId="77777777" w:rsidR="00657236" w:rsidRDefault="00657236" w:rsidP="00F77D46">
                      <w:pPr>
                        <w:rPr>
                          <w:rFonts w:ascii="Arial" w:hAnsi="Arial" w:cs="Arial"/>
                        </w:rPr>
                      </w:pPr>
                      <w:r>
                        <w:rPr>
                          <w:rFonts w:ascii="Arial" w:hAnsi="Arial" w:cs="Arial"/>
                          <w:sz w:val="24"/>
                          <w:szCs w:val="24"/>
                        </w:rPr>
                        <w:t>Back button</w:t>
                      </w:r>
                    </w:p>
                  </w:txbxContent>
                </v:textbox>
                <w10:wrap anchorx="page"/>
              </v:shape>
            </w:pict>
          </mc:Fallback>
        </mc:AlternateContent>
      </w:r>
      <w:r w:rsidR="00977732" w:rsidRPr="00EB1051">
        <w:rPr>
          <w:rFonts w:ascii="Arial" w:hAnsi="Arial" w:cs="Arial"/>
          <w:b/>
          <w:bCs/>
          <w:noProof/>
          <w:sz w:val="24"/>
          <w:szCs w:val="24"/>
          <w:lang w:eastAsia="en-PH"/>
        </w:rPr>
        <w:drawing>
          <wp:inline distT="0" distB="0" distL="0" distR="0" wp14:anchorId="1FC6C903" wp14:editId="5C91E576">
            <wp:extent cx="5709684" cy="3294380"/>
            <wp:effectExtent l="0" t="0" r="5715" b="127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manageuser.png"/>
                    <pic:cNvPicPr/>
                  </pic:nvPicPr>
                  <pic:blipFill>
                    <a:blip r:embed="rId15">
                      <a:extLst>
                        <a:ext uri="{28A0092B-C50C-407E-A947-70E740481C1C}">
                          <a14:useLocalDpi xmlns:a14="http://schemas.microsoft.com/office/drawing/2010/main" val="0"/>
                        </a:ext>
                      </a:extLst>
                    </a:blip>
                    <a:stretch>
                      <a:fillRect/>
                    </a:stretch>
                  </pic:blipFill>
                  <pic:spPr>
                    <a:xfrm>
                      <a:off x="0" y="0"/>
                      <a:ext cx="5723908" cy="3302587"/>
                    </a:xfrm>
                    <a:prstGeom prst="rect">
                      <a:avLst/>
                    </a:prstGeom>
                  </pic:spPr>
                </pic:pic>
              </a:graphicData>
            </a:graphic>
          </wp:inline>
        </w:drawing>
      </w:r>
    </w:p>
    <w:p w14:paraId="64397990" w14:textId="3A23DA24" w:rsidR="009F0394" w:rsidRPr="0004577A" w:rsidRDefault="00B61E3D" w:rsidP="002B5E7B">
      <w:pPr>
        <w:spacing w:line="480" w:lineRule="auto"/>
        <w:rPr>
          <w:rFonts w:ascii="Arial" w:hAnsi="Arial" w:cs="Arial"/>
          <w:b/>
          <w:bCs/>
          <w:sz w:val="24"/>
          <w:szCs w:val="24"/>
        </w:rPr>
      </w:pPr>
      <w:r w:rsidRPr="00EB1051">
        <w:rPr>
          <w:rFonts w:ascii="Arial" w:hAnsi="Arial" w:cs="Arial"/>
          <w:b/>
          <w:bCs/>
          <w:noProof/>
          <w:sz w:val="24"/>
          <w:szCs w:val="24"/>
          <w:lang w:eastAsia="en-PH"/>
        </w:rPr>
        <mc:AlternateContent>
          <mc:Choice Requires="wps">
            <w:drawing>
              <wp:anchor distT="0" distB="0" distL="114300" distR="114300" simplePos="0" relativeHeight="252336128" behindDoc="0" locked="0" layoutInCell="1" allowOverlap="1" wp14:anchorId="124AA5B8" wp14:editId="01C20CD5">
                <wp:simplePos x="0" y="0"/>
                <wp:positionH relativeFrom="column">
                  <wp:posOffset>4795077</wp:posOffset>
                </wp:positionH>
                <wp:positionV relativeFrom="paragraph">
                  <wp:posOffset>120177</wp:posOffset>
                </wp:positionV>
                <wp:extent cx="1318437" cy="489098"/>
                <wp:effectExtent l="0" t="0" r="15240" b="25400"/>
                <wp:wrapNone/>
                <wp:docPr id="42" name="Text Box 42"/>
                <wp:cNvGraphicFramePr/>
                <a:graphic xmlns:a="http://schemas.openxmlformats.org/drawingml/2006/main">
                  <a:graphicData uri="http://schemas.microsoft.com/office/word/2010/wordprocessingShape">
                    <wps:wsp>
                      <wps:cNvSpPr txBox="1"/>
                      <wps:spPr>
                        <a:xfrm>
                          <a:off x="0" y="0"/>
                          <a:ext cx="1318437" cy="489098"/>
                        </a:xfrm>
                        <a:prstGeom prst="rect">
                          <a:avLst/>
                        </a:prstGeom>
                        <a:solidFill>
                          <a:schemeClr val="lt1"/>
                        </a:solidFill>
                        <a:ln w="6350">
                          <a:solidFill>
                            <a:prstClr val="black"/>
                          </a:solidFill>
                        </a:ln>
                      </wps:spPr>
                      <wps:txbx>
                        <w:txbxContent>
                          <w:p w14:paraId="190C7D8A" w14:textId="77777777" w:rsidR="00657236" w:rsidRPr="00B27830" w:rsidRDefault="00657236" w:rsidP="00B61E3D">
                            <w:pPr>
                              <w:rPr>
                                <w:rFonts w:ascii="Arial" w:hAnsi="Arial" w:cs="Arial"/>
                                <w:sz w:val="24"/>
                                <w:szCs w:val="24"/>
                              </w:rPr>
                            </w:pPr>
                            <w:r w:rsidRPr="00B27830">
                              <w:rPr>
                                <w:rFonts w:ascii="Arial" w:hAnsi="Arial" w:cs="Arial"/>
                                <w:sz w:val="24"/>
                                <w:szCs w:val="24"/>
                              </w:rPr>
                              <w:t xml:space="preserve">Add button to add stocks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24AA5B8" id="Text Box 42" o:spid="_x0000_s1043" type="#_x0000_t202" style="position:absolute;margin-left:377.55pt;margin-top:9.45pt;width:103.8pt;height:38.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" fillcolor="white [3201]" strokeweight=".5pt">
                <v:textbox>
                  <w:txbxContent>
                    <w:p w14:paraId="190C7D8A" w14:textId="77777777" w:rsidR="00657236" w:rsidRPr="00B27830" w:rsidRDefault="00657236" w:rsidP="00B61E3D">
                      <w:pPr>
                        <w:rPr>
                          <w:rFonts w:ascii="Arial" w:hAnsi="Arial" w:cs="Arial"/>
                          <w:sz w:val="24"/>
                          <w:szCs w:val="24"/>
                        </w:rPr>
                      </w:pPr>
                      <w:r w:rsidRPr="00B27830">
                        <w:rPr>
                          <w:rFonts w:ascii="Arial" w:hAnsi="Arial" w:cs="Arial"/>
                          <w:sz w:val="24"/>
                          <w:szCs w:val="24"/>
                        </w:rPr>
                        <w:t xml:space="preserve">Add button to add stocks </w:t>
                      </w:r>
                    </w:p>
                  </w:txbxContent>
                </v:textbox>
              </v:shape>
            </w:pict>
          </mc:Fallback>
        </mc:AlternateContent>
      </w:r>
      <w:r w:rsidRPr="00EB1051">
        <w:rPr>
          <w:rFonts w:ascii="Arial" w:hAnsi="Arial" w:cs="Arial"/>
          <w:b/>
          <w:bCs/>
          <w:noProof/>
          <w:sz w:val="24"/>
          <w:szCs w:val="24"/>
          <w:lang w:eastAsia="en-PH"/>
        </w:rPr>
        <mc:AlternateContent>
          <mc:Choice Requires="wps">
            <w:drawing>
              <wp:anchor distT="0" distB="0" distL="114300" distR="114300" simplePos="0" relativeHeight="252317696" behindDoc="0" locked="0" layoutInCell="1" allowOverlap="1" wp14:anchorId="04FB8871" wp14:editId="140BA4FE">
                <wp:simplePos x="0" y="0"/>
                <wp:positionH relativeFrom="column">
                  <wp:posOffset>3248070</wp:posOffset>
                </wp:positionH>
                <wp:positionV relativeFrom="paragraph">
                  <wp:posOffset>29210</wp:posOffset>
                </wp:positionV>
                <wp:extent cx="1447800" cy="520995"/>
                <wp:effectExtent l="0" t="0" r="19050" b="12700"/>
                <wp:wrapNone/>
                <wp:docPr id="21" name="Text Box 21"/>
                <wp:cNvGraphicFramePr/>
                <a:graphic xmlns:a="http://schemas.openxmlformats.org/drawingml/2006/main">
                  <a:graphicData uri="http://schemas.microsoft.com/office/word/2010/wordprocessingShape">
                    <wps:wsp>
                      <wps:cNvSpPr txBox="1"/>
                      <wps:spPr>
                        <a:xfrm>
                          <a:off x="0" y="0"/>
                          <a:ext cx="1447800" cy="520995"/>
                        </a:xfrm>
                        <a:prstGeom prst="rect">
                          <a:avLst/>
                        </a:prstGeom>
                        <a:solidFill>
                          <a:schemeClr val="lt1"/>
                        </a:solidFill>
                        <a:ln w="6350">
                          <a:solidFill>
                            <a:prstClr val="black"/>
                          </a:solidFill>
                        </a:ln>
                      </wps:spPr>
                      <wps:txbx>
                        <w:txbxContent>
                          <w:p w14:paraId="11DB47AC" w14:textId="77777777" w:rsidR="00657236" w:rsidRPr="00712E41" w:rsidRDefault="00657236" w:rsidP="00420BE6">
                            <w:pPr>
                              <w:rPr>
                                <w:rFonts w:ascii="Arial" w:hAnsi="Arial" w:cs="Arial"/>
                                <w:sz w:val="24"/>
                                <w:szCs w:val="24"/>
                                <w:lang w:val="en-US"/>
                              </w:rPr>
                            </w:pPr>
                            <w:r w:rsidRPr="00712E41">
                              <w:rPr>
                                <w:rFonts w:ascii="Arial" w:hAnsi="Arial" w:cs="Arial"/>
                                <w:sz w:val="24"/>
                                <w:szCs w:val="24"/>
                                <w:lang w:val="en-US"/>
                              </w:rPr>
                              <w:t>Delete button to delete stocks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4FB8871" id="Text Box 21" o:spid="_x0000_s1044" type="#_x0000_t202" style="position:absolute;margin-left:255.75pt;margin-top:2.3pt;width:114pt;height:41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" fillcolor="white [3201]" strokeweight=".5pt">
                <v:textbox>
                  <w:txbxContent>
                    <w:p w14:paraId="11DB47AC" w14:textId="77777777" w:rsidR="00657236" w:rsidRPr="00712E41" w:rsidRDefault="00657236" w:rsidP="00420BE6">
                      <w:pPr>
                        <w:rPr>
                          <w:rFonts w:ascii="Arial" w:hAnsi="Arial" w:cs="Arial"/>
                          <w:sz w:val="24"/>
                          <w:szCs w:val="24"/>
                          <w:lang w:val="en-US"/>
                        </w:rPr>
                      </w:pPr>
                      <w:r w:rsidRPr="00712E41">
                        <w:rPr>
                          <w:rFonts w:ascii="Arial" w:hAnsi="Arial" w:cs="Arial"/>
                          <w:sz w:val="24"/>
                          <w:szCs w:val="24"/>
                          <w:lang w:val="en-US"/>
                        </w:rPr>
                        <w:t>Delete button to delete stocks</w:t>
                      </w:r>
                    </w:p>
                  </w:txbxContent>
                </v:textbox>
              </v:shape>
            </w:pict>
          </mc:Fallback>
        </mc:AlternateContent>
      </w:r>
      <w:r w:rsidRPr="00EB1051">
        <w:rPr>
          <w:rFonts w:ascii="Arial" w:hAnsi="Arial" w:cs="Arial"/>
          <w:b/>
          <w:bCs/>
          <w:noProof/>
          <w:sz w:val="24"/>
          <w:szCs w:val="24"/>
          <w:lang w:eastAsia="en-PH"/>
        </w:rPr>
        <mc:AlternateContent>
          <mc:Choice Requires="wps">
            <w:drawing>
              <wp:anchor distT="0" distB="0" distL="114300" distR="114300" simplePos="0" relativeHeight="252199936" behindDoc="0" locked="0" layoutInCell="1" allowOverlap="1" wp14:anchorId="6F60D404" wp14:editId="4525AFCA">
                <wp:simplePos x="0" y="0"/>
                <wp:positionH relativeFrom="column">
                  <wp:posOffset>1802219</wp:posOffset>
                </wp:positionH>
                <wp:positionV relativeFrom="paragraph">
                  <wp:posOffset>40359</wp:posOffset>
                </wp:positionV>
                <wp:extent cx="1318437" cy="489098"/>
                <wp:effectExtent l="0" t="0" r="15240" b="25400"/>
                <wp:wrapNone/>
                <wp:docPr id="493" name="Text Box 493"/>
                <wp:cNvGraphicFramePr/>
                <a:graphic xmlns:a="http://schemas.openxmlformats.org/drawingml/2006/main">
                  <a:graphicData uri="http://schemas.microsoft.com/office/word/2010/wordprocessingShape">
                    <wps:wsp>
                      <wps:cNvSpPr txBox="1"/>
                      <wps:spPr>
                        <a:xfrm>
                          <a:off x="0" y="0"/>
                          <a:ext cx="1318437" cy="489098"/>
                        </a:xfrm>
                        <a:prstGeom prst="rect">
                          <a:avLst/>
                        </a:prstGeom>
                        <a:solidFill>
                          <a:schemeClr val="lt1"/>
                        </a:solidFill>
                        <a:ln w="6350">
                          <a:solidFill>
                            <a:prstClr val="black"/>
                          </a:solidFill>
                        </a:ln>
                      </wps:spPr>
                      <wps:txbx>
                        <w:txbxContent>
                          <w:p w14:paraId="125DC485" w14:textId="77777777" w:rsidR="00657236" w:rsidRDefault="00657236" w:rsidP="00420BE6">
                            <w:pPr>
                              <w:rPr>
                                <w:rFonts w:ascii="Arial" w:hAnsi="Arial" w:cs="Arial"/>
                              </w:rPr>
                            </w:pPr>
                            <w:r>
                              <w:rPr>
                                <w:rFonts w:ascii="Arial" w:hAnsi="Arial" w:cs="Arial"/>
                              </w:rPr>
                              <w:t xml:space="preserve">Update button </w:t>
                            </w:r>
                            <w:r>
                              <w:rPr>
                                <w:rFonts w:ascii="Arial" w:hAnsi="Arial" w:cs="Arial"/>
                                <w:sz w:val="24"/>
                                <w:szCs w:val="24"/>
                              </w:rPr>
                              <w:t xml:space="preserve">to update stocks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F60D404" id="Text Box 493" o:spid="_x0000_s1045" type="#_x0000_t202" style="position:absolute;margin-left:141.9pt;margin-top:3.2pt;width:103.8pt;height:38.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" fillcolor="white [3201]" strokeweight=".5pt">
                <v:textbox>
                  <w:txbxContent>
                    <w:p w14:paraId="125DC485" w14:textId="77777777" w:rsidR="00657236" w:rsidRDefault="00657236" w:rsidP="00420BE6">
                      <w:pPr>
                        <w:rPr>
                          <w:rFonts w:ascii="Arial" w:hAnsi="Arial" w:cs="Arial"/>
                        </w:rPr>
                      </w:pPr>
                      <w:r>
                        <w:rPr>
                          <w:rFonts w:ascii="Arial" w:hAnsi="Arial" w:cs="Arial"/>
                        </w:rPr>
                        <w:t xml:space="preserve">Update button </w:t>
                      </w:r>
                      <w:r>
                        <w:rPr>
                          <w:rFonts w:ascii="Arial" w:hAnsi="Arial" w:cs="Arial"/>
                          <w:sz w:val="24"/>
                          <w:szCs w:val="24"/>
                        </w:rPr>
                        <w:t xml:space="preserve">to update stocks </w:t>
                      </w:r>
                    </w:p>
                  </w:txbxContent>
                </v:textbox>
              </v:shape>
            </w:pict>
          </mc:Fallback>
        </mc:AlternateContent>
      </w:r>
    </w:p>
    <w:p w14:paraId="0BF98001" w14:textId="718E3160" w:rsidR="009F0394" w:rsidRDefault="009F0394" w:rsidP="002B5E7B">
      <w:pPr>
        <w:spacing w:line="480" w:lineRule="auto"/>
        <w:rPr>
          <w:rFonts w:ascii="Arial" w:hAnsi="Arial" w:cs="Arial"/>
          <w:b/>
          <w:sz w:val="24"/>
          <w:szCs w:val="24"/>
        </w:rPr>
      </w:pPr>
    </w:p>
    <w:p w14:paraId="77091F4A" w14:textId="34025DFC" w:rsidR="0004577A" w:rsidRDefault="0004577A" w:rsidP="002B5E7B">
      <w:pPr>
        <w:spacing w:line="480" w:lineRule="auto"/>
        <w:rPr>
          <w:rFonts w:ascii="Arial" w:hAnsi="Arial" w:cs="Arial"/>
          <w:b/>
          <w:sz w:val="24"/>
          <w:szCs w:val="24"/>
        </w:rPr>
      </w:pPr>
    </w:p>
    <w:p w14:paraId="59DC4903" w14:textId="72E9E854" w:rsidR="0004577A" w:rsidRDefault="0004577A" w:rsidP="002B5E7B">
      <w:pPr>
        <w:spacing w:line="480" w:lineRule="auto"/>
        <w:rPr>
          <w:rFonts w:ascii="Arial" w:hAnsi="Arial" w:cs="Arial"/>
          <w:b/>
          <w:sz w:val="24"/>
          <w:szCs w:val="24"/>
        </w:rPr>
      </w:pPr>
    </w:p>
    <w:p w14:paraId="1282E278" w14:textId="4B66DF85" w:rsidR="0004577A" w:rsidRDefault="0004577A" w:rsidP="002B5E7B">
      <w:pPr>
        <w:spacing w:line="480" w:lineRule="auto"/>
        <w:rPr>
          <w:rFonts w:ascii="Arial" w:hAnsi="Arial" w:cs="Arial"/>
          <w:b/>
          <w:sz w:val="24"/>
          <w:szCs w:val="24"/>
        </w:rPr>
      </w:pPr>
    </w:p>
    <w:p w14:paraId="4499D62C" w14:textId="5CBA1C31" w:rsidR="002E0A68" w:rsidRDefault="002E0A68" w:rsidP="002B5E7B">
      <w:pPr>
        <w:spacing w:line="480" w:lineRule="auto"/>
        <w:rPr>
          <w:rFonts w:ascii="Arial" w:hAnsi="Arial" w:cs="Arial"/>
          <w:b/>
          <w:sz w:val="24"/>
          <w:szCs w:val="24"/>
        </w:rPr>
      </w:pPr>
    </w:p>
    <w:p w14:paraId="5AE11FBF" w14:textId="098BCB97" w:rsidR="002E0A68" w:rsidRDefault="002E0A68" w:rsidP="002B5E7B">
      <w:pPr>
        <w:spacing w:line="480" w:lineRule="auto"/>
        <w:rPr>
          <w:rFonts w:ascii="Arial" w:hAnsi="Arial" w:cs="Arial"/>
          <w:b/>
          <w:sz w:val="24"/>
          <w:szCs w:val="24"/>
        </w:rPr>
      </w:pPr>
    </w:p>
    <w:p w14:paraId="01DA17D0" w14:textId="77777777" w:rsidR="002E0A68" w:rsidRDefault="002E0A68" w:rsidP="002E0A68">
      <w:pPr>
        <w:spacing w:line="480" w:lineRule="auto"/>
        <w:rPr>
          <w:rFonts w:ascii="Arial" w:hAnsi="Arial" w:cs="Arial"/>
          <w:b/>
          <w:sz w:val="24"/>
          <w:szCs w:val="24"/>
        </w:rPr>
      </w:pPr>
    </w:p>
    <w:p w14:paraId="1FC2071E" w14:textId="77777777" w:rsidR="002E0A68" w:rsidRDefault="002E0A68" w:rsidP="002E0A68">
      <w:pPr>
        <w:spacing w:line="480" w:lineRule="auto"/>
        <w:rPr>
          <w:rFonts w:ascii="Arial" w:hAnsi="Arial" w:cs="Arial"/>
          <w:b/>
          <w:sz w:val="24"/>
          <w:szCs w:val="24"/>
        </w:rPr>
      </w:pPr>
    </w:p>
    <w:p w14:paraId="166717CA" w14:textId="774103DA" w:rsidR="002E0A68" w:rsidRPr="00EB1051" w:rsidRDefault="002E0A68" w:rsidP="002E0A68">
      <w:pPr>
        <w:spacing w:line="480" w:lineRule="auto"/>
        <w:rPr>
          <w:rFonts w:ascii="Arial" w:hAnsi="Arial" w:cs="Arial"/>
          <w:b/>
          <w:sz w:val="24"/>
          <w:szCs w:val="24"/>
        </w:rPr>
      </w:pPr>
      <w:r w:rsidRPr="00EB1051">
        <w:rPr>
          <w:rFonts w:ascii="Arial" w:hAnsi="Arial" w:cs="Arial"/>
          <w:b/>
          <w:sz w:val="24"/>
          <w:szCs w:val="24"/>
        </w:rPr>
        <w:lastRenderedPageBreak/>
        <w:t>Manage User Page</w:t>
      </w:r>
    </w:p>
    <w:p w14:paraId="0C08567C" w14:textId="2A0C8EA9" w:rsidR="002E0A68" w:rsidRPr="00AB4B7B" w:rsidRDefault="00D53206" w:rsidP="002E0A68">
      <w:pPr>
        <w:spacing w:line="480" w:lineRule="auto"/>
        <w:rPr>
          <w:rFonts w:ascii="Arial" w:hAnsi="Arial" w:cs="Arial"/>
          <w:b/>
          <w:sz w:val="24"/>
          <w:szCs w:val="24"/>
        </w:rPr>
      </w:pPr>
      <w:r w:rsidRPr="00EB1051">
        <w:rPr>
          <w:rFonts w:ascii="Arial" w:hAnsi="Arial" w:cs="Arial"/>
          <w:b/>
          <w:bCs/>
          <w:noProof/>
          <w:sz w:val="24"/>
          <w:szCs w:val="24"/>
          <w:lang w:eastAsia="en-PH"/>
        </w:rPr>
        <mc:AlternateContent>
          <mc:Choice Requires="wps">
            <w:drawing>
              <wp:anchor distT="0" distB="0" distL="114300" distR="114300" simplePos="0" relativeHeight="252470272" behindDoc="0" locked="0" layoutInCell="1" allowOverlap="1" wp14:anchorId="6061411D" wp14:editId="488CB7CA">
                <wp:simplePos x="0" y="0"/>
                <wp:positionH relativeFrom="leftMargin">
                  <wp:posOffset>5951591</wp:posOffset>
                </wp:positionH>
                <wp:positionV relativeFrom="paragraph">
                  <wp:posOffset>2551812</wp:posOffset>
                </wp:positionV>
                <wp:extent cx="45719" cy="390837"/>
                <wp:effectExtent l="57150" t="38100" r="50165" b="28575"/>
                <wp:wrapNone/>
                <wp:docPr id="29" name="Straight Arrow Connector 29"/>
                <wp:cNvGraphicFramePr/>
                <a:graphic xmlns:a="http://schemas.openxmlformats.org/drawingml/2006/main">
                  <a:graphicData uri="http://schemas.microsoft.com/office/word/2010/wordprocessingShape">
                    <wps:wsp>
                      <wps:cNvCnPr/>
                      <wps:spPr>
                        <a:xfrm flipH="1" flipV="1">
                          <a:off x="0" y="0"/>
                          <a:ext cx="45719" cy="3908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2461B" id="Straight Arrow Connector 29" o:spid="_x0000_s1026" type="#_x0000_t32" style="position:absolute;margin-left:468.65pt;margin-top:200.95pt;width:3.6pt;height:30.75pt;flip:x y;z-index:252470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" strokecolor="black [3200]" strokeweight="1.5pt">
                <v:stroke endarrow="block" joinstyle="miter"/>
                <w10:wrap anchorx="margin"/>
              </v:shape>
            </w:pict>
          </mc:Fallback>
        </mc:AlternateContent>
      </w:r>
      <w:r w:rsidRPr="00EB1051">
        <w:rPr>
          <w:rFonts w:ascii="Arial" w:hAnsi="Arial" w:cs="Arial"/>
          <w:b/>
          <w:bCs/>
          <w:noProof/>
          <w:sz w:val="24"/>
          <w:szCs w:val="24"/>
          <w:lang w:eastAsia="en-PH"/>
        </w:rPr>
        <mc:AlternateContent>
          <mc:Choice Requires="wps">
            <w:drawing>
              <wp:anchor distT="0" distB="0" distL="114300" distR="114300" simplePos="0" relativeHeight="252468224" behindDoc="0" locked="0" layoutInCell="1" allowOverlap="1" wp14:anchorId="37AD7123" wp14:editId="165AC40B">
                <wp:simplePos x="0" y="0"/>
                <wp:positionH relativeFrom="leftMargin">
                  <wp:posOffset>4787660</wp:posOffset>
                </wp:positionH>
                <wp:positionV relativeFrom="paragraph">
                  <wp:posOffset>2224010</wp:posOffset>
                </wp:positionV>
                <wp:extent cx="1069676" cy="648706"/>
                <wp:effectExtent l="0" t="38100" r="54610" b="18415"/>
                <wp:wrapNone/>
                <wp:docPr id="26" name="Straight Arrow Connector 26"/>
                <wp:cNvGraphicFramePr/>
                <a:graphic xmlns:a="http://schemas.openxmlformats.org/drawingml/2006/main">
                  <a:graphicData uri="http://schemas.microsoft.com/office/word/2010/wordprocessingShape">
                    <wps:wsp>
                      <wps:cNvCnPr/>
                      <wps:spPr>
                        <a:xfrm flipV="1">
                          <a:off x="0" y="0"/>
                          <a:ext cx="1069676" cy="6487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52462" id="Straight Arrow Connector 26" o:spid="_x0000_s1026" type="#_x0000_t32" style="position:absolute;margin-left:377pt;margin-top:175.1pt;width:84.25pt;height:51.1pt;flip:y;z-index:2524682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" strokecolor="black [3200]" strokeweight="1.5pt">
                <v:stroke endarrow="block" joinstyle="miter"/>
                <w10:wrap anchorx="margin"/>
              </v:shape>
            </w:pict>
          </mc:Fallback>
        </mc:AlternateContent>
      </w:r>
      <w:r w:rsidR="000673E5" w:rsidRPr="00EB1051">
        <w:rPr>
          <w:rFonts w:ascii="Arial" w:hAnsi="Arial" w:cs="Arial"/>
          <w:b/>
          <w:bCs/>
          <w:noProof/>
          <w:sz w:val="24"/>
          <w:szCs w:val="24"/>
          <w:lang w:eastAsia="en-PH"/>
        </w:rPr>
        <mc:AlternateContent>
          <mc:Choice Requires="wps">
            <w:drawing>
              <wp:anchor distT="0" distB="0" distL="114300" distR="114300" simplePos="0" relativeHeight="252474368" behindDoc="0" locked="0" layoutInCell="1" allowOverlap="1" wp14:anchorId="6E253089" wp14:editId="1B92A856">
                <wp:simplePos x="0" y="0"/>
                <wp:positionH relativeFrom="leftMargin">
                  <wp:posOffset>3444874</wp:posOffset>
                </wp:positionH>
                <wp:positionV relativeFrom="paragraph">
                  <wp:posOffset>1929307</wp:posOffset>
                </wp:positionV>
                <wp:extent cx="967637" cy="882503"/>
                <wp:effectExtent l="0" t="38100" r="61595" b="32385"/>
                <wp:wrapNone/>
                <wp:docPr id="34" name="Straight Arrow Connector 34"/>
                <wp:cNvGraphicFramePr/>
                <a:graphic xmlns:a="http://schemas.openxmlformats.org/drawingml/2006/main">
                  <a:graphicData uri="http://schemas.microsoft.com/office/word/2010/wordprocessingShape">
                    <wps:wsp>
                      <wps:cNvCnPr/>
                      <wps:spPr>
                        <a:xfrm flipV="1">
                          <a:off x="0" y="0"/>
                          <a:ext cx="967637" cy="8825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F9C32" id="Straight Arrow Connector 34" o:spid="_x0000_s1026" type="#_x0000_t32" style="position:absolute;margin-left:271.25pt;margin-top:151.9pt;width:76.2pt;height:69.5pt;flip:y;z-index:252474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" strokecolor="black [3200]" strokeweight="1.5pt">
                <v:stroke endarrow="block" joinstyle="miter"/>
                <w10:wrap anchorx="margin"/>
              </v:shape>
            </w:pict>
          </mc:Fallback>
        </mc:AlternateContent>
      </w:r>
      <w:r w:rsidR="000673E5" w:rsidRPr="00EB1051">
        <w:rPr>
          <w:rFonts w:ascii="Arial" w:hAnsi="Arial" w:cs="Arial"/>
          <w:b/>
          <w:bCs/>
          <w:noProof/>
          <w:sz w:val="24"/>
          <w:szCs w:val="24"/>
          <w:lang w:eastAsia="en-PH"/>
        </w:rPr>
        <mc:AlternateContent>
          <mc:Choice Requires="wps">
            <w:drawing>
              <wp:anchor distT="0" distB="0" distL="114300" distR="114300" simplePos="0" relativeHeight="252466176" behindDoc="0" locked="0" layoutInCell="1" allowOverlap="1" wp14:anchorId="2C6EDAD2" wp14:editId="3E1BCE02">
                <wp:simplePos x="0" y="0"/>
                <wp:positionH relativeFrom="leftMargin">
                  <wp:posOffset>1743740</wp:posOffset>
                </wp:positionH>
                <wp:positionV relativeFrom="paragraph">
                  <wp:posOffset>2460934</wp:posOffset>
                </wp:positionV>
                <wp:extent cx="434813" cy="372140"/>
                <wp:effectExtent l="0" t="38100" r="60960" b="27940"/>
                <wp:wrapNone/>
                <wp:docPr id="25" name="Straight Arrow Connector 25"/>
                <wp:cNvGraphicFramePr/>
                <a:graphic xmlns:a="http://schemas.openxmlformats.org/drawingml/2006/main">
                  <a:graphicData uri="http://schemas.microsoft.com/office/word/2010/wordprocessingShape">
                    <wps:wsp>
                      <wps:cNvCnPr/>
                      <wps:spPr>
                        <a:xfrm flipV="1">
                          <a:off x="0" y="0"/>
                          <a:ext cx="434813" cy="372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E396B" id="Straight Arrow Connector 25" o:spid="_x0000_s1026" type="#_x0000_t32" style="position:absolute;margin-left:137.3pt;margin-top:193.75pt;width:34.25pt;height:29.3pt;flip:y;z-index:252466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" strokecolor="black [3200]" strokeweight="1.5pt">
                <v:stroke endarrow="block" joinstyle="miter"/>
                <w10:wrap anchorx="margin"/>
              </v:shape>
            </w:pict>
          </mc:Fallback>
        </mc:AlternateContent>
      </w:r>
      <w:r w:rsidR="002E0A68" w:rsidRPr="00EB1051">
        <w:rPr>
          <w:rFonts w:ascii="Arial" w:hAnsi="Arial" w:cs="Arial"/>
          <w:b/>
          <w:noProof/>
          <w:sz w:val="24"/>
          <w:szCs w:val="24"/>
        </w:rPr>
        <mc:AlternateContent>
          <mc:Choice Requires="wps">
            <w:drawing>
              <wp:anchor distT="0" distB="0" distL="114300" distR="114300" simplePos="0" relativeHeight="252472320" behindDoc="0" locked="0" layoutInCell="1" allowOverlap="1" wp14:anchorId="32534B32" wp14:editId="0BEA2C79">
                <wp:simplePos x="0" y="0"/>
                <wp:positionH relativeFrom="column">
                  <wp:posOffset>1217428</wp:posOffset>
                </wp:positionH>
                <wp:positionV relativeFrom="paragraph">
                  <wp:posOffset>2833074</wp:posOffset>
                </wp:positionV>
                <wp:extent cx="1382233" cy="552893"/>
                <wp:effectExtent l="0" t="0" r="27940" b="19050"/>
                <wp:wrapNone/>
                <wp:docPr id="33" name="Rectangle: Rounded Corners 33"/>
                <wp:cNvGraphicFramePr/>
                <a:graphic xmlns:a="http://schemas.openxmlformats.org/drawingml/2006/main">
                  <a:graphicData uri="http://schemas.microsoft.com/office/word/2010/wordprocessingShape">
                    <wps:wsp>
                      <wps:cNvSpPr/>
                      <wps:spPr>
                        <a:xfrm>
                          <a:off x="0" y="0"/>
                          <a:ext cx="1382233" cy="552893"/>
                        </a:xfrm>
                        <a:prstGeom prst="roundRect">
                          <a:avLst/>
                        </a:prstGeom>
                      </wps:spPr>
                      <wps:style>
                        <a:lnRef idx="2">
                          <a:schemeClr val="dk1"/>
                        </a:lnRef>
                        <a:fillRef idx="1">
                          <a:schemeClr val="lt1"/>
                        </a:fillRef>
                        <a:effectRef idx="0">
                          <a:schemeClr val="dk1"/>
                        </a:effectRef>
                        <a:fontRef idx="minor">
                          <a:schemeClr val="dk1"/>
                        </a:fontRef>
                      </wps:style>
                      <wps:txbx>
                        <w:txbxContent>
                          <w:p w14:paraId="51402E55" w14:textId="659AF2B5" w:rsidR="00657236" w:rsidRPr="00DE4B88" w:rsidRDefault="00657236" w:rsidP="002E0A68">
                            <w:pPr>
                              <w:jc w:val="center"/>
                              <w:rPr>
                                <w:rFonts w:ascii="Arial" w:hAnsi="Arial" w:cs="Arial"/>
                                <w:sz w:val="24"/>
                                <w:szCs w:val="24"/>
                                <w:lang w:val="en-US"/>
                              </w:rPr>
                            </w:pPr>
                            <w:r>
                              <w:rPr>
                                <w:rFonts w:ascii="Arial" w:hAnsi="Arial" w:cs="Arial"/>
                                <w:sz w:val="24"/>
                                <w:szCs w:val="24"/>
                                <w:lang w:val="en-US"/>
                              </w:rPr>
                              <w:t>Button to signup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534B32" id="Rectangle: Rounded Corners 33" o:spid="_x0000_s1046" style="position:absolute;margin-left:95.85pt;margin-top:223.1pt;width:108.85pt;height:43.55pt;z-index:25247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" fillcolor="white [3201]" strokecolor="black [3200]" strokeweight="1pt">
                <v:stroke joinstyle="miter"/>
                <v:textbox>
                  <w:txbxContent>
                    <w:p w14:paraId="51402E55" w14:textId="659AF2B5" w:rsidR="00657236" w:rsidRPr="00DE4B88" w:rsidRDefault="00657236" w:rsidP="002E0A68">
                      <w:pPr>
                        <w:jc w:val="center"/>
                        <w:rPr>
                          <w:rFonts w:ascii="Arial" w:hAnsi="Arial" w:cs="Arial"/>
                          <w:sz w:val="24"/>
                          <w:szCs w:val="24"/>
                          <w:lang w:val="en-US"/>
                        </w:rPr>
                      </w:pPr>
                      <w:r>
                        <w:rPr>
                          <w:rFonts w:ascii="Arial" w:hAnsi="Arial" w:cs="Arial"/>
                          <w:sz w:val="24"/>
                          <w:szCs w:val="24"/>
                          <w:lang w:val="en-US"/>
                        </w:rPr>
                        <w:t>Button to signup user’s</w:t>
                      </w:r>
                    </w:p>
                  </w:txbxContent>
                </v:textbox>
              </v:roundrect>
            </w:pict>
          </mc:Fallback>
        </mc:AlternateContent>
      </w:r>
      <w:r w:rsidR="002E0A68" w:rsidRPr="00EB1051">
        <w:rPr>
          <w:rFonts w:ascii="Arial" w:hAnsi="Arial" w:cs="Arial"/>
          <w:noProof/>
          <w:sz w:val="24"/>
          <w:szCs w:val="24"/>
        </w:rPr>
        <mc:AlternateContent>
          <mc:Choice Requires="wps">
            <w:drawing>
              <wp:anchor distT="0" distB="0" distL="114300" distR="114300" simplePos="0" relativeHeight="252460032" behindDoc="0" locked="0" layoutInCell="1" allowOverlap="1" wp14:anchorId="32316A8B" wp14:editId="24F7CADB">
                <wp:simplePos x="0" y="0"/>
                <wp:positionH relativeFrom="column">
                  <wp:posOffset>4564291</wp:posOffset>
                </wp:positionH>
                <wp:positionV relativeFrom="paragraph">
                  <wp:posOffset>2945558</wp:posOffset>
                </wp:positionV>
                <wp:extent cx="1201479" cy="742950"/>
                <wp:effectExtent l="0" t="0" r="17780" b="19050"/>
                <wp:wrapNone/>
                <wp:docPr id="54" name="Rectangle: Rounded Corners 54"/>
                <wp:cNvGraphicFramePr/>
                <a:graphic xmlns:a="http://schemas.openxmlformats.org/drawingml/2006/main">
                  <a:graphicData uri="http://schemas.microsoft.com/office/word/2010/wordprocessingShape">
                    <wps:wsp>
                      <wps:cNvSpPr/>
                      <wps:spPr>
                        <a:xfrm>
                          <a:off x="0" y="0"/>
                          <a:ext cx="1201479" cy="742950"/>
                        </a:xfrm>
                        <a:prstGeom prst="roundRect">
                          <a:avLst/>
                        </a:prstGeom>
                      </wps:spPr>
                      <wps:style>
                        <a:lnRef idx="2">
                          <a:schemeClr val="dk1"/>
                        </a:lnRef>
                        <a:fillRef idx="1">
                          <a:schemeClr val="lt1"/>
                        </a:fillRef>
                        <a:effectRef idx="0">
                          <a:schemeClr val="dk1"/>
                        </a:effectRef>
                        <a:fontRef idx="minor">
                          <a:schemeClr val="dk1"/>
                        </a:fontRef>
                      </wps:style>
                      <wps:txbx>
                        <w:txbxContent>
                          <w:p w14:paraId="71DF71E1" w14:textId="77777777" w:rsidR="00657236" w:rsidRPr="00733DE1" w:rsidRDefault="00657236" w:rsidP="002E0A68">
                            <w:pPr>
                              <w:rPr>
                                <w:rFonts w:ascii="Arial" w:hAnsi="Arial" w:cs="Arial"/>
                                <w:sz w:val="24"/>
                                <w:szCs w:val="24"/>
                                <w:lang w:val="en-US"/>
                              </w:rPr>
                            </w:pPr>
                            <w:r w:rsidRPr="00733DE1">
                              <w:rPr>
                                <w:rFonts w:ascii="Arial" w:hAnsi="Arial" w:cs="Arial"/>
                                <w:sz w:val="24"/>
                                <w:szCs w:val="24"/>
                                <w:lang w:val="en-US"/>
                              </w:rPr>
                              <w:t>Delete button to delete user’s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316A8B" id="Rectangle: Rounded Corners 54" o:spid="_x0000_s1047" style="position:absolute;margin-left:359.4pt;margin-top:231.95pt;width:94.6pt;height:58.5pt;z-index:25246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" fillcolor="white [3201]" strokecolor="black [3200]" strokeweight="1pt">
                <v:stroke joinstyle="miter"/>
                <v:textbox>
                  <w:txbxContent>
                    <w:p w14:paraId="71DF71E1" w14:textId="77777777" w:rsidR="00657236" w:rsidRPr="00733DE1" w:rsidRDefault="00657236" w:rsidP="002E0A68">
                      <w:pPr>
                        <w:rPr>
                          <w:rFonts w:ascii="Arial" w:hAnsi="Arial" w:cs="Arial"/>
                          <w:sz w:val="24"/>
                          <w:szCs w:val="24"/>
                          <w:lang w:val="en-US"/>
                        </w:rPr>
                      </w:pPr>
                      <w:r w:rsidRPr="00733DE1">
                        <w:rPr>
                          <w:rFonts w:ascii="Arial" w:hAnsi="Arial" w:cs="Arial"/>
                          <w:sz w:val="24"/>
                          <w:szCs w:val="24"/>
                          <w:lang w:val="en-US"/>
                        </w:rPr>
                        <w:t>Delete button to delete user’s data</w:t>
                      </w:r>
                    </w:p>
                  </w:txbxContent>
                </v:textbox>
              </v:roundrect>
            </w:pict>
          </mc:Fallback>
        </mc:AlternateContent>
      </w:r>
      <w:r w:rsidR="002E0A68" w:rsidRPr="00EB1051">
        <w:rPr>
          <w:rFonts w:ascii="Arial" w:hAnsi="Arial" w:cs="Arial"/>
          <w:noProof/>
          <w:sz w:val="24"/>
          <w:szCs w:val="24"/>
        </w:rPr>
        <mc:AlternateContent>
          <mc:Choice Requires="wps">
            <w:drawing>
              <wp:anchor distT="0" distB="0" distL="114300" distR="114300" simplePos="0" relativeHeight="252459008" behindDoc="0" locked="0" layoutInCell="1" allowOverlap="1" wp14:anchorId="36EA8C11" wp14:editId="59F2B6BD">
                <wp:simplePos x="0" y="0"/>
                <wp:positionH relativeFrom="column">
                  <wp:posOffset>2849969</wp:posOffset>
                </wp:positionH>
                <wp:positionV relativeFrom="paragraph">
                  <wp:posOffset>2855123</wp:posOffset>
                </wp:positionV>
                <wp:extent cx="1181100" cy="933450"/>
                <wp:effectExtent l="0" t="0" r="19050" b="19050"/>
                <wp:wrapNone/>
                <wp:docPr id="53" name="Rectangle: Rounded Corners 53"/>
                <wp:cNvGraphicFramePr/>
                <a:graphic xmlns:a="http://schemas.openxmlformats.org/drawingml/2006/main">
                  <a:graphicData uri="http://schemas.microsoft.com/office/word/2010/wordprocessingShape">
                    <wps:wsp>
                      <wps:cNvSpPr/>
                      <wps:spPr>
                        <a:xfrm>
                          <a:off x="0" y="0"/>
                          <a:ext cx="1181100" cy="933450"/>
                        </a:xfrm>
                        <a:prstGeom prst="roundRect">
                          <a:avLst/>
                        </a:prstGeom>
                      </wps:spPr>
                      <wps:style>
                        <a:lnRef idx="2">
                          <a:schemeClr val="dk1"/>
                        </a:lnRef>
                        <a:fillRef idx="1">
                          <a:schemeClr val="lt1"/>
                        </a:fillRef>
                        <a:effectRef idx="0">
                          <a:schemeClr val="dk1"/>
                        </a:effectRef>
                        <a:fontRef idx="minor">
                          <a:schemeClr val="dk1"/>
                        </a:fontRef>
                      </wps:style>
                      <wps:txbx>
                        <w:txbxContent>
                          <w:p w14:paraId="3AE9E019" w14:textId="77777777" w:rsidR="00657236" w:rsidRPr="00834E38" w:rsidRDefault="00657236" w:rsidP="002E0A68">
                            <w:pPr>
                              <w:rPr>
                                <w:rFonts w:ascii="Arial" w:hAnsi="Arial" w:cs="Arial"/>
                                <w:sz w:val="24"/>
                                <w:szCs w:val="24"/>
                                <w:lang w:val="en-US"/>
                              </w:rPr>
                            </w:pPr>
                            <w:r w:rsidRPr="00834E38">
                              <w:rPr>
                                <w:rFonts w:ascii="Arial" w:hAnsi="Arial" w:cs="Arial"/>
                                <w:sz w:val="24"/>
                                <w:szCs w:val="24"/>
                                <w:lang w:val="en-US"/>
                              </w:rPr>
                              <w:t>Update button to update user’s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EA8C11" id="Rectangle: Rounded Corners 53" o:spid="_x0000_s1048" style="position:absolute;margin-left:224.4pt;margin-top:224.8pt;width:93pt;height:73.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" fillcolor="white [3201]" strokecolor="black [3200]" strokeweight="1pt">
                <v:stroke joinstyle="miter"/>
                <v:textbox>
                  <w:txbxContent>
                    <w:p w14:paraId="3AE9E019" w14:textId="77777777" w:rsidR="00657236" w:rsidRPr="00834E38" w:rsidRDefault="00657236" w:rsidP="002E0A68">
                      <w:pPr>
                        <w:rPr>
                          <w:rFonts w:ascii="Arial" w:hAnsi="Arial" w:cs="Arial"/>
                          <w:sz w:val="24"/>
                          <w:szCs w:val="24"/>
                          <w:lang w:val="en-US"/>
                        </w:rPr>
                      </w:pPr>
                      <w:r w:rsidRPr="00834E38">
                        <w:rPr>
                          <w:rFonts w:ascii="Arial" w:hAnsi="Arial" w:cs="Arial"/>
                          <w:sz w:val="24"/>
                          <w:szCs w:val="24"/>
                          <w:lang w:val="en-US"/>
                        </w:rPr>
                        <w:t>Update button to update user’s data</w:t>
                      </w:r>
                    </w:p>
                  </w:txbxContent>
                </v:textbox>
              </v:roundrect>
            </w:pict>
          </mc:Fallback>
        </mc:AlternateContent>
      </w:r>
      <w:r w:rsidR="002E0A68" w:rsidRPr="00EB1051">
        <w:rPr>
          <w:rFonts w:ascii="Arial" w:hAnsi="Arial" w:cs="Arial"/>
          <w:b/>
          <w:bCs/>
          <w:noProof/>
          <w:sz w:val="24"/>
          <w:szCs w:val="24"/>
          <w:lang w:eastAsia="en-PH"/>
        </w:rPr>
        <mc:AlternateContent>
          <mc:Choice Requires="wps">
            <w:drawing>
              <wp:anchor distT="0" distB="0" distL="114300" distR="114300" simplePos="0" relativeHeight="252464128" behindDoc="0" locked="0" layoutInCell="1" allowOverlap="1" wp14:anchorId="6642F24B" wp14:editId="57A3B4D5">
                <wp:simplePos x="0" y="0"/>
                <wp:positionH relativeFrom="leftMargin">
                  <wp:posOffset>765543</wp:posOffset>
                </wp:positionH>
                <wp:positionV relativeFrom="paragraph">
                  <wp:posOffset>143037</wp:posOffset>
                </wp:positionV>
                <wp:extent cx="467552" cy="446568"/>
                <wp:effectExtent l="38100" t="0" r="27940" b="48895"/>
                <wp:wrapNone/>
                <wp:docPr id="24" name="Straight Arrow Connector 24"/>
                <wp:cNvGraphicFramePr/>
                <a:graphic xmlns:a="http://schemas.openxmlformats.org/drawingml/2006/main">
                  <a:graphicData uri="http://schemas.microsoft.com/office/word/2010/wordprocessingShape">
                    <wps:wsp>
                      <wps:cNvCnPr/>
                      <wps:spPr>
                        <a:xfrm flipH="1">
                          <a:off x="0" y="0"/>
                          <a:ext cx="467552" cy="4465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803B1" id="Straight Arrow Connector 24" o:spid="_x0000_s1026" type="#_x0000_t32" style="position:absolute;margin-left:60.3pt;margin-top:11.25pt;width:36.8pt;height:35.15pt;flip:x;z-index:252464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" strokecolor="black [3200]" strokeweight="1.5pt">
                <v:stroke endarrow="block" joinstyle="miter"/>
                <w10:wrap anchorx="margin"/>
              </v:shape>
            </w:pict>
          </mc:Fallback>
        </mc:AlternateContent>
      </w:r>
      <w:r w:rsidR="002E0A68" w:rsidRPr="00EB1051">
        <w:rPr>
          <w:rFonts w:ascii="Arial" w:hAnsi="Arial" w:cs="Arial"/>
          <w:b/>
          <w:noProof/>
          <w:sz w:val="24"/>
          <w:szCs w:val="24"/>
        </w:rPr>
        <mc:AlternateContent>
          <mc:Choice Requires="wps">
            <w:drawing>
              <wp:anchor distT="0" distB="0" distL="114300" distR="114300" simplePos="0" relativeHeight="252462080" behindDoc="0" locked="0" layoutInCell="1" allowOverlap="1" wp14:anchorId="759DB5FE" wp14:editId="77777416">
                <wp:simplePos x="0" y="0"/>
                <wp:positionH relativeFrom="column">
                  <wp:posOffset>-1033130</wp:posOffset>
                </wp:positionH>
                <wp:positionV relativeFrom="paragraph">
                  <wp:posOffset>618077</wp:posOffset>
                </wp:positionV>
                <wp:extent cx="1171575" cy="350520"/>
                <wp:effectExtent l="0" t="0" r="28575" b="11430"/>
                <wp:wrapNone/>
                <wp:docPr id="448" name="Rectangle: Rounded Corners 448"/>
                <wp:cNvGraphicFramePr/>
                <a:graphic xmlns:a="http://schemas.openxmlformats.org/drawingml/2006/main">
                  <a:graphicData uri="http://schemas.microsoft.com/office/word/2010/wordprocessingShape">
                    <wps:wsp>
                      <wps:cNvSpPr/>
                      <wps:spPr>
                        <a:xfrm>
                          <a:off x="0" y="0"/>
                          <a:ext cx="1171575" cy="350520"/>
                        </a:xfrm>
                        <a:prstGeom prst="roundRect">
                          <a:avLst/>
                        </a:prstGeom>
                      </wps:spPr>
                      <wps:style>
                        <a:lnRef idx="2">
                          <a:schemeClr val="dk1"/>
                        </a:lnRef>
                        <a:fillRef idx="1">
                          <a:schemeClr val="lt1"/>
                        </a:fillRef>
                        <a:effectRef idx="0">
                          <a:schemeClr val="dk1"/>
                        </a:effectRef>
                        <a:fontRef idx="minor">
                          <a:schemeClr val="dk1"/>
                        </a:fontRef>
                      </wps:style>
                      <wps:txbx>
                        <w:txbxContent>
                          <w:p w14:paraId="3946F2DA" w14:textId="77777777" w:rsidR="00657236" w:rsidRPr="008F3BE9" w:rsidRDefault="00657236" w:rsidP="002E0A68">
                            <w:pPr>
                              <w:rPr>
                                <w:rFonts w:ascii="Arial" w:hAnsi="Arial" w:cs="Arial"/>
                                <w:sz w:val="24"/>
                                <w:szCs w:val="24"/>
                                <w:lang w:val="en-US"/>
                              </w:rPr>
                            </w:pPr>
                            <w:r w:rsidRPr="008F3BE9">
                              <w:rPr>
                                <w:rFonts w:ascii="Arial" w:hAnsi="Arial" w:cs="Arial"/>
                                <w:sz w:val="24"/>
                                <w:szCs w:val="24"/>
                                <w:lang w:val="en-US"/>
                              </w:rPr>
                              <w:t>Back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9DB5FE" id="Rectangle: Rounded Corners 448" o:spid="_x0000_s1049" style="position:absolute;margin-left:-81.35pt;margin-top:48.65pt;width:92.25pt;height:27.6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" fillcolor="white [3201]" strokecolor="black [3200]" strokeweight="1pt">
                <v:stroke joinstyle="miter"/>
                <v:textbox>
                  <w:txbxContent>
                    <w:p w14:paraId="3946F2DA" w14:textId="77777777" w:rsidR="00657236" w:rsidRPr="008F3BE9" w:rsidRDefault="00657236" w:rsidP="002E0A68">
                      <w:pPr>
                        <w:rPr>
                          <w:rFonts w:ascii="Arial" w:hAnsi="Arial" w:cs="Arial"/>
                          <w:sz w:val="24"/>
                          <w:szCs w:val="24"/>
                          <w:lang w:val="en-US"/>
                        </w:rPr>
                      </w:pPr>
                      <w:r w:rsidRPr="008F3BE9">
                        <w:rPr>
                          <w:rFonts w:ascii="Arial" w:hAnsi="Arial" w:cs="Arial"/>
                          <w:sz w:val="24"/>
                          <w:szCs w:val="24"/>
                          <w:lang w:val="en-US"/>
                        </w:rPr>
                        <w:t>Back Button</w:t>
                      </w:r>
                    </w:p>
                  </w:txbxContent>
                </v:textbox>
              </v:roundrect>
            </w:pict>
          </mc:Fallback>
        </mc:AlternateContent>
      </w:r>
      <w:r w:rsidR="002E0A68" w:rsidRPr="00EB1051">
        <w:rPr>
          <w:rFonts w:ascii="Arial" w:hAnsi="Arial" w:cs="Arial"/>
          <w:b/>
          <w:noProof/>
          <w:sz w:val="24"/>
          <w:szCs w:val="24"/>
        </w:rPr>
        <mc:AlternateContent>
          <mc:Choice Requires="wps">
            <w:drawing>
              <wp:anchor distT="0" distB="0" distL="114300" distR="114300" simplePos="0" relativeHeight="252455936" behindDoc="0" locked="0" layoutInCell="1" allowOverlap="1" wp14:anchorId="54302549" wp14:editId="34705D16">
                <wp:simplePos x="0" y="0"/>
                <wp:positionH relativeFrom="column">
                  <wp:posOffset>-376865</wp:posOffset>
                </wp:positionH>
                <wp:positionV relativeFrom="paragraph">
                  <wp:posOffset>2838139</wp:posOffset>
                </wp:positionV>
                <wp:extent cx="1382233" cy="436068"/>
                <wp:effectExtent l="0" t="0" r="27940" b="21590"/>
                <wp:wrapNone/>
                <wp:docPr id="49" name="Rectangle: Rounded Corners 49"/>
                <wp:cNvGraphicFramePr/>
                <a:graphic xmlns:a="http://schemas.openxmlformats.org/drawingml/2006/main">
                  <a:graphicData uri="http://schemas.microsoft.com/office/word/2010/wordprocessingShape">
                    <wps:wsp>
                      <wps:cNvSpPr/>
                      <wps:spPr>
                        <a:xfrm>
                          <a:off x="0" y="0"/>
                          <a:ext cx="1382233" cy="436068"/>
                        </a:xfrm>
                        <a:prstGeom prst="roundRect">
                          <a:avLst/>
                        </a:prstGeom>
                      </wps:spPr>
                      <wps:style>
                        <a:lnRef idx="2">
                          <a:schemeClr val="dk1"/>
                        </a:lnRef>
                        <a:fillRef idx="1">
                          <a:schemeClr val="lt1"/>
                        </a:fillRef>
                        <a:effectRef idx="0">
                          <a:schemeClr val="dk1"/>
                        </a:effectRef>
                        <a:fontRef idx="minor">
                          <a:schemeClr val="dk1"/>
                        </a:fontRef>
                      </wps:style>
                      <wps:txbx>
                        <w:txbxContent>
                          <w:p w14:paraId="2420B907" w14:textId="77777777" w:rsidR="00657236" w:rsidRPr="00DE4B88" w:rsidRDefault="00657236" w:rsidP="002E0A68">
                            <w:pPr>
                              <w:jc w:val="center"/>
                              <w:rPr>
                                <w:rFonts w:ascii="Arial" w:hAnsi="Arial" w:cs="Arial"/>
                                <w:sz w:val="24"/>
                                <w:szCs w:val="24"/>
                                <w:lang w:val="en-US"/>
                              </w:rPr>
                            </w:pPr>
                            <w:r w:rsidRPr="00DE4B88">
                              <w:rPr>
                                <w:rFonts w:ascii="Arial" w:hAnsi="Arial" w:cs="Arial"/>
                                <w:sz w:val="24"/>
                                <w:szCs w:val="24"/>
                                <w:lang w:val="en-US"/>
                              </w:rPr>
                              <w:t>User’s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302549" id="Rectangle: Rounded Corners 49" o:spid="_x0000_s1050" style="position:absolute;margin-left:-29.65pt;margin-top:223.5pt;width:108.85pt;height:34.35pt;z-index:252455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" fillcolor="white [3201]" strokecolor="black [3200]" strokeweight="1pt">
                <v:stroke joinstyle="miter"/>
                <v:textbox>
                  <w:txbxContent>
                    <w:p w14:paraId="2420B907" w14:textId="77777777" w:rsidR="00657236" w:rsidRPr="00DE4B88" w:rsidRDefault="00657236" w:rsidP="002E0A68">
                      <w:pPr>
                        <w:jc w:val="center"/>
                        <w:rPr>
                          <w:rFonts w:ascii="Arial" w:hAnsi="Arial" w:cs="Arial"/>
                          <w:sz w:val="24"/>
                          <w:szCs w:val="24"/>
                          <w:lang w:val="en-US"/>
                        </w:rPr>
                      </w:pPr>
                      <w:r w:rsidRPr="00DE4B88">
                        <w:rPr>
                          <w:rFonts w:ascii="Arial" w:hAnsi="Arial" w:cs="Arial"/>
                          <w:sz w:val="24"/>
                          <w:szCs w:val="24"/>
                          <w:lang w:val="en-US"/>
                        </w:rPr>
                        <w:t>User’s Data</w:t>
                      </w:r>
                    </w:p>
                  </w:txbxContent>
                </v:textbox>
              </v:roundrect>
            </w:pict>
          </mc:Fallback>
        </mc:AlternateContent>
      </w:r>
      <w:r w:rsidR="002E0A68" w:rsidRPr="00EB1051">
        <w:rPr>
          <w:rFonts w:ascii="Arial" w:hAnsi="Arial" w:cs="Arial"/>
          <w:b/>
          <w:noProof/>
          <w:sz w:val="24"/>
          <w:szCs w:val="24"/>
        </w:rPr>
        <w:drawing>
          <wp:inline distT="0" distB="0" distL="0" distR="0" wp14:anchorId="3CA7EC47" wp14:editId="112024CE">
            <wp:extent cx="5996763" cy="2679065"/>
            <wp:effectExtent l="0" t="0" r="444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NAGEUSER.png"/>
                    <pic:cNvPicPr/>
                  </pic:nvPicPr>
                  <pic:blipFill>
                    <a:blip r:embed="rId16">
                      <a:extLst>
                        <a:ext uri="{28A0092B-C50C-407E-A947-70E740481C1C}">
                          <a14:useLocalDpi xmlns:a14="http://schemas.microsoft.com/office/drawing/2010/main" val="0"/>
                        </a:ext>
                      </a:extLst>
                    </a:blip>
                    <a:stretch>
                      <a:fillRect/>
                    </a:stretch>
                  </pic:blipFill>
                  <pic:spPr>
                    <a:xfrm>
                      <a:off x="0" y="0"/>
                      <a:ext cx="6027949" cy="2692998"/>
                    </a:xfrm>
                    <a:prstGeom prst="rect">
                      <a:avLst/>
                    </a:prstGeom>
                  </pic:spPr>
                </pic:pic>
              </a:graphicData>
            </a:graphic>
          </wp:inline>
        </w:drawing>
      </w:r>
    </w:p>
    <w:p w14:paraId="530E143B" w14:textId="55576916" w:rsidR="002E0A68" w:rsidRDefault="002E0A68" w:rsidP="002B5E7B">
      <w:pPr>
        <w:spacing w:line="480" w:lineRule="auto"/>
        <w:rPr>
          <w:rFonts w:ascii="Arial" w:hAnsi="Arial" w:cs="Arial"/>
          <w:b/>
          <w:sz w:val="24"/>
          <w:szCs w:val="24"/>
        </w:rPr>
      </w:pPr>
    </w:p>
    <w:p w14:paraId="30DF724D" w14:textId="1071B4F0" w:rsidR="002E0A68" w:rsidRDefault="002E0A68" w:rsidP="002B5E7B">
      <w:pPr>
        <w:spacing w:line="480" w:lineRule="auto"/>
        <w:rPr>
          <w:rFonts w:ascii="Arial" w:hAnsi="Arial" w:cs="Arial"/>
          <w:b/>
          <w:sz w:val="24"/>
          <w:szCs w:val="24"/>
        </w:rPr>
      </w:pPr>
    </w:p>
    <w:p w14:paraId="75436284" w14:textId="131AAF85" w:rsidR="002E0A68" w:rsidRDefault="002E0A68" w:rsidP="002B5E7B">
      <w:pPr>
        <w:spacing w:line="480" w:lineRule="auto"/>
        <w:rPr>
          <w:rFonts w:ascii="Arial" w:hAnsi="Arial" w:cs="Arial"/>
          <w:b/>
          <w:sz w:val="24"/>
          <w:szCs w:val="24"/>
        </w:rPr>
      </w:pPr>
    </w:p>
    <w:p w14:paraId="4409FD8D" w14:textId="4E50D932" w:rsidR="002E0A68" w:rsidRDefault="002E0A68" w:rsidP="002B5E7B">
      <w:pPr>
        <w:spacing w:line="480" w:lineRule="auto"/>
        <w:rPr>
          <w:rFonts w:ascii="Arial" w:hAnsi="Arial" w:cs="Arial"/>
          <w:b/>
          <w:sz w:val="24"/>
          <w:szCs w:val="24"/>
        </w:rPr>
      </w:pPr>
    </w:p>
    <w:p w14:paraId="0EA93E3D" w14:textId="0DC5734B" w:rsidR="002E0A68" w:rsidRDefault="002E0A68" w:rsidP="002B5E7B">
      <w:pPr>
        <w:spacing w:line="480" w:lineRule="auto"/>
        <w:rPr>
          <w:rFonts w:ascii="Arial" w:hAnsi="Arial" w:cs="Arial"/>
          <w:b/>
          <w:sz w:val="24"/>
          <w:szCs w:val="24"/>
        </w:rPr>
      </w:pPr>
    </w:p>
    <w:p w14:paraId="6AE4C282" w14:textId="6506F341" w:rsidR="002E0A68" w:rsidRDefault="002E0A68" w:rsidP="002B5E7B">
      <w:pPr>
        <w:spacing w:line="480" w:lineRule="auto"/>
        <w:rPr>
          <w:rFonts w:ascii="Arial" w:hAnsi="Arial" w:cs="Arial"/>
          <w:b/>
          <w:sz w:val="24"/>
          <w:szCs w:val="24"/>
        </w:rPr>
      </w:pPr>
    </w:p>
    <w:p w14:paraId="56AEF288" w14:textId="109B3728" w:rsidR="002E0A68" w:rsidRDefault="002E0A68" w:rsidP="002B5E7B">
      <w:pPr>
        <w:spacing w:line="480" w:lineRule="auto"/>
        <w:rPr>
          <w:rFonts w:ascii="Arial" w:hAnsi="Arial" w:cs="Arial"/>
          <w:b/>
          <w:sz w:val="24"/>
          <w:szCs w:val="24"/>
        </w:rPr>
      </w:pPr>
    </w:p>
    <w:p w14:paraId="2D9FB4A7" w14:textId="62E22A35" w:rsidR="002E0A68" w:rsidRDefault="002E0A68" w:rsidP="002B5E7B">
      <w:pPr>
        <w:spacing w:line="480" w:lineRule="auto"/>
        <w:rPr>
          <w:rFonts w:ascii="Arial" w:hAnsi="Arial" w:cs="Arial"/>
          <w:b/>
          <w:sz w:val="24"/>
          <w:szCs w:val="24"/>
        </w:rPr>
      </w:pPr>
    </w:p>
    <w:p w14:paraId="197A0E4B" w14:textId="7A832151" w:rsidR="002E0A68" w:rsidRDefault="002E0A68" w:rsidP="002B5E7B">
      <w:pPr>
        <w:spacing w:line="480" w:lineRule="auto"/>
        <w:rPr>
          <w:rFonts w:ascii="Arial" w:hAnsi="Arial" w:cs="Arial"/>
          <w:b/>
          <w:sz w:val="24"/>
          <w:szCs w:val="24"/>
        </w:rPr>
      </w:pPr>
    </w:p>
    <w:p w14:paraId="13A22AF9" w14:textId="4F574063" w:rsidR="002E0A68" w:rsidRDefault="002E0A68" w:rsidP="002B5E7B">
      <w:pPr>
        <w:spacing w:line="480" w:lineRule="auto"/>
        <w:rPr>
          <w:rFonts w:ascii="Arial" w:hAnsi="Arial" w:cs="Arial"/>
          <w:b/>
          <w:sz w:val="24"/>
          <w:szCs w:val="24"/>
        </w:rPr>
      </w:pPr>
    </w:p>
    <w:p w14:paraId="41C5232F" w14:textId="5ED84726" w:rsidR="002E0A68" w:rsidRPr="002B3B84" w:rsidRDefault="002E0A68" w:rsidP="002E0A68">
      <w:pPr>
        <w:spacing w:line="480" w:lineRule="auto"/>
        <w:rPr>
          <w:rFonts w:ascii="Arial" w:hAnsi="Arial" w:cs="Arial"/>
          <w:b/>
          <w:sz w:val="24"/>
          <w:szCs w:val="24"/>
        </w:rPr>
      </w:pPr>
      <w:r w:rsidRPr="002B3B84">
        <w:rPr>
          <w:rFonts w:ascii="Arial" w:hAnsi="Arial" w:cs="Arial"/>
          <w:b/>
          <w:sz w:val="24"/>
          <w:szCs w:val="24"/>
        </w:rPr>
        <w:lastRenderedPageBreak/>
        <w:t>Cashier Panel</w:t>
      </w:r>
    </w:p>
    <w:p w14:paraId="42E3891B" w14:textId="0C5DDC70" w:rsidR="002E0A68" w:rsidRPr="0004577A" w:rsidRDefault="002E0A68" w:rsidP="002E0A68">
      <w:pPr>
        <w:spacing w:line="480" w:lineRule="auto"/>
        <w:rPr>
          <w:rFonts w:ascii="Arial" w:hAnsi="Arial" w:cs="Arial"/>
          <w:sz w:val="24"/>
          <w:szCs w:val="24"/>
        </w:rPr>
      </w:pPr>
      <w:r w:rsidRPr="00EB1051">
        <w:rPr>
          <w:rFonts w:ascii="Arial" w:hAnsi="Arial" w:cs="Arial"/>
          <w:b/>
          <w:sz w:val="24"/>
          <w:szCs w:val="24"/>
        </w:rPr>
        <w:t>Transaction Page</w:t>
      </w:r>
    </w:p>
    <w:p w14:paraId="2E0FB224" w14:textId="3A126097" w:rsidR="002E0A68" w:rsidRPr="00EB1051" w:rsidRDefault="00D53206" w:rsidP="002E0A68">
      <w:pPr>
        <w:spacing w:line="480" w:lineRule="auto"/>
        <w:rPr>
          <w:rFonts w:ascii="Arial" w:hAnsi="Arial" w:cs="Arial"/>
          <w:b/>
          <w:sz w:val="24"/>
          <w:szCs w:val="24"/>
        </w:rPr>
      </w:pPr>
      <w:r w:rsidRPr="00EB1051">
        <w:rPr>
          <w:rFonts w:ascii="Arial" w:hAnsi="Arial" w:cs="Arial"/>
          <w:b/>
          <w:noProof/>
          <w:sz w:val="24"/>
          <w:szCs w:val="24"/>
          <w:lang w:eastAsia="en-PH"/>
        </w:rPr>
        <mc:AlternateContent>
          <mc:Choice Requires="wps">
            <w:drawing>
              <wp:anchor distT="0" distB="0" distL="114300" distR="114300" simplePos="0" relativeHeight="252523520" behindDoc="0" locked="0" layoutInCell="1" allowOverlap="1" wp14:anchorId="2F925006" wp14:editId="12149674">
                <wp:simplePos x="0" y="0"/>
                <wp:positionH relativeFrom="page">
                  <wp:posOffset>6632719</wp:posOffset>
                </wp:positionH>
                <wp:positionV relativeFrom="paragraph">
                  <wp:posOffset>1226077</wp:posOffset>
                </wp:positionV>
                <wp:extent cx="808074" cy="942975"/>
                <wp:effectExtent l="0" t="0" r="11430" b="28575"/>
                <wp:wrapNone/>
                <wp:docPr id="59" name="Rectangle: Rounded Corners 59"/>
                <wp:cNvGraphicFramePr/>
                <a:graphic xmlns:a="http://schemas.openxmlformats.org/drawingml/2006/main">
                  <a:graphicData uri="http://schemas.microsoft.com/office/word/2010/wordprocessingShape">
                    <wps:wsp>
                      <wps:cNvSpPr/>
                      <wps:spPr>
                        <a:xfrm>
                          <a:off x="0" y="0"/>
                          <a:ext cx="808074" cy="942975"/>
                        </a:xfrm>
                        <a:prstGeom prst="roundRect">
                          <a:avLst/>
                        </a:prstGeom>
                      </wps:spPr>
                      <wps:style>
                        <a:lnRef idx="2">
                          <a:schemeClr val="dk1"/>
                        </a:lnRef>
                        <a:fillRef idx="1">
                          <a:schemeClr val="lt1"/>
                        </a:fillRef>
                        <a:effectRef idx="0">
                          <a:schemeClr val="dk1"/>
                        </a:effectRef>
                        <a:fontRef idx="minor">
                          <a:schemeClr val="dk1"/>
                        </a:fontRef>
                      </wps:style>
                      <wps:txbx>
                        <w:txbxContent>
                          <w:p w14:paraId="43BAF93C" w14:textId="482937AA" w:rsidR="00657236" w:rsidRPr="001C2E5F" w:rsidRDefault="00657236" w:rsidP="000673E5">
                            <w:pPr>
                              <w:rPr>
                                <w:rFonts w:ascii="Arial" w:hAnsi="Arial" w:cs="Arial"/>
                                <w:sz w:val="24"/>
                                <w:szCs w:val="24"/>
                                <w:lang w:val="en-US"/>
                              </w:rPr>
                            </w:pPr>
                            <w:r>
                              <w:rPr>
                                <w:rFonts w:ascii="Arial" w:hAnsi="Arial" w:cs="Arial"/>
                                <w:sz w:val="24"/>
                                <w:szCs w:val="24"/>
                                <w:lang w:val="en-US"/>
                              </w:rPr>
                              <w:t>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925006" id="Rectangle: Rounded Corners 59" o:spid="_x0000_s1051" style="position:absolute;margin-left:522.25pt;margin-top:96.55pt;width:63.65pt;height:74.25pt;z-index:25252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" fillcolor="white [3201]" strokecolor="black [3200]" strokeweight="1pt">
                <v:stroke joinstyle="miter"/>
                <v:textbox>
                  <w:txbxContent>
                    <w:p w14:paraId="43BAF93C" w14:textId="482937AA" w:rsidR="00657236" w:rsidRPr="001C2E5F" w:rsidRDefault="00657236" w:rsidP="000673E5">
                      <w:pPr>
                        <w:rPr>
                          <w:rFonts w:ascii="Arial" w:hAnsi="Arial" w:cs="Arial"/>
                          <w:sz w:val="24"/>
                          <w:szCs w:val="24"/>
                          <w:lang w:val="en-US"/>
                        </w:rPr>
                      </w:pPr>
                      <w:r>
                        <w:rPr>
                          <w:rFonts w:ascii="Arial" w:hAnsi="Arial" w:cs="Arial"/>
                          <w:sz w:val="24"/>
                          <w:szCs w:val="24"/>
                          <w:lang w:val="en-US"/>
                        </w:rPr>
                        <w:t>Product details</w:t>
                      </w:r>
                    </w:p>
                  </w:txbxContent>
                </v:textbox>
                <w10:wrap anchorx="page"/>
              </v:roundrect>
            </w:pict>
          </mc:Fallback>
        </mc:AlternateContent>
      </w:r>
      <w:r w:rsidR="000673E5" w:rsidRPr="00D53206">
        <w:rPr>
          <w:rFonts w:ascii="Arial" w:hAnsi="Arial" w:cs="Arial"/>
          <w:b/>
          <w:noProof/>
          <w:color w:val="FF0000"/>
          <w:sz w:val="24"/>
          <w:szCs w:val="24"/>
          <w:lang w:eastAsia="en-PH"/>
        </w:rPr>
        <mc:AlternateContent>
          <mc:Choice Requires="wps">
            <w:drawing>
              <wp:anchor distT="0" distB="0" distL="114300" distR="114300" simplePos="0" relativeHeight="252521472" behindDoc="0" locked="0" layoutInCell="1" allowOverlap="1" wp14:anchorId="1BDA0B0E" wp14:editId="37D0EF7A">
                <wp:simplePos x="0" y="0"/>
                <wp:positionH relativeFrom="column">
                  <wp:posOffset>5093898</wp:posOffset>
                </wp:positionH>
                <wp:positionV relativeFrom="paragraph">
                  <wp:posOffset>901257</wp:posOffset>
                </wp:positionV>
                <wp:extent cx="297711" cy="1561381"/>
                <wp:effectExtent l="0" t="0" r="45720" b="20320"/>
                <wp:wrapNone/>
                <wp:docPr id="51" name="Right Brace 51"/>
                <wp:cNvGraphicFramePr/>
                <a:graphic xmlns:a="http://schemas.openxmlformats.org/drawingml/2006/main">
                  <a:graphicData uri="http://schemas.microsoft.com/office/word/2010/wordprocessingShape">
                    <wps:wsp>
                      <wps:cNvSpPr/>
                      <wps:spPr>
                        <a:xfrm>
                          <a:off x="0" y="0"/>
                          <a:ext cx="297711" cy="1561381"/>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6DD61" id="Right Brace 51" o:spid="_x0000_s1026" type="#_x0000_t88" style="position:absolute;margin-left:401.1pt;margin-top:70.95pt;width:23.45pt;height:122.9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" adj="343" strokecolor="#ed7d31 [3205]" strokeweight="1.5pt">
                <v:stroke joinstyle="miter"/>
              </v:shape>
            </w:pict>
          </mc:Fallback>
        </mc:AlternateContent>
      </w:r>
      <w:r w:rsidR="000673E5" w:rsidRPr="00EB1051">
        <w:rPr>
          <w:rFonts w:ascii="Arial" w:hAnsi="Arial" w:cs="Arial"/>
          <w:b/>
          <w:noProof/>
          <w:sz w:val="24"/>
          <w:szCs w:val="24"/>
          <w:lang w:eastAsia="en-PH"/>
        </w:rPr>
        <mc:AlternateContent>
          <mc:Choice Requires="wps">
            <w:drawing>
              <wp:anchor distT="0" distB="0" distL="114300" distR="114300" simplePos="0" relativeHeight="252487680" behindDoc="0" locked="0" layoutInCell="1" allowOverlap="1" wp14:anchorId="495FAC92" wp14:editId="321B2DC0">
                <wp:simplePos x="0" y="0"/>
                <wp:positionH relativeFrom="column">
                  <wp:posOffset>4832498</wp:posOffset>
                </wp:positionH>
                <wp:positionV relativeFrom="paragraph">
                  <wp:posOffset>2732464</wp:posOffset>
                </wp:positionV>
                <wp:extent cx="913927" cy="1594647"/>
                <wp:effectExtent l="38100" t="38100" r="19685" b="24765"/>
                <wp:wrapNone/>
                <wp:docPr id="465" name="Straight Arrow Connector 465"/>
                <wp:cNvGraphicFramePr/>
                <a:graphic xmlns:a="http://schemas.openxmlformats.org/drawingml/2006/main">
                  <a:graphicData uri="http://schemas.microsoft.com/office/word/2010/wordprocessingShape">
                    <wps:wsp>
                      <wps:cNvCnPr/>
                      <wps:spPr>
                        <a:xfrm flipH="1" flipV="1">
                          <a:off x="0" y="0"/>
                          <a:ext cx="913927" cy="1594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F2ABB" id="Straight Arrow Connector 465" o:spid="_x0000_s1026" type="#_x0000_t32" style="position:absolute;margin-left:380.5pt;margin-top:215.15pt;width:71.95pt;height:125.55pt;flip:x y;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" strokecolor="black [3200]" strokeweight=".5pt">
                <v:stroke endarrow="block" joinstyle="miter"/>
              </v:shape>
            </w:pict>
          </mc:Fallback>
        </mc:AlternateContent>
      </w:r>
      <w:r w:rsidR="000673E5" w:rsidRPr="00EB1051">
        <w:rPr>
          <w:rFonts w:ascii="Arial" w:hAnsi="Arial" w:cs="Arial"/>
          <w:b/>
          <w:noProof/>
          <w:sz w:val="24"/>
          <w:szCs w:val="24"/>
          <w:lang w:eastAsia="en-PH"/>
        </w:rPr>
        <mc:AlternateContent>
          <mc:Choice Requires="wps">
            <w:drawing>
              <wp:anchor distT="0" distB="0" distL="114300" distR="114300" simplePos="0" relativeHeight="252478464" behindDoc="0" locked="0" layoutInCell="1" allowOverlap="1" wp14:anchorId="75FA568A" wp14:editId="7F9B4F6F">
                <wp:simplePos x="0" y="0"/>
                <wp:positionH relativeFrom="leftMargin">
                  <wp:posOffset>5486400</wp:posOffset>
                </wp:positionH>
                <wp:positionV relativeFrom="paragraph">
                  <wp:posOffset>3136500</wp:posOffset>
                </wp:positionV>
                <wp:extent cx="63795" cy="754868"/>
                <wp:effectExtent l="19050" t="38100" r="50800" b="26670"/>
                <wp:wrapNone/>
                <wp:docPr id="114" name="Straight Arrow Connector 114"/>
                <wp:cNvGraphicFramePr/>
                <a:graphic xmlns:a="http://schemas.openxmlformats.org/drawingml/2006/main">
                  <a:graphicData uri="http://schemas.microsoft.com/office/word/2010/wordprocessingShape">
                    <wps:wsp>
                      <wps:cNvCnPr/>
                      <wps:spPr>
                        <a:xfrm flipV="1">
                          <a:off x="0" y="0"/>
                          <a:ext cx="63795" cy="7548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9FEED" id="Straight Arrow Connector 114" o:spid="_x0000_s1026" type="#_x0000_t32" style="position:absolute;margin-left:6in;margin-top:246.95pt;width:5pt;height:59.45pt;flip:y;z-index:252478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" strokecolor="black [3200]" strokeweight="1.5pt">
                <v:stroke endarrow="block" joinstyle="miter"/>
                <w10:wrap anchorx="margin"/>
              </v:shape>
            </w:pict>
          </mc:Fallback>
        </mc:AlternateContent>
      </w:r>
      <w:r w:rsidR="000673E5" w:rsidRPr="00EB1051">
        <w:rPr>
          <w:rFonts w:ascii="Arial" w:hAnsi="Arial" w:cs="Arial"/>
          <w:b/>
          <w:noProof/>
          <w:sz w:val="24"/>
          <w:szCs w:val="24"/>
          <w:lang w:eastAsia="en-PH"/>
        </w:rPr>
        <mc:AlternateContent>
          <mc:Choice Requires="wps">
            <w:drawing>
              <wp:anchor distT="0" distB="0" distL="114300" distR="114300" simplePos="0" relativeHeight="252480512" behindDoc="0" locked="0" layoutInCell="1" allowOverlap="1" wp14:anchorId="3295EF7C" wp14:editId="49BF7210">
                <wp:simplePos x="0" y="0"/>
                <wp:positionH relativeFrom="column">
                  <wp:posOffset>3173819</wp:posOffset>
                </wp:positionH>
                <wp:positionV relativeFrom="paragraph">
                  <wp:posOffset>2700565</wp:posOffset>
                </wp:positionV>
                <wp:extent cx="648586" cy="1650513"/>
                <wp:effectExtent l="0" t="38100" r="56515" b="26035"/>
                <wp:wrapNone/>
                <wp:docPr id="458" name="Straight Arrow Connector 458"/>
                <wp:cNvGraphicFramePr/>
                <a:graphic xmlns:a="http://schemas.openxmlformats.org/drawingml/2006/main">
                  <a:graphicData uri="http://schemas.microsoft.com/office/word/2010/wordprocessingShape">
                    <wps:wsp>
                      <wps:cNvCnPr/>
                      <wps:spPr>
                        <a:xfrm flipV="1">
                          <a:off x="0" y="0"/>
                          <a:ext cx="648586" cy="16505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E7C67" id="Straight Arrow Connector 458" o:spid="_x0000_s1026" type="#_x0000_t32" style="position:absolute;margin-left:249.9pt;margin-top:212.65pt;width:51.05pt;height:129.95pt;flip:y;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" strokecolor="black [3200]" strokeweight=".5pt">
                <v:stroke endarrow="block" joinstyle="miter"/>
              </v:shape>
            </w:pict>
          </mc:Fallback>
        </mc:AlternateContent>
      </w:r>
      <w:r w:rsidR="000673E5" w:rsidRPr="00EB1051">
        <w:rPr>
          <w:rFonts w:ascii="Arial" w:hAnsi="Arial" w:cs="Arial"/>
          <w:b/>
          <w:noProof/>
          <w:sz w:val="24"/>
          <w:szCs w:val="24"/>
          <w:lang w:eastAsia="en-PH"/>
        </w:rPr>
        <w:drawing>
          <wp:inline distT="0" distB="0" distL="0" distR="0" wp14:anchorId="1179CEDA" wp14:editId="60CCB051">
            <wp:extent cx="5345799" cy="3592560"/>
            <wp:effectExtent l="0" t="0" r="762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nreturnedunitadmin.png"/>
                    <pic:cNvPicPr/>
                  </pic:nvPicPr>
                  <pic:blipFill>
                    <a:blip r:embed="rId17">
                      <a:extLst>
                        <a:ext uri="{28A0092B-C50C-407E-A947-70E740481C1C}">
                          <a14:useLocalDpi xmlns:a14="http://schemas.microsoft.com/office/drawing/2010/main" val="0"/>
                        </a:ext>
                      </a:extLst>
                    </a:blip>
                    <a:stretch>
                      <a:fillRect/>
                    </a:stretch>
                  </pic:blipFill>
                  <pic:spPr>
                    <a:xfrm>
                      <a:off x="0" y="0"/>
                      <a:ext cx="5374979" cy="3612170"/>
                    </a:xfrm>
                    <a:prstGeom prst="rect">
                      <a:avLst/>
                    </a:prstGeom>
                  </pic:spPr>
                </pic:pic>
              </a:graphicData>
            </a:graphic>
          </wp:inline>
        </w:drawing>
      </w:r>
      <w:r w:rsidR="000673E5" w:rsidRPr="00EB1051">
        <w:rPr>
          <w:rFonts w:ascii="Arial" w:hAnsi="Arial" w:cs="Arial"/>
          <w:b/>
          <w:noProof/>
          <w:sz w:val="24"/>
          <w:szCs w:val="24"/>
          <w:lang w:eastAsia="en-PH"/>
        </w:rPr>
        <mc:AlternateContent>
          <mc:Choice Requires="wps">
            <w:drawing>
              <wp:anchor distT="0" distB="0" distL="114300" distR="114300" simplePos="0" relativeHeight="252476416" behindDoc="0" locked="0" layoutInCell="1" allowOverlap="1" wp14:anchorId="13E1E93B" wp14:editId="347442D8">
                <wp:simplePos x="0" y="0"/>
                <wp:positionH relativeFrom="leftMargin">
                  <wp:posOffset>818707</wp:posOffset>
                </wp:positionH>
                <wp:positionV relativeFrom="paragraph">
                  <wp:posOffset>201915</wp:posOffset>
                </wp:positionV>
                <wp:extent cx="467833" cy="191386"/>
                <wp:effectExtent l="0" t="38100" r="66040" b="18415"/>
                <wp:wrapNone/>
                <wp:docPr id="110" name="Straight Arrow Connector 110"/>
                <wp:cNvGraphicFramePr/>
                <a:graphic xmlns:a="http://schemas.openxmlformats.org/drawingml/2006/main">
                  <a:graphicData uri="http://schemas.microsoft.com/office/word/2010/wordprocessingShape">
                    <wps:wsp>
                      <wps:cNvCnPr/>
                      <wps:spPr>
                        <a:xfrm flipV="1">
                          <a:off x="0" y="0"/>
                          <a:ext cx="467833" cy="1913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74D84" id="Straight Arrow Connector 110" o:spid="_x0000_s1026" type="#_x0000_t32" style="position:absolute;margin-left:64.45pt;margin-top:15.9pt;width:36.85pt;height:15.05pt;flip:y;z-index:252476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" strokecolor="black [3200]" strokeweight="1.5pt">
                <v:stroke endarrow="block" joinstyle="miter"/>
                <w10:wrap anchorx="margin"/>
              </v:shape>
            </w:pict>
          </mc:Fallback>
        </mc:AlternateContent>
      </w:r>
      <w:r w:rsidR="000673E5" w:rsidRPr="00EB1051">
        <w:rPr>
          <w:rFonts w:ascii="Arial" w:hAnsi="Arial" w:cs="Arial"/>
          <w:b/>
          <w:noProof/>
          <w:sz w:val="24"/>
          <w:szCs w:val="24"/>
          <w:lang w:eastAsia="en-PH"/>
        </w:rPr>
        <mc:AlternateContent>
          <mc:Choice Requires="wps">
            <w:drawing>
              <wp:anchor distT="0" distB="0" distL="114300" distR="114300" simplePos="0" relativeHeight="252518400" behindDoc="0" locked="0" layoutInCell="1" allowOverlap="1" wp14:anchorId="53E89FB4" wp14:editId="110FF635">
                <wp:simplePos x="0" y="0"/>
                <wp:positionH relativeFrom="column">
                  <wp:posOffset>-409354</wp:posOffset>
                </wp:positionH>
                <wp:positionV relativeFrom="paragraph">
                  <wp:posOffset>2647404</wp:posOffset>
                </wp:positionV>
                <wp:extent cx="744279" cy="510244"/>
                <wp:effectExtent l="0" t="38100" r="55880" b="23495"/>
                <wp:wrapNone/>
                <wp:docPr id="44" name="Straight Arrow Connector 44"/>
                <wp:cNvGraphicFramePr/>
                <a:graphic xmlns:a="http://schemas.openxmlformats.org/drawingml/2006/main">
                  <a:graphicData uri="http://schemas.microsoft.com/office/word/2010/wordprocessingShape">
                    <wps:wsp>
                      <wps:cNvCnPr/>
                      <wps:spPr>
                        <a:xfrm flipV="1">
                          <a:off x="0" y="0"/>
                          <a:ext cx="744279" cy="5102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1087D" id="Straight Arrow Connector 44" o:spid="_x0000_s1026" type="#_x0000_t32" style="position:absolute;margin-left:-32.25pt;margin-top:208.45pt;width:58.6pt;height:40.2pt;flip:y;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" strokecolor="black [3200]" strokeweight=".5pt">
                <v:stroke endarrow="block" joinstyle="miter"/>
              </v:shape>
            </w:pict>
          </mc:Fallback>
        </mc:AlternateContent>
      </w:r>
      <w:r w:rsidR="000673E5" w:rsidRPr="00EB1051">
        <w:rPr>
          <w:rFonts w:ascii="Arial" w:hAnsi="Arial" w:cs="Arial"/>
          <w:b/>
          <w:noProof/>
          <w:sz w:val="24"/>
          <w:szCs w:val="24"/>
          <w:lang w:eastAsia="en-PH"/>
        </w:rPr>
        <mc:AlternateContent>
          <mc:Choice Requires="wps">
            <w:drawing>
              <wp:anchor distT="0" distB="0" distL="114300" distR="114300" simplePos="0" relativeHeight="252520448" behindDoc="0" locked="0" layoutInCell="1" allowOverlap="1" wp14:anchorId="21E3419A" wp14:editId="7A5B29B9">
                <wp:simplePos x="0" y="0"/>
                <wp:positionH relativeFrom="leftMargin">
                  <wp:posOffset>733394</wp:posOffset>
                </wp:positionH>
                <wp:positionV relativeFrom="paragraph">
                  <wp:posOffset>1435292</wp:posOffset>
                </wp:positionV>
                <wp:extent cx="680735" cy="403181"/>
                <wp:effectExtent l="0" t="38100" r="62230" b="35560"/>
                <wp:wrapNone/>
                <wp:docPr id="45" name="Straight Arrow Connector 45"/>
                <wp:cNvGraphicFramePr/>
                <a:graphic xmlns:a="http://schemas.openxmlformats.org/drawingml/2006/main">
                  <a:graphicData uri="http://schemas.microsoft.com/office/word/2010/wordprocessingShape">
                    <wps:wsp>
                      <wps:cNvCnPr/>
                      <wps:spPr>
                        <a:xfrm flipV="1">
                          <a:off x="0" y="0"/>
                          <a:ext cx="680735" cy="403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A86E5" id="Straight Arrow Connector 45" o:spid="_x0000_s1026" type="#_x0000_t32" style="position:absolute;margin-left:57.75pt;margin-top:113pt;width:53.6pt;height:31.75pt;flip:y;z-index:252520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" strokecolor="black [3200]" strokeweight="1.5pt">
                <v:stroke endarrow="block" joinstyle="miter"/>
                <w10:wrap anchorx="margin"/>
              </v:shape>
            </w:pict>
          </mc:Fallback>
        </mc:AlternateContent>
      </w:r>
      <w:r w:rsidR="000673E5" w:rsidRPr="00EB1051">
        <w:rPr>
          <w:rFonts w:ascii="Arial" w:hAnsi="Arial" w:cs="Arial"/>
          <w:b/>
          <w:noProof/>
          <w:sz w:val="24"/>
          <w:szCs w:val="24"/>
          <w:lang w:eastAsia="en-PH"/>
        </w:rPr>
        <mc:AlternateContent>
          <mc:Choice Requires="wps">
            <w:drawing>
              <wp:anchor distT="0" distB="0" distL="114300" distR="114300" simplePos="0" relativeHeight="252488704" behindDoc="0" locked="0" layoutInCell="1" allowOverlap="1" wp14:anchorId="3E38EC5B" wp14:editId="65D324DC">
                <wp:simplePos x="0" y="0"/>
                <wp:positionH relativeFrom="column">
                  <wp:posOffset>69111</wp:posOffset>
                </wp:positionH>
                <wp:positionV relativeFrom="paragraph">
                  <wp:posOffset>3189663</wp:posOffset>
                </wp:positionV>
                <wp:extent cx="637953" cy="608611"/>
                <wp:effectExtent l="0" t="38100" r="48260" b="20320"/>
                <wp:wrapNone/>
                <wp:docPr id="466" name="Straight Arrow Connector 466"/>
                <wp:cNvGraphicFramePr/>
                <a:graphic xmlns:a="http://schemas.openxmlformats.org/drawingml/2006/main">
                  <a:graphicData uri="http://schemas.microsoft.com/office/word/2010/wordprocessingShape">
                    <wps:wsp>
                      <wps:cNvCnPr/>
                      <wps:spPr>
                        <a:xfrm flipV="1">
                          <a:off x="0" y="0"/>
                          <a:ext cx="637953" cy="608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EAB6B" id="Straight Arrow Connector 466" o:spid="_x0000_s1026" type="#_x0000_t32" style="position:absolute;margin-left:5.45pt;margin-top:251.15pt;width:50.25pt;height:47.9pt;flip:y;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" strokecolor="black [3200]" strokeweight=".5pt">
                <v:stroke endarrow="block" joinstyle="miter"/>
              </v:shape>
            </w:pict>
          </mc:Fallback>
        </mc:AlternateContent>
      </w:r>
      <w:r w:rsidR="009A498E" w:rsidRPr="00EB1051">
        <w:rPr>
          <w:rFonts w:ascii="Arial" w:hAnsi="Arial" w:cs="Arial"/>
          <w:b/>
          <w:noProof/>
          <w:sz w:val="24"/>
          <w:szCs w:val="24"/>
          <w:lang w:eastAsia="en-PH"/>
        </w:rPr>
        <mc:AlternateContent>
          <mc:Choice Requires="wps">
            <w:drawing>
              <wp:anchor distT="0" distB="0" distL="114300" distR="114300" simplePos="0" relativeHeight="252490752" behindDoc="0" locked="0" layoutInCell="1" allowOverlap="1" wp14:anchorId="5845F42A" wp14:editId="16C52B01">
                <wp:simplePos x="0" y="0"/>
                <wp:positionH relativeFrom="column">
                  <wp:posOffset>1759111</wp:posOffset>
                </wp:positionH>
                <wp:positionV relativeFrom="paragraph">
                  <wp:posOffset>3189664</wp:posOffset>
                </wp:positionV>
                <wp:extent cx="223860" cy="566080"/>
                <wp:effectExtent l="0" t="38100" r="62230" b="24765"/>
                <wp:wrapNone/>
                <wp:docPr id="468" name="Straight Arrow Connector 468"/>
                <wp:cNvGraphicFramePr/>
                <a:graphic xmlns:a="http://schemas.openxmlformats.org/drawingml/2006/main">
                  <a:graphicData uri="http://schemas.microsoft.com/office/word/2010/wordprocessingShape">
                    <wps:wsp>
                      <wps:cNvCnPr/>
                      <wps:spPr>
                        <a:xfrm flipV="1">
                          <a:off x="0" y="0"/>
                          <a:ext cx="223860" cy="566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CA4C1" id="Straight Arrow Connector 468" o:spid="_x0000_s1026" type="#_x0000_t32" style="position:absolute;margin-left:138.5pt;margin-top:251.15pt;width:17.65pt;height:44.55pt;flip:y;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" strokecolor="black [3200]" strokeweight=".5pt">
                <v:stroke endarrow="block" joinstyle="miter"/>
              </v:shape>
            </w:pict>
          </mc:Fallback>
        </mc:AlternateContent>
      </w:r>
      <w:r w:rsidR="002E0A68" w:rsidRPr="00EB1051">
        <w:rPr>
          <w:rFonts w:ascii="Arial" w:hAnsi="Arial" w:cs="Arial"/>
          <w:b/>
          <w:noProof/>
          <w:sz w:val="24"/>
          <w:szCs w:val="24"/>
          <w:lang w:eastAsia="en-PH"/>
        </w:rPr>
        <mc:AlternateContent>
          <mc:Choice Requires="wps">
            <w:drawing>
              <wp:anchor distT="0" distB="0" distL="114300" distR="114300" simplePos="0" relativeHeight="252489728" behindDoc="0" locked="0" layoutInCell="1" allowOverlap="1" wp14:anchorId="326E951F" wp14:editId="575B8B1F">
                <wp:simplePos x="0" y="0"/>
                <wp:positionH relativeFrom="column">
                  <wp:posOffset>-523875</wp:posOffset>
                </wp:positionH>
                <wp:positionV relativeFrom="paragraph">
                  <wp:posOffset>3773170</wp:posOffset>
                </wp:positionV>
                <wp:extent cx="1062990" cy="561975"/>
                <wp:effectExtent l="0" t="0" r="22860" b="28575"/>
                <wp:wrapNone/>
                <wp:docPr id="467" name="Rectangle: Rounded Corners 467"/>
                <wp:cNvGraphicFramePr/>
                <a:graphic xmlns:a="http://schemas.openxmlformats.org/drawingml/2006/main">
                  <a:graphicData uri="http://schemas.microsoft.com/office/word/2010/wordprocessingShape">
                    <wps:wsp>
                      <wps:cNvSpPr/>
                      <wps:spPr>
                        <a:xfrm>
                          <a:off x="0" y="0"/>
                          <a:ext cx="1062990" cy="561975"/>
                        </a:xfrm>
                        <a:prstGeom prst="roundRect">
                          <a:avLst/>
                        </a:prstGeom>
                      </wps:spPr>
                      <wps:style>
                        <a:lnRef idx="2">
                          <a:schemeClr val="dk1"/>
                        </a:lnRef>
                        <a:fillRef idx="1">
                          <a:schemeClr val="lt1"/>
                        </a:fillRef>
                        <a:effectRef idx="0">
                          <a:schemeClr val="dk1"/>
                        </a:effectRef>
                        <a:fontRef idx="minor">
                          <a:schemeClr val="dk1"/>
                        </a:fontRef>
                      </wps:style>
                      <wps:txbx>
                        <w:txbxContent>
                          <w:p w14:paraId="2F70690A" w14:textId="77777777" w:rsidR="00657236" w:rsidRPr="008A123B" w:rsidRDefault="00657236" w:rsidP="002E0A68">
                            <w:pPr>
                              <w:jc w:val="center"/>
                              <w:rPr>
                                <w:rFonts w:ascii="Arial" w:hAnsi="Arial" w:cs="Arial"/>
                                <w:sz w:val="24"/>
                                <w:szCs w:val="24"/>
                                <w:lang w:val="en-US"/>
                              </w:rPr>
                            </w:pPr>
                            <w:r w:rsidRPr="008A123B">
                              <w:rPr>
                                <w:rFonts w:ascii="Arial" w:hAnsi="Arial" w:cs="Arial"/>
                                <w:sz w:val="24"/>
                                <w:szCs w:val="24"/>
                                <w:lang w:val="en-US"/>
                              </w:rPr>
                              <w:t>To input cash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6E951F" id="Rectangle: Rounded Corners 467" o:spid="_x0000_s1052" style="position:absolute;margin-left:-41.25pt;margin-top:297.1pt;width:83.7pt;height:44.2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" fillcolor="white [3201]" strokecolor="black [3200]" strokeweight="1pt">
                <v:stroke joinstyle="miter"/>
                <v:textbox>
                  <w:txbxContent>
                    <w:p w14:paraId="2F70690A" w14:textId="77777777" w:rsidR="00657236" w:rsidRPr="008A123B" w:rsidRDefault="00657236" w:rsidP="002E0A68">
                      <w:pPr>
                        <w:jc w:val="center"/>
                        <w:rPr>
                          <w:rFonts w:ascii="Arial" w:hAnsi="Arial" w:cs="Arial"/>
                          <w:sz w:val="24"/>
                          <w:szCs w:val="24"/>
                          <w:lang w:val="en-US"/>
                        </w:rPr>
                      </w:pPr>
                      <w:r w:rsidRPr="008A123B">
                        <w:rPr>
                          <w:rFonts w:ascii="Arial" w:hAnsi="Arial" w:cs="Arial"/>
                          <w:sz w:val="24"/>
                          <w:szCs w:val="24"/>
                          <w:lang w:val="en-US"/>
                        </w:rPr>
                        <w:t>To input cash</w:t>
                      </w:r>
                    </w:p>
                  </w:txbxContent>
                </v:textbox>
              </v:roundrect>
            </w:pict>
          </mc:Fallback>
        </mc:AlternateContent>
      </w:r>
      <w:r w:rsidR="002E0A68" w:rsidRPr="00EB1051">
        <w:rPr>
          <w:rFonts w:ascii="Arial" w:hAnsi="Arial" w:cs="Arial"/>
          <w:b/>
          <w:noProof/>
          <w:sz w:val="24"/>
          <w:szCs w:val="24"/>
          <w:lang w:eastAsia="en-PH"/>
        </w:rPr>
        <mc:AlternateContent>
          <mc:Choice Requires="wps">
            <w:drawing>
              <wp:anchor distT="0" distB="0" distL="114300" distR="114300" simplePos="0" relativeHeight="252485632" behindDoc="0" locked="0" layoutInCell="1" allowOverlap="1" wp14:anchorId="6DF4FB53" wp14:editId="6A5AA1E6">
                <wp:simplePos x="0" y="0"/>
                <wp:positionH relativeFrom="column">
                  <wp:posOffset>-1104900</wp:posOffset>
                </wp:positionH>
                <wp:positionV relativeFrom="paragraph">
                  <wp:posOffset>3154045</wp:posOffset>
                </wp:positionV>
                <wp:extent cx="1047750" cy="533400"/>
                <wp:effectExtent l="0" t="0" r="19050" b="19050"/>
                <wp:wrapNone/>
                <wp:docPr id="463" name="Rectangle: Rounded Corners 463"/>
                <wp:cNvGraphicFramePr/>
                <a:graphic xmlns:a="http://schemas.openxmlformats.org/drawingml/2006/main">
                  <a:graphicData uri="http://schemas.microsoft.com/office/word/2010/wordprocessingShape">
                    <wps:wsp>
                      <wps:cNvSpPr/>
                      <wps:spPr>
                        <a:xfrm>
                          <a:off x="0" y="0"/>
                          <a:ext cx="1047750" cy="533400"/>
                        </a:xfrm>
                        <a:prstGeom prst="roundRect">
                          <a:avLst/>
                        </a:prstGeom>
                      </wps:spPr>
                      <wps:style>
                        <a:lnRef idx="2">
                          <a:schemeClr val="dk1"/>
                        </a:lnRef>
                        <a:fillRef idx="1">
                          <a:schemeClr val="lt1"/>
                        </a:fillRef>
                        <a:effectRef idx="0">
                          <a:schemeClr val="dk1"/>
                        </a:effectRef>
                        <a:fontRef idx="minor">
                          <a:schemeClr val="dk1"/>
                        </a:fontRef>
                      </wps:style>
                      <wps:txbx>
                        <w:txbxContent>
                          <w:p w14:paraId="067A721D" w14:textId="77777777" w:rsidR="00657236" w:rsidRPr="00C63A44" w:rsidRDefault="00657236" w:rsidP="002E0A68">
                            <w:pPr>
                              <w:rPr>
                                <w:rFonts w:ascii="Arial" w:hAnsi="Arial" w:cs="Arial"/>
                                <w:sz w:val="24"/>
                                <w:szCs w:val="24"/>
                                <w:lang w:val="en-US"/>
                              </w:rPr>
                            </w:pPr>
                            <w:r w:rsidRPr="00C63A44">
                              <w:rPr>
                                <w:rFonts w:ascii="Arial" w:hAnsi="Arial" w:cs="Arial"/>
                                <w:sz w:val="24"/>
                                <w:szCs w:val="24"/>
                                <w:lang w:val="en-US"/>
                              </w:rPr>
                              <w:t>Transaction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F4FB53" id="Rectangle: Rounded Corners 463" o:spid="_x0000_s1053" style="position:absolute;margin-left:-87pt;margin-top:248.35pt;width:82.5pt;height:42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" fillcolor="white [3201]" strokecolor="black [3200]" strokeweight="1pt">
                <v:stroke joinstyle="miter"/>
                <v:textbox>
                  <w:txbxContent>
                    <w:p w14:paraId="067A721D" w14:textId="77777777" w:rsidR="00657236" w:rsidRPr="00C63A44" w:rsidRDefault="00657236" w:rsidP="002E0A68">
                      <w:pPr>
                        <w:rPr>
                          <w:rFonts w:ascii="Arial" w:hAnsi="Arial" w:cs="Arial"/>
                          <w:sz w:val="24"/>
                          <w:szCs w:val="24"/>
                          <w:lang w:val="en-US"/>
                        </w:rPr>
                      </w:pPr>
                      <w:r w:rsidRPr="00C63A44">
                        <w:rPr>
                          <w:rFonts w:ascii="Arial" w:hAnsi="Arial" w:cs="Arial"/>
                          <w:sz w:val="24"/>
                          <w:szCs w:val="24"/>
                          <w:lang w:val="en-US"/>
                        </w:rPr>
                        <w:t>Transaction table</w:t>
                      </w:r>
                    </w:p>
                  </w:txbxContent>
                </v:textbox>
              </v:roundrect>
            </w:pict>
          </mc:Fallback>
        </mc:AlternateContent>
      </w:r>
      <w:r w:rsidR="002E0A68" w:rsidRPr="00EB1051">
        <w:rPr>
          <w:rFonts w:ascii="Arial" w:hAnsi="Arial" w:cs="Arial"/>
          <w:b/>
          <w:noProof/>
          <w:sz w:val="24"/>
          <w:szCs w:val="24"/>
          <w:lang w:eastAsia="en-PH"/>
        </w:rPr>
        <mc:AlternateContent>
          <mc:Choice Requires="wps">
            <w:drawing>
              <wp:anchor distT="0" distB="0" distL="114300" distR="114300" simplePos="0" relativeHeight="252483584" behindDoc="0" locked="0" layoutInCell="1" allowOverlap="1" wp14:anchorId="3201F369" wp14:editId="0FE3CA7B">
                <wp:simplePos x="0" y="0"/>
                <wp:positionH relativeFrom="column">
                  <wp:posOffset>-1085850</wp:posOffset>
                </wp:positionH>
                <wp:positionV relativeFrom="paragraph">
                  <wp:posOffset>1839595</wp:posOffset>
                </wp:positionV>
                <wp:extent cx="937260" cy="942975"/>
                <wp:effectExtent l="0" t="0" r="15240" b="28575"/>
                <wp:wrapNone/>
                <wp:docPr id="461" name="Rectangle: Rounded Corners 461"/>
                <wp:cNvGraphicFramePr/>
                <a:graphic xmlns:a="http://schemas.openxmlformats.org/drawingml/2006/main">
                  <a:graphicData uri="http://schemas.microsoft.com/office/word/2010/wordprocessingShape">
                    <wps:wsp>
                      <wps:cNvSpPr/>
                      <wps:spPr>
                        <a:xfrm>
                          <a:off x="0" y="0"/>
                          <a:ext cx="937260" cy="942975"/>
                        </a:xfrm>
                        <a:prstGeom prst="roundRect">
                          <a:avLst/>
                        </a:prstGeom>
                      </wps:spPr>
                      <wps:style>
                        <a:lnRef idx="2">
                          <a:schemeClr val="dk1"/>
                        </a:lnRef>
                        <a:fillRef idx="1">
                          <a:schemeClr val="lt1"/>
                        </a:fillRef>
                        <a:effectRef idx="0">
                          <a:schemeClr val="dk1"/>
                        </a:effectRef>
                        <a:fontRef idx="minor">
                          <a:schemeClr val="dk1"/>
                        </a:fontRef>
                      </wps:style>
                      <wps:txbx>
                        <w:txbxContent>
                          <w:p w14:paraId="22786EF8" w14:textId="77777777" w:rsidR="00657236" w:rsidRPr="001C2E5F" w:rsidRDefault="00657236" w:rsidP="002E0A68">
                            <w:pPr>
                              <w:rPr>
                                <w:rFonts w:ascii="Arial" w:hAnsi="Arial" w:cs="Arial"/>
                                <w:sz w:val="24"/>
                                <w:szCs w:val="24"/>
                                <w:lang w:val="en-US"/>
                              </w:rPr>
                            </w:pPr>
                            <w:r w:rsidRPr="001C2E5F">
                              <w:rPr>
                                <w:rFonts w:ascii="Arial" w:hAnsi="Arial" w:cs="Arial"/>
                                <w:sz w:val="24"/>
                                <w:szCs w:val="24"/>
                                <w:lang w:val="en-US"/>
                              </w:rPr>
                              <w:t>Available product stocks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01F369" id="Rectangle: Rounded Corners 461" o:spid="_x0000_s1054" style="position:absolute;margin-left:-85.5pt;margin-top:144.85pt;width:73.8pt;height:74.25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" fillcolor="white [3201]" strokecolor="black [3200]" strokeweight="1pt">
                <v:stroke joinstyle="miter"/>
                <v:textbox>
                  <w:txbxContent>
                    <w:p w14:paraId="22786EF8" w14:textId="77777777" w:rsidR="00657236" w:rsidRPr="001C2E5F" w:rsidRDefault="00657236" w:rsidP="002E0A68">
                      <w:pPr>
                        <w:rPr>
                          <w:rFonts w:ascii="Arial" w:hAnsi="Arial" w:cs="Arial"/>
                          <w:sz w:val="24"/>
                          <w:szCs w:val="24"/>
                          <w:lang w:val="en-US"/>
                        </w:rPr>
                      </w:pPr>
                      <w:r w:rsidRPr="001C2E5F">
                        <w:rPr>
                          <w:rFonts w:ascii="Arial" w:hAnsi="Arial" w:cs="Arial"/>
                          <w:sz w:val="24"/>
                          <w:szCs w:val="24"/>
                          <w:lang w:val="en-US"/>
                        </w:rPr>
                        <w:t>Available product stocks</w:t>
                      </w:r>
                    </w:p>
                  </w:txbxContent>
                </v:textbox>
              </v:roundrect>
            </w:pict>
          </mc:Fallback>
        </mc:AlternateContent>
      </w:r>
      <w:r w:rsidR="002E0A68" w:rsidRPr="00EB1051">
        <w:rPr>
          <w:rFonts w:ascii="Arial" w:hAnsi="Arial" w:cs="Arial"/>
          <w:b/>
          <w:noProof/>
          <w:sz w:val="24"/>
          <w:szCs w:val="24"/>
          <w:lang w:eastAsia="en-PH"/>
        </w:rPr>
        <mc:AlternateContent>
          <mc:Choice Requires="wps">
            <w:drawing>
              <wp:anchor distT="0" distB="0" distL="114300" distR="114300" simplePos="0" relativeHeight="252492800" behindDoc="0" locked="0" layoutInCell="1" allowOverlap="1" wp14:anchorId="30DB812A" wp14:editId="6FF6EFBD">
                <wp:simplePos x="0" y="0"/>
                <wp:positionH relativeFrom="column">
                  <wp:posOffset>2981325</wp:posOffset>
                </wp:positionH>
                <wp:positionV relativeFrom="paragraph">
                  <wp:posOffset>229870</wp:posOffset>
                </wp:positionV>
                <wp:extent cx="76200" cy="495935"/>
                <wp:effectExtent l="38100" t="38100" r="19050" b="18415"/>
                <wp:wrapNone/>
                <wp:docPr id="103" name="Straight Arrow Connector 103"/>
                <wp:cNvGraphicFramePr/>
                <a:graphic xmlns:a="http://schemas.openxmlformats.org/drawingml/2006/main">
                  <a:graphicData uri="http://schemas.microsoft.com/office/word/2010/wordprocessingShape">
                    <wps:wsp>
                      <wps:cNvCnPr/>
                      <wps:spPr>
                        <a:xfrm flipH="1" flipV="1">
                          <a:off x="0" y="0"/>
                          <a:ext cx="76200" cy="4959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3262E" id="Straight Arrow Connector 103" o:spid="_x0000_s1026" type="#_x0000_t32" style="position:absolute;margin-left:234.75pt;margin-top:18.1pt;width:6pt;height:39.05pt;flip:x y;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" strokecolor="black [3200]" strokeweight="1.5pt">
                <v:stroke endarrow="block" joinstyle="miter"/>
              </v:shape>
            </w:pict>
          </mc:Fallback>
        </mc:AlternateContent>
      </w:r>
      <w:r w:rsidR="002E0A68" w:rsidRPr="00EB1051">
        <w:rPr>
          <w:rFonts w:ascii="Arial" w:hAnsi="Arial" w:cs="Arial"/>
          <w:b/>
          <w:noProof/>
          <w:sz w:val="24"/>
          <w:szCs w:val="24"/>
          <w:lang w:eastAsia="en-PH"/>
        </w:rPr>
        <mc:AlternateContent>
          <mc:Choice Requires="wps">
            <w:drawing>
              <wp:anchor distT="0" distB="0" distL="114300" distR="114300" simplePos="0" relativeHeight="252491776" behindDoc="0" locked="0" layoutInCell="1" allowOverlap="1" wp14:anchorId="6F580A70" wp14:editId="46BA110D">
                <wp:simplePos x="0" y="0"/>
                <wp:positionH relativeFrom="column">
                  <wp:posOffset>642668</wp:posOffset>
                </wp:positionH>
                <wp:positionV relativeFrom="paragraph">
                  <wp:posOffset>3714403</wp:posOffset>
                </wp:positionV>
                <wp:extent cx="1181819" cy="765544"/>
                <wp:effectExtent l="0" t="0" r="18415" b="15875"/>
                <wp:wrapNone/>
                <wp:docPr id="469" name="Rectangle: Rounded Corners 469"/>
                <wp:cNvGraphicFramePr/>
                <a:graphic xmlns:a="http://schemas.openxmlformats.org/drawingml/2006/main">
                  <a:graphicData uri="http://schemas.microsoft.com/office/word/2010/wordprocessingShape">
                    <wps:wsp>
                      <wps:cNvSpPr/>
                      <wps:spPr>
                        <a:xfrm>
                          <a:off x="0" y="0"/>
                          <a:ext cx="1181819" cy="765544"/>
                        </a:xfrm>
                        <a:prstGeom prst="roundRect">
                          <a:avLst/>
                        </a:prstGeom>
                      </wps:spPr>
                      <wps:style>
                        <a:lnRef idx="2">
                          <a:schemeClr val="dk1"/>
                        </a:lnRef>
                        <a:fillRef idx="1">
                          <a:schemeClr val="lt1"/>
                        </a:fillRef>
                        <a:effectRef idx="0">
                          <a:schemeClr val="dk1"/>
                        </a:effectRef>
                        <a:fontRef idx="minor">
                          <a:schemeClr val="dk1"/>
                        </a:fontRef>
                      </wps:style>
                      <wps:txbx>
                        <w:txbxContent>
                          <w:p w14:paraId="0145EEEC" w14:textId="77777777" w:rsidR="00657236" w:rsidRPr="00743746" w:rsidRDefault="00657236" w:rsidP="002E0A68">
                            <w:pPr>
                              <w:rPr>
                                <w:rFonts w:ascii="Arial" w:hAnsi="Arial" w:cs="Arial"/>
                                <w:sz w:val="24"/>
                                <w:szCs w:val="24"/>
                                <w:lang w:val="en-US"/>
                              </w:rPr>
                            </w:pPr>
                            <w:r w:rsidRPr="00743746">
                              <w:rPr>
                                <w:rFonts w:ascii="Arial" w:hAnsi="Arial" w:cs="Arial"/>
                                <w:sz w:val="24"/>
                                <w:szCs w:val="24"/>
                                <w:lang w:val="en-US"/>
                              </w:rPr>
                              <w:t>Total cost of product ordered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80A70" id="Rectangle: Rounded Corners 469" o:spid="_x0000_s1055" style="position:absolute;margin-left:50.6pt;margin-top:292.45pt;width:93.05pt;height:60.3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" fillcolor="white [3201]" strokecolor="black [3200]" strokeweight="1pt">
                <v:stroke joinstyle="miter"/>
                <v:textbox>
                  <w:txbxContent>
                    <w:p w14:paraId="0145EEEC" w14:textId="77777777" w:rsidR="00657236" w:rsidRPr="00743746" w:rsidRDefault="00657236" w:rsidP="002E0A68">
                      <w:pPr>
                        <w:rPr>
                          <w:rFonts w:ascii="Arial" w:hAnsi="Arial" w:cs="Arial"/>
                          <w:sz w:val="24"/>
                          <w:szCs w:val="24"/>
                          <w:lang w:val="en-US"/>
                        </w:rPr>
                      </w:pPr>
                      <w:r w:rsidRPr="00743746">
                        <w:rPr>
                          <w:rFonts w:ascii="Arial" w:hAnsi="Arial" w:cs="Arial"/>
                          <w:sz w:val="24"/>
                          <w:szCs w:val="24"/>
                          <w:lang w:val="en-US"/>
                        </w:rPr>
                        <w:t>Total cost of product ordered</w:t>
                      </w:r>
                    </w:p>
                  </w:txbxContent>
                </v:textbox>
              </v:roundrect>
            </w:pict>
          </mc:Fallback>
        </mc:AlternateContent>
      </w:r>
      <w:r w:rsidR="002E0A68" w:rsidRPr="00EB1051">
        <w:rPr>
          <w:rFonts w:ascii="Arial" w:hAnsi="Arial" w:cs="Arial"/>
          <w:b/>
          <w:noProof/>
          <w:sz w:val="24"/>
          <w:szCs w:val="24"/>
          <w:lang w:eastAsia="en-PH"/>
        </w:rPr>
        <mc:AlternateContent>
          <mc:Choice Requires="wps">
            <w:drawing>
              <wp:anchor distT="0" distB="0" distL="114300" distR="114300" simplePos="0" relativeHeight="252477440" behindDoc="0" locked="0" layoutInCell="1" allowOverlap="1" wp14:anchorId="650E3F56" wp14:editId="6EA0A540">
                <wp:simplePos x="0" y="0"/>
                <wp:positionH relativeFrom="page">
                  <wp:posOffset>189230</wp:posOffset>
                </wp:positionH>
                <wp:positionV relativeFrom="paragraph">
                  <wp:posOffset>283845</wp:posOffset>
                </wp:positionV>
                <wp:extent cx="790575" cy="466725"/>
                <wp:effectExtent l="0" t="9525" r="19050" b="19050"/>
                <wp:wrapNone/>
                <wp:docPr id="111" name="Text Box 111"/>
                <wp:cNvGraphicFramePr/>
                <a:graphic xmlns:a="http://schemas.openxmlformats.org/drawingml/2006/main">
                  <a:graphicData uri="http://schemas.microsoft.com/office/word/2010/wordprocessingShape">
                    <wps:wsp>
                      <wps:cNvSpPr txBox="1"/>
                      <wps:spPr>
                        <a:xfrm rot="16200000">
                          <a:off x="0" y="0"/>
                          <a:ext cx="790575" cy="466725"/>
                        </a:xfrm>
                        <a:prstGeom prst="rect">
                          <a:avLst/>
                        </a:prstGeom>
                        <a:solidFill>
                          <a:schemeClr val="lt1"/>
                        </a:solidFill>
                        <a:ln w="6350">
                          <a:solidFill>
                            <a:prstClr val="black"/>
                          </a:solidFill>
                        </a:ln>
                      </wps:spPr>
                      <wps:txbx>
                        <w:txbxContent>
                          <w:p w14:paraId="72EB8A81" w14:textId="77777777" w:rsidR="00657236" w:rsidRDefault="00657236" w:rsidP="002E0A68">
                            <w:pPr>
                              <w:rPr>
                                <w:rFonts w:ascii="Arial" w:hAnsi="Arial" w:cs="Arial"/>
                              </w:rPr>
                            </w:pPr>
                            <w:r>
                              <w:rPr>
                                <w:rFonts w:ascii="Arial" w:hAnsi="Arial" w:cs="Arial"/>
                                <w:sz w:val="24"/>
                                <w:szCs w:val="24"/>
                              </w:rPr>
                              <w:t>Back button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50E3F56" id="Text Box 111" o:spid="_x0000_s1056" type="#_x0000_t202" style="position:absolute;margin-left:14.9pt;margin-top:22.35pt;width:62.25pt;height:36.75pt;rotation:-90;z-index:25247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" fillcolor="white [3201]" strokeweight=".5pt">
                <v:textbox>
                  <w:txbxContent>
                    <w:p w14:paraId="72EB8A81" w14:textId="77777777" w:rsidR="00657236" w:rsidRDefault="00657236" w:rsidP="002E0A68">
                      <w:pPr>
                        <w:rPr>
                          <w:rFonts w:ascii="Arial" w:hAnsi="Arial" w:cs="Arial"/>
                        </w:rPr>
                      </w:pPr>
                      <w:r>
                        <w:rPr>
                          <w:rFonts w:ascii="Arial" w:hAnsi="Arial" w:cs="Arial"/>
                          <w:sz w:val="24"/>
                          <w:szCs w:val="24"/>
                        </w:rPr>
                        <w:t>Back button</w:t>
                      </w:r>
                    </w:p>
                  </w:txbxContent>
                </v:textbox>
                <w10:wrap anchorx="page"/>
              </v:shape>
            </w:pict>
          </mc:Fallback>
        </mc:AlternateContent>
      </w:r>
    </w:p>
    <w:p w14:paraId="2B31E70C" w14:textId="40F393D4" w:rsidR="002E0A68" w:rsidRPr="00EB1051" w:rsidRDefault="002E0A68" w:rsidP="002E0A68">
      <w:pPr>
        <w:spacing w:line="480" w:lineRule="auto"/>
        <w:rPr>
          <w:rFonts w:ascii="Arial" w:hAnsi="Arial" w:cs="Arial"/>
          <w:sz w:val="24"/>
          <w:szCs w:val="24"/>
        </w:rPr>
      </w:pPr>
      <w:r w:rsidRPr="00EB1051">
        <w:rPr>
          <w:rFonts w:ascii="Arial" w:hAnsi="Arial" w:cs="Arial"/>
          <w:b/>
          <w:noProof/>
          <w:sz w:val="24"/>
          <w:szCs w:val="24"/>
          <w:lang w:eastAsia="en-PH"/>
        </w:rPr>
        <mc:AlternateContent>
          <mc:Choice Requires="wps">
            <w:drawing>
              <wp:anchor distT="0" distB="0" distL="114300" distR="114300" simplePos="0" relativeHeight="252479488" behindDoc="0" locked="0" layoutInCell="1" allowOverlap="1" wp14:anchorId="4D4441DF" wp14:editId="4E9FE931">
                <wp:simplePos x="0" y="0"/>
                <wp:positionH relativeFrom="page">
                  <wp:posOffset>5178057</wp:posOffset>
                </wp:positionH>
                <wp:positionV relativeFrom="paragraph">
                  <wp:posOffset>12626</wp:posOffset>
                </wp:positionV>
                <wp:extent cx="1063256" cy="988474"/>
                <wp:effectExtent l="0" t="0" r="22860" b="21590"/>
                <wp:wrapNone/>
                <wp:docPr id="115" name="Text Box 115"/>
                <wp:cNvGraphicFramePr/>
                <a:graphic xmlns:a="http://schemas.openxmlformats.org/drawingml/2006/main">
                  <a:graphicData uri="http://schemas.microsoft.com/office/word/2010/wordprocessingShape">
                    <wps:wsp>
                      <wps:cNvSpPr txBox="1"/>
                      <wps:spPr>
                        <a:xfrm>
                          <a:off x="0" y="0"/>
                          <a:ext cx="1063256" cy="988474"/>
                        </a:xfrm>
                        <a:prstGeom prst="rect">
                          <a:avLst/>
                        </a:prstGeom>
                        <a:solidFill>
                          <a:schemeClr val="lt1"/>
                        </a:solidFill>
                        <a:ln w="6350">
                          <a:solidFill>
                            <a:prstClr val="black"/>
                          </a:solidFill>
                        </a:ln>
                      </wps:spPr>
                      <wps:txbx>
                        <w:txbxContent>
                          <w:p w14:paraId="512D6E99" w14:textId="77777777" w:rsidR="00657236" w:rsidRDefault="00657236" w:rsidP="002E0A68">
                            <w:pPr>
                              <w:rPr>
                                <w:rFonts w:ascii="Arial" w:hAnsi="Arial" w:cs="Arial"/>
                              </w:rPr>
                            </w:pPr>
                            <w:r>
                              <w:rPr>
                                <w:rFonts w:ascii="Arial" w:hAnsi="Arial" w:cs="Arial"/>
                                <w:sz w:val="24"/>
                                <w:szCs w:val="24"/>
                              </w:rPr>
                              <w:t>Print button will print the transaction receipt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D4441DF" id="Text Box 115" o:spid="_x0000_s1057" type="#_x0000_t202" style="position:absolute;margin-left:407.7pt;margin-top:1pt;width:83.7pt;height:77.85pt;z-index:25247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" fillcolor="white [3201]" strokeweight=".5pt">
                <v:textbox>
                  <w:txbxContent>
                    <w:p w14:paraId="512D6E99" w14:textId="77777777" w:rsidR="00657236" w:rsidRDefault="00657236" w:rsidP="002E0A68">
                      <w:pPr>
                        <w:rPr>
                          <w:rFonts w:ascii="Arial" w:hAnsi="Arial" w:cs="Arial"/>
                        </w:rPr>
                      </w:pPr>
                      <w:r>
                        <w:rPr>
                          <w:rFonts w:ascii="Arial" w:hAnsi="Arial" w:cs="Arial"/>
                          <w:sz w:val="24"/>
                          <w:szCs w:val="24"/>
                        </w:rPr>
                        <w:t>Print button will print the transaction receipt</w:t>
                      </w:r>
                    </w:p>
                  </w:txbxContent>
                </v:textbox>
                <w10:wrap anchorx="page"/>
              </v:shape>
            </w:pict>
          </mc:Fallback>
        </mc:AlternateContent>
      </w:r>
    </w:p>
    <w:p w14:paraId="34797447" w14:textId="77777777" w:rsidR="002E0A68" w:rsidRPr="00EB1051" w:rsidRDefault="002E0A68" w:rsidP="002E0A68">
      <w:pPr>
        <w:spacing w:line="480" w:lineRule="auto"/>
        <w:rPr>
          <w:rFonts w:ascii="Arial" w:hAnsi="Arial" w:cs="Arial"/>
          <w:sz w:val="24"/>
          <w:szCs w:val="24"/>
        </w:rPr>
      </w:pPr>
      <w:r w:rsidRPr="00EB1051">
        <w:rPr>
          <w:rFonts w:ascii="Arial" w:hAnsi="Arial" w:cs="Arial"/>
          <w:b/>
          <w:noProof/>
          <w:sz w:val="24"/>
          <w:szCs w:val="24"/>
          <w:lang w:eastAsia="en-PH"/>
        </w:rPr>
        <mc:AlternateContent>
          <mc:Choice Requires="wps">
            <w:drawing>
              <wp:anchor distT="0" distB="0" distL="114300" distR="114300" simplePos="0" relativeHeight="252486656" behindDoc="0" locked="0" layoutInCell="1" allowOverlap="1" wp14:anchorId="67C1ED31" wp14:editId="15B55C53">
                <wp:simplePos x="0" y="0"/>
                <wp:positionH relativeFrom="margin">
                  <wp:posOffset>5257800</wp:posOffset>
                </wp:positionH>
                <wp:positionV relativeFrom="paragraph">
                  <wp:posOffset>6350</wp:posOffset>
                </wp:positionV>
                <wp:extent cx="923925" cy="847725"/>
                <wp:effectExtent l="0" t="0" r="28575" b="28575"/>
                <wp:wrapNone/>
                <wp:docPr id="464" name="Rectangle: Rounded Corners 464"/>
                <wp:cNvGraphicFramePr/>
                <a:graphic xmlns:a="http://schemas.openxmlformats.org/drawingml/2006/main">
                  <a:graphicData uri="http://schemas.microsoft.com/office/word/2010/wordprocessingShape">
                    <wps:wsp>
                      <wps:cNvSpPr/>
                      <wps:spPr>
                        <a:xfrm>
                          <a:off x="0" y="0"/>
                          <a:ext cx="923925"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56F8D300" w14:textId="77777777" w:rsidR="00657236" w:rsidRPr="00D42A64" w:rsidRDefault="00657236" w:rsidP="002E0A68">
                            <w:pPr>
                              <w:rPr>
                                <w:rFonts w:ascii="Arial" w:hAnsi="Arial" w:cs="Arial"/>
                                <w:sz w:val="24"/>
                                <w:szCs w:val="24"/>
                                <w:lang w:val="en-US"/>
                              </w:rPr>
                            </w:pPr>
                            <w:r w:rsidRPr="00D42A64">
                              <w:rPr>
                                <w:rFonts w:ascii="Arial" w:hAnsi="Arial" w:cs="Arial"/>
                                <w:sz w:val="24"/>
                                <w:szCs w:val="24"/>
                                <w:lang w:val="en-US"/>
                              </w:rPr>
                              <w:t>button to cancel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1ED31" id="Rectangle: Rounded Corners 464" o:spid="_x0000_s1058" style="position:absolute;margin-left:414pt;margin-top:.5pt;width:72.75pt;height:66.75pt;z-index:25248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" fillcolor="white [3201]" strokecolor="black [3200]" strokeweight="1pt">
                <v:stroke joinstyle="miter"/>
                <v:textbox>
                  <w:txbxContent>
                    <w:p w14:paraId="56F8D300" w14:textId="77777777" w:rsidR="00657236" w:rsidRPr="00D42A64" w:rsidRDefault="00657236" w:rsidP="002E0A68">
                      <w:pPr>
                        <w:rPr>
                          <w:rFonts w:ascii="Arial" w:hAnsi="Arial" w:cs="Arial"/>
                          <w:sz w:val="24"/>
                          <w:szCs w:val="24"/>
                          <w:lang w:val="en-US"/>
                        </w:rPr>
                      </w:pPr>
                      <w:r w:rsidRPr="00D42A64">
                        <w:rPr>
                          <w:rFonts w:ascii="Arial" w:hAnsi="Arial" w:cs="Arial"/>
                          <w:sz w:val="24"/>
                          <w:szCs w:val="24"/>
                          <w:lang w:val="en-US"/>
                        </w:rPr>
                        <w:t>button to cancel order</w:t>
                      </w:r>
                    </w:p>
                  </w:txbxContent>
                </v:textbox>
                <w10:wrap anchorx="margin"/>
              </v:roundrect>
            </w:pict>
          </mc:Fallback>
        </mc:AlternateContent>
      </w:r>
      <w:r w:rsidRPr="00EB1051">
        <w:rPr>
          <w:rFonts w:ascii="Arial" w:hAnsi="Arial" w:cs="Arial"/>
          <w:b/>
          <w:bCs/>
          <w:noProof/>
          <w:sz w:val="24"/>
          <w:szCs w:val="24"/>
        </w:rPr>
        <mc:AlternateContent>
          <mc:Choice Requires="wps">
            <w:drawing>
              <wp:anchor distT="0" distB="0" distL="114300" distR="114300" simplePos="0" relativeHeight="252481536" behindDoc="0" locked="0" layoutInCell="1" allowOverlap="1" wp14:anchorId="69A3A8BA" wp14:editId="468CD9D6">
                <wp:simplePos x="0" y="0"/>
                <wp:positionH relativeFrom="column">
                  <wp:posOffset>2330450</wp:posOffset>
                </wp:positionH>
                <wp:positionV relativeFrom="paragraph">
                  <wp:posOffset>15875</wp:posOffset>
                </wp:positionV>
                <wp:extent cx="1562986" cy="350874"/>
                <wp:effectExtent l="0" t="0" r="18415" b="11430"/>
                <wp:wrapNone/>
                <wp:docPr id="459" name="Rectangle: Rounded Corners 459"/>
                <wp:cNvGraphicFramePr/>
                <a:graphic xmlns:a="http://schemas.openxmlformats.org/drawingml/2006/main">
                  <a:graphicData uri="http://schemas.microsoft.com/office/word/2010/wordprocessingShape">
                    <wps:wsp>
                      <wps:cNvSpPr/>
                      <wps:spPr>
                        <a:xfrm>
                          <a:off x="0" y="0"/>
                          <a:ext cx="1562986" cy="350874"/>
                        </a:xfrm>
                        <a:prstGeom prst="roundRect">
                          <a:avLst/>
                        </a:prstGeom>
                      </wps:spPr>
                      <wps:style>
                        <a:lnRef idx="2">
                          <a:schemeClr val="dk1"/>
                        </a:lnRef>
                        <a:fillRef idx="1">
                          <a:schemeClr val="lt1"/>
                        </a:fillRef>
                        <a:effectRef idx="0">
                          <a:schemeClr val="dk1"/>
                        </a:effectRef>
                        <a:fontRef idx="minor">
                          <a:schemeClr val="dk1"/>
                        </a:fontRef>
                      </wps:style>
                      <wps:txbx>
                        <w:txbxContent>
                          <w:p w14:paraId="22C384AA" w14:textId="77777777" w:rsidR="00657236" w:rsidRPr="00743746" w:rsidRDefault="00657236" w:rsidP="002E0A68">
                            <w:pPr>
                              <w:jc w:val="center"/>
                              <w:rPr>
                                <w:rFonts w:ascii="Arial" w:hAnsi="Arial" w:cs="Arial"/>
                                <w:sz w:val="24"/>
                                <w:szCs w:val="24"/>
                                <w:lang w:val="en-US"/>
                              </w:rPr>
                            </w:pPr>
                            <w:r w:rsidRPr="00743746">
                              <w:rPr>
                                <w:rFonts w:ascii="Arial" w:hAnsi="Arial" w:cs="Arial"/>
                                <w:sz w:val="24"/>
                                <w:szCs w:val="24"/>
                                <w:lang w:val="en-US"/>
                              </w:rPr>
                              <w:t>button to add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A3A8BA" id="Rectangle: Rounded Corners 459" o:spid="_x0000_s1059" style="position:absolute;margin-left:183.5pt;margin-top:1.25pt;width:123.05pt;height:27.65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" fillcolor="white [3201]" strokecolor="black [3200]" strokeweight="1pt">
                <v:stroke joinstyle="miter"/>
                <v:textbox>
                  <w:txbxContent>
                    <w:p w14:paraId="22C384AA" w14:textId="77777777" w:rsidR="00657236" w:rsidRPr="00743746" w:rsidRDefault="00657236" w:rsidP="002E0A68">
                      <w:pPr>
                        <w:jc w:val="center"/>
                        <w:rPr>
                          <w:rFonts w:ascii="Arial" w:hAnsi="Arial" w:cs="Arial"/>
                          <w:sz w:val="24"/>
                          <w:szCs w:val="24"/>
                          <w:lang w:val="en-US"/>
                        </w:rPr>
                      </w:pPr>
                      <w:r w:rsidRPr="00743746">
                        <w:rPr>
                          <w:rFonts w:ascii="Arial" w:hAnsi="Arial" w:cs="Arial"/>
                          <w:sz w:val="24"/>
                          <w:szCs w:val="24"/>
                          <w:lang w:val="en-US"/>
                        </w:rPr>
                        <w:t>button to add order</w:t>
                      </w:r>
                    </w:p>
                  </w:txbxContent>
                </v:textbox>
              </v:roundrect>
            </w:pict>
          </mc:Fallback>
        </mc:AlternateContent>
      </w:r>
    </w:p>
    <w:p w14:paraId="614DFD11" w14:textId="07F24C9F" w:rsidR="002E0A68" w:rsidRDefault="002E0A68" w:rsidP="002B5E7B">
      <w:pPr>
        <w:spacing w:line="480" w:lineRule="auto"/>
        <w:rPr>
          <w:rFonts w:ascii="Arial" w:hAnsi="Arial" w:cs="Arial"/>
          <w:b/>
          <w:sz w:val="24"/>
          <w:szCs w:val="24"/>
        </w:rPr>
      </w:pPr>
    </w:p>
    <w:p w14:paraId="75722243" w14:textId="155200EB" w:rsidR="002E0A68" w:rsidRDefault="002E0A68" w:rsidP="002B5E7B">
      <w:pPr>
        <w:spacing w:line="480" w:lineRule="auto"/>
        <w:rPr>
          <w:rFonts w:ascii="Arial" w:hAnsi="Arial" w:cs="Arial"/>
          <w:b/>
          <w:sz w:val="24"/>
          <w:szCs w:val="24"/>
        </w:rPr>
      </w:pPr>
    </w:p>
    <w:p w14:paraId="05FA036D" w14:textId="63622E15" w:rsidR="002E0A68" w:rsidRDefault="002E0A68" w:rsidP="002B5E7B">
      <w:pPr>
        <w:spacing w:line="480" w:lineRule="auto"/>
        <w:rPr>
          <w:rFonts w:ascii="Arial" w:hAnsi="Arial" w:cs="Arial"/>
          <w:b/>
          <w:sz w:val="24"/>
          <w:szCs w:val="24"/>
        </w:rPr>
      </w:pPr>
    </w:p>
    <w:p w14:paraId="488ED264" w14:textId="2A2A1C59" w:rsidR="002E0A68" w:rsidRDefault="002E0A68" w:rsidP="002B5E7B">
      <w:pPr>
        <w:spacing w:line="480" w:lineRule="auto"/>
        <w:rPr>
          <w:rFonts w:ascii="Arial" w:hAnsi="Arial" w:cs="Arial"/>
          <w:b/>
          <w:sz w:val="24"/>
          <w:szCs w:val="24"/>
        </w:rPr>
      </w:pPr>
    </w:p>
    <w:p w14:paraId="2C8E49E4" w14:textId="69B57536" w:rsidR="002E0A68" w:rsidRDefault="002E0A68" w:rsidP="002B5E7B">
      <w:pPr>
        <w:spacing w:line="480" w:lineRule="auto"/>
        <w:rPr>
          <w:rFonts w:ascii="Arial" w:hAnsi="Arial" w:cs="Arial"/>
          <w:b/>
          <w:sz w:val="24"/>
          <w:szCs w:val="24"/>
        </w:rPr>
      </w:pPr>
    </w:p>
    <w:p w14:paraId="7B265E5F" w14:textId="77777777" w:rsidR="002E0A68" w:rsidRPr="00EB1051" w:rsidRDefault="002E0A68" w:rsidP="002E0A68">
      <w:pPr>
        <w:spacing w:line="480" w:lineRule="auto"/>
        <w:rPr>
          <w:rFonts w:ascii="Arial" w:hAnsi="Arial" w:cs="Arial"/>
          <w:b/>
          <w:sz w:val="24"/>
          <w:szCs w:val="24"/>
        </w:rPr>
      </w:pPr>
      <w:r w:rsidRPr="00EB1051">
        <w:rPr>
          <w:rFonts w:ascii="Arial" w:hAnsi="Arial" w:cs="Arial"/>
          <w:b/>
          <w:sz w:val="24"/>
          <w:szCs w:val="24"/>
        </w:rPr>
        <w:lastRenderedPageBreak/>
        <w:t>Cash</w:t>
      </w:r>
      <w:r>
        <w:rPr>
          <w:rFonts w:ascii="Arial" w:hAnsi="Arial" w:cs="Arial"/>
          <w:b/>
          <w:sz w:val="24"/>
          <w:szCs w:val="24"/>
        </w:rPr>
        <w:t xml:space="preserve"> </w:t>
      </w:r>
      <w:r w:rsidRPr="00EB1051">
        <w:rPr>
          <w:rFonts w:ascii="Arial" w:hAnsi="Arial" w:cs="Arial"/>
          <w:b/>
          <w:sz w:val="24"/>
          <w:szCs w:val="24"/>
        </w:rPr>
        <w:t>out</w:t>
      </w:r>
    </w:p>
    <w:p w14:paraId="09FF6DCF" w14:textId="6AD46B44" w:rsidR="002E0A68" w:rsidRPr="00EB1051" w:rsidRDefault="00D53206" w:rsidP="002E0A68">
      <w:pPr>
        <w:spacing w:line="480" w:lineRule="auto"/>
        <w:rPr>
          <w:rFonts w:ascii="Arial" w:hAnsi="Arial" w:cs="Arial"/>
          <w:b/>
          <w:sz w:val="24"/>
          <w:szCs w:val="24"/>
        </w:rPr>
      </w:pPr>
      <w:r w:rsidRPr="00EB1051">
        <w:rPr>
          <w:rFonts w:ascii="Arial" w:hAnsi="Arial" w:cs="Arial"/>
          <w:b/>
          <w:noProof/>
          <w:sz w:val="24"/>
          <w:szCs w:val="24"/>
          <w:lang w:eastAsia="en-PH"/>
        </w:rPr>
        <mc:AlternateContent>
          <mc:Choice Requires="wps">
            <w:drawing>
              <wp:anchor distT="0" distB="0" distL="114300" distR="114300" simplePos="0" relativeHeight="252499968" behindDoc="0" locked="0" layoutInCell="1" allowOverlap="1" wp14:anchorId="0BFA4C31" wp14:editId="2D345154">
                <wp:simplePos x="0" y="0"/>
                <wp:positionH relativeFrom="column">
                  <wp:posOffset>-1054040</wp:posOffset>
                </wp:positionH>
                <wp:positionV relativeFrom="paragraph">
                  <wp:posOffset>1401445</wp:posOffset>
                </wp:positionV>
                <wp:extent cx="1073785" cy="533400"/>
                <wp:effectExtent l="0" t="0" r="12065" b="19050"/>
                <wp:wrapNone/>
                <wp:docPr id="476" name="Rectangle: Rounded Corners 476"/>
                <wp:cNvGraphicFramePr/>
                <a:graphic xmlns:a="http://schemas.openxmlformats.org/drawingml/2006/main">
                  <a:graphicData uri="http://schemas.microsoft.com/office/word/2010/wordprocessingShape">
                    <wps:wsp>
                      <wps:cNvSpPr/>
                      <wps:spPr>
                        <a:xfrm>
                          <a:off x="0" y="0"/>
                          <a:ext cx="1073785" cy="533400"/>
                        </a:xfrm>
                        <a:prstGeom prst="roundRect">
                          <a:avLst/>
                        </a:prstGeom>
                      </wps:spPr>
                      <wps:style>
                        <a:lnRef idx="2">
                          <a:schemeClr val="dk1"/>
                        </a:lnRef>
                        <a:fillRef idx="1">
                          <a:schemeClr val="lt1"/>
                        </a:fillRef>
                        <a:effectRef idx="0">
                          <a:schemeClr val="dk1"/>
                        </a:effectRef>
                        <a:fontRef idx="minor">
                          <a:schemeClr val="dk1"/>
                        </a:fontRef>
                      </wps:style>
                      <wps:txbx>
                        <w:txbxContent>
                          <w:p w14:paraId="35A27472" w14:textId="63D40A6F" w:rsidR="00657236" w:rsidRPr="001F4159" w:rsidRDefault="00657236" w:rsidP="002E0A68">
                            <w:pPr>
                              <w:jc w:val="center"/>
                              <w:rPr>
                                <w:rFonts w:ascii="Arial" w:hAnsi="Arial" w:cs="Arial"/>
                                <w:sz w:val="24"/>
                                <w:szCs w:val="24"/>
                                <w:lang w:val="en-US"/>
                              </w:rPr>
                            </w:pPr>
                            <w:r w:rsidRPr="001F4159">
                              <w:rPr>
                                <w:rFonts w:ascii="Arial" w:hAnsi="Arial" w:cs="Arial"/>
                                <w:sz w:val="24"/>
                                <w:szCs w:val="24"/>
                                <w:lang w:val="en-US"/>
                              </w:rPr>
                              <w:t>Cash</w:t>
                            </w:r>
                            <w:r>
                              <w:rPr>
                                <w:rFonts w:ascii="Arial" w:hAnsi="Arial" w:cs="Arial"/>
                                <w:sz w:val="24"/>
                                <w:szCs w:val="24"/>
                                <w:lang w:val="en-US"/>
                              </w:rPr>
                              <w:t xml:space="preserve"> </w:t>
                            </w:r>
                            <w:r w:rsidRPr="001F4159">
                              <w:rPr>
                                <w:rFonts w:ascii="Arial" w:hAnsi="Arial" w:cs="Arial"/>
                                <w:sz w:val="24"/>
                                <w:szCs w:val="24"/>
                                <w:lang w:val="en-US"/>
                              </w:rPr>
                              <w:t>out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FA4C31" id="Rectangle: Rounded Corners 476" o:spid="_x0000_s1060" style="position:absolute;margin-left:-83pt;margin-top:110.35pt;width:84.55pt;height:42pt;z-index:25249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" fillcolor="white [3201]" strokecolor="black [3200]" strokeweight="1pt">
                <v:stroke joinstyle="miter"/>
                <v:textbox>
                  <w:txbxContent>
                    <w:p w14:paraId="35A27472" w14:textId="63D40A6F" w:rsidR="00657236" w:rsidRPr="001F4159" w:rsidRDefault="00657236" w:rsidP="002E0A68">
                      <w:pPr>
                        <w:jc w:val="center"/>
                        <w:rPr>
                          <w:rFonts w:ascii="Arial" w:hAnsi="Arial" w:cs="Arial"/>
                          <w:sz w:val="24"/>
                          <w:szCs w:val="24"/>
                          <w:lang w:val="en-US"/>
                        </w:rPr>
                      </w:pPr>
                      <w:r w:rsidRPr="001F4159">
                        <w:rPr>
                          <w:rFonts w:ascii="Arial" w:hAnsi="Arial" w:cs="Arial"/>
                          <w:sz w:val="24"/>
                          <w:szCs w:val="24"/>
                          <w:lang w:val="en-US"/>
                        </w:rPr>
                        <w:t>Cash</w:t>
                      </w:r>
                      <w:r>
                        <w:rPr>
                          <w:rFonts w:ascii="Arial" w:hAnsi="Arial" w:cs="Arial"/>
                          <w:sz w:val="24"/>
                          <w:szCs w:val="24"/>
                          <w:lang w:val="en-US"/>
                        </w:rPr>
                        <w:t xml:space="preserve"> </w:t>
                      </w:r>
                      <w:r w:rsidRPr="001F4159">
                        <w:rPr>
                          <w:rFonts w:ascii="Arial" w:hAnsi="Arial" w:cs="Arial"/>
                          <w:sz w:val="24"/>
                          <w:szCs w:val="24"/>
                          <w:lang w:val="en-US"/>
                        </w:rPr>
                        <w:t>out table</w:t>
                      </w:r>
                    </w:p>
                  </w:txbxContent>
                </v:textbox>
              </v:roundrect>
            </w:pict>
          </mc:Fallback>
        </mc:AlternateContent>
      </w:r>
      <w:r w:rsidRPr="00EB1051">
        <w:rPr>
          <w:rFonts w:ascii="Arial" w:hAnsi="Arial" w:cs="Arial"/>
          <w:b/>
          <w:noProof/>
          <w:sz w:val="24"/>
          <w:szCs w:val="24"/>
          <w:lang w:eastAsia="en-PH"/>
        </w:rPr>
        <mc:AlternateContent>
          <mc:Choice Requires="wps">
            <w:drawing>
              <wp:anchor distT="0" distB="0" distL="114300" distR="114300" simplePos="0" relativeHeight="252497920" behindDoc="0" locked="0" layoutInCell="1" allowOverlap="1" wp14:anchorId="05FE7832" wp14:editId="2F878AFF">
                <wp:simplePos x="0" y="0"/>
                <wp:positionH relativeFrom="column">
                  <wp:posOffset>3636034</wp:posOffset>
                </wp:positionH>
                <wp:positionV relativeFrom="paragraph">
                  <wp:posOffset>2827858</wp:posOffset>
                </wp:positionV>
                <wp:extent cx="1171575" cy="767751"/>
                <wp:effectExtent l="0" t="0" r="28575" b="13335"/>
                <wp:wrapNone/>
                <wp:docPr id="474" name="Rectangle: Rounded Corners 474"/>
                <wp:cNvGraphicFramePr/>
                <a:graphic xmlns:a="http://schemas.openxmlformats.org/drawingml/2006/main">
                  <a:graphicData uri="http://schemas.microsoft.com/office/word/2010/wordprocessingShape">
                    <wps:wsp>
                      <wps:cNvSpPr/>
                      <wps:spPr>
                        <a:xfrm>
                          <a:off x="0" y="0"/>
                          <a:ext cx="1171575" cy="767751"/>
                        </a:xfrm>
                        <a:prstGeom prst="roundRect">
                          <a:avLst/>
                        </a:prstGeom>
                      </wps:spPr>
                      <wps:style>
                        <a:lnRef idx="2">
                          <a:schemeClr val="dk1"/>
                        </a:lnRef>
                        <a:fillRef idx="1">
                          <a:schemeClr val="lt1"/>
                        </a:fillRef>
                        <a:effectRef idx="0">
                          <a:schemeClr val="dk1"/>
                        </a:effectRef>
                        <a:fontRef idx="minor">
                          <a:schemeClr val="dk1"/>
                        </a:fontRef>
                      </wps:style>
                      <wps:txbx>
                        <w:txbxContent>
                          <w:p w14:paraId="1EF199B5" w14:textId="5FFC4AC4" w:rsidR="00657236" w:rsidRPr="00D873A2" w:rsidRDefault="00657236" w:rsidP="002E0A68">
                            <w:pPr>
                              <w:rPr>
                                <w:rFonts w:ascii="Arial" w:hAnsi="Arial" w:cs="Arial"/>
                                <w:sz w:val="24"/>
                                <w:szCs w:val="24"/>
                                <w:lang w:val="en-US"/>
                              </w:rPr>
                            </w:pPr>
                            <w:r w:rsidRPr="00D873A2">
                              <w:rPr>
                                <w:rFonts w:ascii="Arial" w:hAnsi="Arial" w:cs="Arial"/>
                                <w:sz w:val="24"/>
                                <w:szCs w:val="24"/>
                                <w:lang w:val="en-US"/>
                              </w:rPr>
                              <w:t>Button to cash</w:t>
                            </w:r>
                            <w:r>
                              <w:rPr>
                                <w:rFonts w:ascii="Arial" w:hAnsi="Arial" w:cs="Arial"/>
                                <w:sz w:val="24"/>
                                <w:szCs w:val="24"/>
                                <w:lang w:val="en-US"/>
                              </w:rPr>
                              <w:t xml:space="preserve"> </w:t>
                            </w:r>
                            <w:r w:rsidRPr="00D873A2">
                              <w:rPr>
                                <w:rFonts w:ascii="Arial" w:hAnsi="Arial" w:cs="Arial"/>
                                <w:sz w:val="24"/>
                                <w:szCs w:val="24"/>
                                <w:lang w:val="en-US"/>
                              </w:rPr>
                              <w:t>out cashier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FE7832" id="Rectangle: Rounded Corners 474" o:spid="_x0000_s1061" style="position:absolute;margin-left:286.3pt;margin-top:222.65pt;width:92.25pt;height:60.45p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" fillcolor="white [3201]" strokecolor="black [3200]" strokeweight="1pt">
                <v:stroke joinstyle="miter"/>
                <v:textbox>
                  <w:txbxContent>
                    <w:p w14:paraId="1EF199B5" w14:textId="5FFC4AC4" w:rsidR="00657236" w:rsidRPr="00D873A2" w:rsidRDefault="00657236" w:rsidP="002E0A68">
                      <w:pPr>
                        <w:rPr>
                          <w:rFonts w:ascii="Arial" w:hAnsi="Arial" w:cs="Arial"/>
                          <w:sz w:val="24"/>
                          <w:szCs w:val="24"/>
                          <w:lang w:val="en-US"/>
                        </w:rPr>
                      </w:pPr>
                      <w:r w:rsidRPr="00D873A2">
                        <w:rPr>
                          <w:rFonts w:ascii="Arial" w:hAnsi="Arial" w:cs="Arial"/>
                          <w:sz w:val="24"/>
                          <w:szCs w:val="24"/>
                          <w:lang w:val="en-US"/>
                        </w:rPr>
                        <w:t>Button to cash</w:t>
                      </w:r>
                      <w:r>
                        <w:rPr>
                          <w:rFonts w:ascii="Arial" w:hAnsi="Arial" w:cs="Arial"/>
                          <w:sz w:val="24"/>
                          <w:szCs w:val="24"/>
                          <w:lang w:val="en-US"/>
                        </w:rPr>
                        <w:t xml:space="preserve"> </w:t>
                      </w:r>
                      <w:r w:rsidRPr="00D873A2">
                        <w:rPr>
                          <w:rFonts w:ascii="Arial" w:hAnsi="Arial" w:cs="Arial"/>
                          <w:sz w:val="24"/>
                          <w:szCs w:val="24"/>
                          <w:lang w:val="en-US"/>
                        </w:rPr>
                        <w:t>out cashier</w:t>
                      </w:r>
                    </w:p>
                  </w:txbxContent>
                </v:textbox>
              </v:roundrect>
            </w:pict>
          </mc:Fallback>
        </mc:AlternateContent>
      </w:r>
      <w:r w:rsidR="009A498E" w:rsidRPr="00EB1051">
        <w:rPr>
          <w:rFonts w:ascii="Arial" w:hAnsi="Arial" w:cs="Arial"/>
          <w:b/>
          <w:noProof/>
          <w:sz w:val="24"/>
          <w:szCs w:val="24"/>
          <w:lang w:eastAsia="en-PH"/>
        </w:rPr>
        <mc:AlternateContent>
          <mc:Choice Requires="wps">
            <w:drawing>
              <wp:anchor distT="0" distB="0" distL="114300" distR="114300" simplePos="0" relativeHeight="252494848" behindDoc="0" locked="0" layoutInCell="1" allowOverlap="1" wp14:anchorId="6CE645A0" wp14:editId="3DE3DB63">
                <wp:simplePos x="0" y="0"/>
                <wp:positionH relativeFrom="column">
                  <wp:posOffset>-473149</wp:posOffset>
                </wp:positionH>
                <wp:positionV relativeFrom="paragraph">
                  <wp:posOffset>185567</wp:posOffset>
                </wp:positionV>
                <wp:extent cx="659219" cy="236471"/>
                <wp:effectExtent l="0" t="38100" r="64770" b="30480"/>
                <wp:wrapNone/>
                <wp:docPr id="471" name="Straight Arrow Connector 471"/>
                <wp:cNvGraphicFramePr/>
                <a:graphic xmlns:a="http://schemas.openxmlformats.org/drawingml/2006/main">
                  <a:graphicData uri="http://schemas.microsoft.com/office/word/2010/wordprocessingShape">
                    <wps:wsp>
                      <wps:cNvCnPr/>
                      <wps:spPr>
                        <a:xfrm flipV="1">
                          <a:off x="0" y="0"/>
                          <a:ext cx="659219" cy="2364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20401" id="Straight Arrow Connector 471" o:spid="_x0000_s1026" type="#_x0000_t32" style="position:absolute;margin-left:-37.25pt;margin-top:14.6pt;width:51.9pt;height:18.6pt;flip:y;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" strokecolor="black [3200]" strokeweight=".5pt">
                <v:stroke endarrow="block" joinstyle="miter"/>
              </v:shape>
            </w:pict>
          </mc:Fallback>
        </mc:AlternateContent>
      </w:r>
      <w:r w:rsidR="009A498E" w:rsidRPr="00EB1051">
        <w:rPr>
          <w:rFonts w:ascii="Arial" w:hAnsi="Arial" w:cs="Arial"/>
          <w:b/>
          <w:noProof/>
          <w:sz w:val="24"/>
          <w:szCs w:val="24"/>
          <w:lang w:eastAsia="en-PH"/>
        </w:rPr>
        <mc:AlternateContent>
          <mc:Choice Requires="wps">
            <w:drawing>
              <wp:anchor distT="0" distB="0" distL="114300" distR="114300" simplePos="0" relativeHeight="252498944" behindDoc="0" locked="0" layoutInCell="1" allowOverlap="1" wp14:anchorId="1656263D" wp14:editId="692959A6">
                <wp:simplePos x="0" y="0"/>
                <wp:positionH relativeFrom="column">
                  <wp:posOffset>-505047</wp:posOffset>
                </wp:positionH>
                <wp:positionV relativeFrom="paragraph">
                  <wp:posOffset>919214</wp:posOffset>
                </wp:positionV>
                <wp:extent cx="903650" cy="480857"/>
                <wp:effectExtent l="0" t="38100" r="48895" b="33655"/>
                <wp:wrapNone/>
                <wp:docPr id="475" name="Straight Arrow Connector 475"/>
                <wp:cNvGraphicFramePr/>
                <a:graphic xmlns:a="http://schemas.openxmlformats.org/drawingml/2006/main">
                  <a:graphicData uri="http://schemas.microsoft.com/office/word/2010/wordprocessingShape">
                    <wps:wsp>
                      <wps:cNvCnPr/>
                      <wps:spPr>
                        <a:xfrm flipV="1">
                          <a:off x="0" y="0"/>
                          <a:ext cx="903650" cy="480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3B747" id="Straight Arrow Connector 475" o:spid="_x0000_s1026" type="#_x0000_t32" style="position:absolute;margin-left:-39.75pt;margin-top:72.4pt;width:71.15pt;height:37.85pt;flip:y;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" strokecolor="black [3200]" strokeweight=".5pt">
                <v:stroke endarrow="block" joinstyle="miter"/>
              </v:shape>
            </w:pict>
          </mc:Fallback>
        </mc:AlternateContent>
      </w:r>
      <w:r w:rsidR="009A498E" w:rsidRPr="00EB1051">
        <w:rPr>
          <w:rFonts w:ascii="Arial" w:hAnsi="Arial" w:cs="Arial"/>
          <w:b/>
          <w:noProof/>
          <w:sz w:val="24"/>
          <w:szCs w:val="24"/>
          <w:lang w:eastAsia="en-PH"/>
        </w:rPr>
        <mc:AlternateContent>
          <mc:Choice Requires="wps">
            <w:drawing>
              <wp:anchor distT="0" distB="0" distL="114300" distR="114300" simplePos="0" relativeHeight="252496896" behindDoc="0" locked="0" layoutInCell="1" allowOverlap="1" wp14:anchorId="30483204" wp14:editId="11F99408">
                <wp:simplePos x="0" y="0"/>
                <wp:positionH relativeFrom="column">
                  <wp:posOffset>4470991</wp:posOffset>
                </wp:positionH>
                <wp:positionV relativeFrom="paragraph">
                  <wp:posOffset>1886777</wp:posOffset>
                </wp:positionV>
                <wp:extent cx="233355" cy="946298"/>
                <wp:effectExtent l="0" t="38100" r="52705" b="25400"/>
                <wp:wrapNone/>
                <wp:docPr id="473" name="Straight Arrow Connector 473"/>
                <wp:cNvGraphicFramePr/>
                <a:graphic xmlns:a="http://schemas.openxmlformats.org/drawingml/2006/main">
                  <a:graphicData uri="http://schemas.microsoft.com/office/word/2010/wordprocessingShape">
                    <wps:wsp>
                      <wps:cNvCnPr/>
                      <wps:spPr>
                        <a:xfrm flipV="1">
                          <a:off x="0" y="0"/>
                          <a:ext cx="233355" cy="946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576BA" id="Straight Arrow Connector 473" o:spid="_x0000_s1026" type="#_x0000_t32" style="position:absolute;margin-left:352.05pt;margin-top:148.55pt;width:18.35pt;height:74.5pt;flip:y;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" strokecolor="black [3200]" strokeweight=".5pt">
                <v:stroke endarrow="block" joinstyle="miter"/>
              </v:shape>
            </w:pict>
          </mc:Fallback>
        </mc:AlternateContent>
      </w:r>
      <w:r w:rsidR="002E0A68" w:rsidRPr="00EB1051">
        <w:rPr>
          <w:rFonts w:ascii="Arial" w:hAnsi="Arial" w:cs="Arial"/>
          <w:b/>
          <w:noProof/>
          <w:sz w:val="24"/>
          <w:szCs w:val="24"/>
          <w:lang w:eastAsia="en-PH"/>
        </w:rPr>
        <mc:AlternateContent>
          <mc:Choice Requires="wps">
            <w:drawing>
              <wp:anchor distT="0" distB="0" distL="114300" distR="114300" simplePos="0" relativeHeight="252502016" behindDoc="0" locked="0" layoutInCell="1" allowOverlap="1" wp14:anchorId="5482E913" wp14:editId="71B4C3BF">
                <wp:simplePos x="0" y="0"/>
                <wp:positionH relativeFrom="margin">
                  <wp:posOffset>-175437</wp:posOffset>
                </wp:positionH>
                <wp:positionV relativeFrom="paragraph">
                  <wp:posOffset>2216387</wp:posOffset>
                </wp:positionV>
                <wp:extent cx="574158" cy="457200"/>
                <wp:effectExtent l="0" t="38100" r="54610" b="19050"/>
                <wp:wrapNone/>
                <wp:docPr id="477" name="Straight Arrow Connector 477"/>
                <wp:cNvGraphicFramePr/>
                <a:graphic xmlns:a="http://schemas.openxmlformats.org/drawingml/2006/main">
                  <a:graphicData uri="http://schemas.microsoft.com/office/word/2010/wordprocessingShape">
                    <wps:wsp>
                      <wps:cNvCnPr/>
                      <wps:spPr>
                        <a:xfrm flipV="1">
                          <a:off x="0" y="0"/>
                          <a:ext cx="574158"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99EE1" id="Straight Arrow Connector 477" o:spid="_x0000_s1026" type="#_x0000_t32" style="position:absolute;margin-left:-13.8pt;margin-top:174.5pt;width:45.2pt;height:36pt;flip:y;z-index:25250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" strokecolor="black [3200]" strokeweight=".5pt">
                <v:stroke endarrow="block" joinstyle="miter"/>
                <w10:wrap anchorx="margin"/>
              </v:shape>
            </w:pict>
          </mc:Fallback>
        </mc:AlternateContent>
      </w:r>
      <w:r w:rsidR="002E0A68" w:rsidRPr="00EB1051">
        <w:rPr>
          <w:rFonts w:ascii="Arial" w:hAnsi="Arial" w:cs="Arial"/>
          <w:b/>
          <w:noProof/>
          <w:sz w:val="24"/>
          <w:szCs w:val="24"/>
          <w:lang w:eastAsia="en-PH"/>
        </w:rPr>
        <mc:AlternateContent>
          <mc:Choice Requires="wps">
            <w:drawing>
              <wp:anchor distT="0" distB="0" distL="114300" distR="114300" simplePos="0" relativeHeight="252500992" behindDoc="0" locked="0" layoutInCell="1" allowOverlap="1" wp14:anchorId="1C6A41F3" wp14:editId="1559528D">
                <wp:simplePos x="0" y="0"/>
                <wp:positionH relativeFrom="column">
                  <wp:posOffset>-995680</wp:posOffset>
                </wp:positionH>
                <wp:positionV relativeFrom="paragraph">
                  <wp:posOffset>2682875</wp:posOffset>
                </wp:positionV>
                <wp:extent cx="1456660" cy="542260"/>
                <wp:effectExtent l="0" t="0" r="10795" b="10795"/>
                <wp:wrapNone/>
                <wp:docPr id="478" name="Rectangle: Rounded Corners 478"/>
                <wp:cNvGraphicFramePr/>
                <a:graphic xmlns:a="http://schemas.openxmlformats.org/drawingml/2006/main">
                  <a:graphicData uri="http://schemas.microsoft.com/office/word/2010/wordprocessingShape">
                    <wps:wsp>
                      <wps:cNvSpPr/>
                      <wps:spPr>
                        <a:xfrm>
                          <a:off x="0" y="0"/>
                          <a:ext cx="1456660" cy="542260"/>
                        </a:xfrm>
                        <a:prstGeom prst="roundRect">
                          <a:avLst/>
                        </a:prstGeom>
                      </wps:spPr>
                      <wps:style>
                        <a:lnRef idx="2">
                          <a:schemeClr val="dk1"/>
                        </a:lnRef>
                        <a:fillRef idx="1">
                          <a:schemeClr val="lt1"/>
                        </a:fillRef>
                        <a:effectRef idx="0">
                          <a:schemeClr val="dk1"/>
                        </a:effectRef>
                        <a:fontRef idx="minor">
                          <a:schemeClr val="dk1"/>
                        </a:fontRef>
                      </wps:style>
                      <wps:txbx>
                        <w:txbxContent>
                          <w:p w14:paraId="585A656B" w14:textId="77777777" w:rsidR="00657236" w:rsidRPr="00DA0033" w:rsidRDefault="00657236" w:rsidP="002E0A68">
                            <w:pPr>
                              <w:jc w:val="center"/>
                              <w:rPr>
                                <w:rFonts w:ascii="Arial" w:hAnsi="Arial" w:cs="Arial"/>
                                <w:sz w:val="24"/>
                                <w:szCs w:val="24"/>
                                <w:lang w:val="en-US"/>
                              </w:rPr>
                            </w:pPr>
                            <w:r w:rsidRPr="00DA0033">
                              <w:rPr>
                                <w:rFonts w:ascii="Arial" w:hAnsi="Arial" w:cs="Arial"/>
                                <w:sz w:val="24"/>
                                <w:szCs w:val="24"/>
                                <w:lang w:val="en-US"/>
                              </w:rPr>
                              <w:t>All products sold for the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6A41F3" id="Rectangle: Rounded Corners 478" o:spid="_x0000_s1062" style="position:absolute;margin-left:-78.4pt;margin-top:211.25pt;width:114.7pt;height:42.7pt;z-index:25250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" fillcolor="white [3201]" strokecolor="black [3200]" strokeweight="1pt">
                <v:stroke joinstyle="miter"/>
                <v:textbox>
                  <w:txbxContent>
                    <w:p w14:paraId="585A656B" w14:textId="77777777" w:rsidR="00657236" w:rsidRPr="00DA0033" w:rsidRDefault="00657236" w:rsidP="002E0A68">
                      <w:pPr>
                        <w:jc w:val="center"/>
                        <w:rPr>
                          <w:rFonts w:ascii="Arial" w:hAnsi="Arial" w:cs="Arial"/>
                          <w:sz w:val="24"/>
                          <w:szCs w:val="24"/>
                          <w:lang w:val="en-US"/>
                        </w:rPr>
                      </w:pPr>
                      <w:r w:rsidRPr="00DA0033">
                        <w:rPr>
                          <w:rFonts w:ascii="Arial" w:hAnsi="Arial" w:cs="Arial"/>
                          <w:sz w:val="24"/>
                          <w:szCs w:val="24"/>
                          <w:lang w:val="en-US"/>
                        </w:rPr>
                        <w:t>All products sold for the day</w:t>
                      </w:r>
                    </w:p>
                  </w:txbxContent>
                </v:textbox>
              </v:roundrect>
            </w:pict>
          </mc:Fallback>
        </mc:AlternateContent>
      </w:r>
      <w:r w:rsidR="002E0A68" w:rsidRPr="00EB1051">
        <w:rPr>
          <w:rFonts w:ascii="Arial" w:hAnsi="Arial" w:cs="Arial"/>
          <w:b/>
          <w:noProof/>
          <w:sz w:val="24"/>
          <w:szCs w:val="24"/>
          <w:lang w:eastAsia="en-PH"/>
        </w:rPr>
        <mc:AlternateContent>
          <mc:Choice Requires="wps">
            <w:drawing>
              <wp:anchor distT="0" distB="0" distL="114300" distR="114300" simplePos="0" relativeHeight="252495872" behindDoc="0" locked="0" layoutInCell="1" allowOverlap="1" wp14:anchorId="541598C3" wp14:editId="6B0E96BC">
                <wp:simplePos x="0" y="0"/>
                <wp:positionH relativeFrom="column">
                  <wp:posOffset>-1000126</wp:posOffset>
                </wp:positionH>
                <wp:positionV relativeFrom="paragraph">
                  <wp:posOffset>372745</wp:posOffset>
                </wp:positionV>
                <wp:extent cx="752475" cy="600075"/>
                <wp:effectExtent l="0" t="0" r="28575" b="28575"/>
                <wp:wrapNone/>
                <wp:docPr id="472" name="Rectangle: Rounded Corners 472"/>
                <wp:cNvGraphicFramePr/>
                <a:graphic xmlns:a="http://schemas.openxmlformats.org/drawingml/2006/main">
                  <a:graphicData uri="http://schemas.microsoft.com/office/word/2010/wordprocessingShape">
                    <wps:wsp>
                      <wps:cNvSpPr/>
                      <wps:spPr>
                        <a:xfrm>
                          <a:off x="0" y="0"/>
                          <a:ext cx="752475" cy="600075"/>
                        </a:xfrm>
                        <a:prstGeom prst="roundRect">
                          <a:avLst/>
                        </a:prstGeom>
                      </wps:spPr>
                      <wps:style>
                        <a:lnRef idx="2">
                          <a:schemeClr val="dk1"/>
                        </a:lnRef>
                        <a:fillRef idx="1">
                          <a:schemeClr val="lt1"/>
                        </a:fillRef>
                        <a:effectRef idx="0">
                          <a:schemeClr val="dk1"/>
                        </a:effectRef>
                        <a:fontRef idx="minor">
                          <a:schemeClr val="dk1"/>
                        </a:fontRef>
                      </wps:style>
                      <wps:txbx>
                        <w:txbxContent>
                          <w:p w14:paraId="3459FC07" w14:textId="77777777" w:rsidR="00657236" w:rsidRPr="00F44A71" w:rsidRDefault="00657236" w:rsidP="002E0A68">
                            <w:pPr>
                              <w:jc w:val="center"/>
                              <w:rPr>
                                <w:rFonts w:ascii="Arial" w:hAnsi="Arial" w:cs="Arial"/>
                                <w:sz w:val="24"/>
                                <w:szCs w:val="24"/>
                                <w:lang w:val="en-US"/>
                              </w:rPr>
                            </w:pPr>
                            <w:r w:rsidRPr="00F44A71">
                              <w:rPr>
                                <w:rFonts w:ascii="Arial" w:hAnsi="Arial" w:cs="Arial"/>
                                <w:sz w:val="24"/>
                                <w:szCs w:val="24"/>
                                <w:lang w:val="en-US"/>
                              </w:rPr>
                              <w:t>Back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598C3" id="Rectangle: Rounded Corners 472" o:spid="_x0000_s1063" style="position:absolute;margin-left:-78.75pt;margin-top:29.35pt;width:59.25pt;height:47.2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" fillcolor="white [3201]" strokecolor="black [3200]" strokeweight="1pt">
                <v:stroke joinstyle="miter"/>
                <v:textbox>
                  <w:txbxContent>
                    <w:p w14:paraId="3459FC07" w14:textId="77777777" w:rsidR="00657236" w:rsidRPr="00F44A71" w:rsidRDefault="00657236" w:rsidP="002E0A68">
                      <w:pPr>
                        <w:jc w:val="center"/>
                        <w:rPr>
                          <w:rFonts w:ascii="Arial" w:hAnsi="Arial" w:cs="Arial"/>
                          <w:sz w:val="24"/>
                          <w:szCs w:val="24"/>
                          <w:lang w:val="en-US"/>
                        </w:rPr>
                      </w:pPr>
                      <w:r w:rsidRPr="00F44A71">
                        <w:rPr>
                          <w:rFonts w:ascii="Arial" w:hAnsi="Arial" w:cs="Arial"/>
                          <w:sz w:val="24"/>
                          <w:szCs w:val="24"/>
                          <w:lang w:val="en-US"/>
                        </w:rPr>
                        <w:t>Back button</w:t>
                      </w:r>
                    </w:p>
                  </w:txbxContent>
                </v:textbox>
              </v:roundrect>
            </w:pict>
          </mc:Fallback>
        </mc:AlternateContent>
      </w:r>
      <w:r w:rsidR="002E0A68" w:rsidRPr="00EB1051">
        <w:rPr>
          <w:rFonts w:ascii="Arial" w:hAnsi="Arial" w:cs="Arial"/>
          <w:b/>
          <w:noProof/>
          <w:sz w:val="24"/>
          <w:szCs w:val="24"/>
          <w:lang w:eastAsia="en-PH"/>
        </w:rPr>
        <w:drawing>
          <wp:inline distT="0" distB="0" distL="0" distR="0" wp14:anchorId="6CBB5CCD" wp14:editId="6AE416F6">
            <wp:extent cx="5876925" cy="27112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hier.png"/>
                    <pic:cNvPicPr/>
                  </pic:nvPicPr>
                  <pic:blipFill>
                    <a:blip r:embed="rId18">
                      <a:extLst>
                        <a:ext uri="{28A0092B-C50C-407E-A947-70E740481C1C}">
                          <a14:useLocalDpi xmlns:a14="http://schemas.microsoft.com/office/drawing/2010/main" val="0"/>
                        </a:ext>
                      </a:extLst>
                    </a:blip>
                    <a:stretch>
                      <a:fillRect/>
                    </a:stretch>
                  </pic:blipFill>
                  <pic:spPr>
                    <a:xfrm>
                      <a:off x="0" y="0"/>
                      <a:ext cx="5890520" cy="2717520"/>
                    </a:xfrm>
                    <a:prstGeom prst="rect">
                      <a:avLst/>
                    </a:prstGeom>
                  </pic:spPr>
                </pic:pic>
              </a:graphicData>
            </a:graphic>
          </wp:inline>
        </w:drawing>
      </w:r>
      <w:r w:rsidR="002E0A68" w:rsidRPr="00EB1051">
        <w:rPr>
          <w:rFonts w:ascii="Arial" w:hAnsi="Arial" w:cs="Arial"/>
          <w:b/>
          <w:sz w:val="24"/>
          <w:szCs w:val="24"/>
        </w:rPr>
        <w:tab/>
      </w:r>
    </w:p>
    <w:p w14:paraId="27244517" w14:textId="77777777" w:rsidR="002E0A68" w:rsidRPr="00EB1051" w:rsidRDefault="002E0A68" w:rsidP="002E0A68">
      <w:pPr>
        <w:spacing w:line="480" w:lineRule="auto"/>
        <w:rPr>
          <w:rFonts w:ascii="Arial" w:hAnsi="Arial" w:cs="Arial"/>
          <w:b/>
          <w:sz w:val="24"/>
          <w:szCs w:val="24"/>
        </w:rPr>
      </w:pPr>
    </w:p>
    <w:p w14:paraId="1BC65FCB" w14:textId="77777777" w:rsidR="002E0A68" w:rsidRDefault="002E0A68" w:rsidP="002E0A68">
      <w:pPr>
        <w:spacing w:line="480" w:lineRule="auto"/>
        <w:rPr>
          <w:rFonts w:ascii="Arial" w:hAnsi="Arial" w:cs="Arial"/>
          <w:b/>
          <w:sz w:val="24"/>
          <w:szCs w:val="24"/>
        </w:rPr>
      </w:pPr>
    </w:p>
    <w:p w14:paraId="04C4504E" w14:textId="77777777" w:rsidR="002E0A68" w:rsidRDefault="002E0A68" w:rsidP="002E0A68">
      <w:pPr>
        <w:spacing w:line="480" w:lineRule="auto"/>
        <w:rPr>
          <w:rFonts w:ascii="Arial" w:hAnsi="Arial" w:cs="Arial"/>
          <w:b/>
          <w:sz w:val="24"/>
          <w:szCs w:val="24"/>
        </w:rPr>
      </w:pPr>
    </w:p>
    <w:p w14:paraId="6E93A83E" w14:textId="77777777" w:rsidR="002E0A68" w:rsidRDefault="002E0A68" w:rsidP="002E0A68">
      <w:pPr>
        <w:spacing w:line="480" w:lineRule="auto"/>
        <w:rPr>
          <w:rFonts w:ascii="Arial" w:hAnsi="Arial" w:cs="Arial"/>
          <w:b/>
          <w:sz w:val="24"/>
          <w:szCs w:val="24"/>
        </w:rPr>
      </w:pPr>
    </w:p>
    <w:p w14:paraId="6A4C2852" w14:textId="77777777" w:rsidR="002E0A68" w:rsidRDefault="002E0A68" w:rsidP="002E0A68">
      <w:pPr>
        <w:spacing w:line="480" w:lineRule="auto"/>
        <w:rPr>
          <w:rFonts w:ascii="Arial" w:hAnsi="Arial" w:cs="Arial"/>
          <w:b/>
          <w:sz w:val="24"/>
          <w:szCs w:val="24"/>
        </w:rPr>
      </w:pPr>
    </w:p>
    <w:p w14:paraId="38F98C90" w14:textId="77777777" w:rsidR="002E0A68" w:rsidRDefault="002E0A68" w:rsidP="002E0A68">
      <w:pPr>
        <w:spacing w:line="480" w:lineRule="auto"/>
        <w:rPr>
          <w:rFonts w:ascii="Arial" w:hAnsi="Arial" w:cs="Arial"/>
          <w:b/>
          <w:sz w:val="24"/>
          <w:szCs w:val="24"/>
        </w:rPr>
      </w:pPr>
    </w:p>
    <w:p w14:paraId="7CD50720" w14:textId="77777777" w:rsidR="002E0A68" w:rsidRDefault="002E0A68" w:rsidP="002E0A68">
      <w:pPr>
        <w:spacing w:line="480" w:lineRule="auto"/>
        <w:rPr>
          <w:rFonts w:ascii="Arial" w:hAnsi="Arial" w:cs="Arial"/>
          <w:b/>
          <w:sz w:val="24"/>
          <w:szCs w:val="24"/>
        </w:rPr>
      </w:pPr>
    </w:p>
    <w:p w14:paraId="15360BBB" w14:textId="77777777" w:rsidR="002E0A68" w:rsidRDefault="002E0A68" w:rsidP="002E0A68">
      <w:pPr>
        <w:spacing w:line="480" w:lineRule="auto"/>
        <w:rPr>
          <w:rFonts w:ascii="Arial" w:hAnsi="Arial" w:cs="Arial"/>
          <w:b/>
          <w:sz w:val="24"/>
          <w:szCs w:val="24"/>
        </w:rPr>
      </w:pPr>
    </w:p>
    <w:p w14:paraId="4904EDA2" w14:textId="77777777" w:rsidR="002E0A68" w:rsidRDefault="002E0A68" w:rsidP="002E0A68">
      <w:pPr>
        <w:spacing w:line="480" w:lineRule="auto"/>
        <w:rPr>
          <w:rFonts w:ascii="Arial" w:hAnsi="Arial" w:cs="Arial"/>
          <w:b/>
          <w:sz w:val="24"/>
          <w:szCs w:val="24"/>
        </w:rPr>
      </w:pPr>
    </w:p>
    <w:p w14:paraId="44A87391" w14:textId="77777777" w:rsidR="002E0A68" w:rsidRDefault="002E0A68" w:rsidP="002E0A68">
      <w:pPr>
        <w:spacing w:line="480" w:lineRule="auto"/>
        <w:rPr>
          <w:rFonts w:ascii="Arial" w:hAnsi="Arial" w:cs="Arial"/>
          <w:b/>
          <w:sz w:val="24"/>
          <w:szCs w:val="24"/>
        </w:rPr>
      </w:pPr>
    </w:p>
    <w:p w14:paraId="6D116AD1" w14:textId="7142B0DD" w:rsidR="002E0A68" w:rsidRDefault="009A498E" w:rsidP="002E0A68">
      <w:pPr>
        <w:tabs>
          <w:tab w:val="left" w:pos="720"/>
        </w:tabs>
        <w:spacing w:line="480" w:lineRule="auto"/>
        <w:jc w:val="both"/>
        <w:rPr>
          <w:rFonts w:ascii="Arial" w:hAnsi="Arial" w:cs="Arial"/>
          <w:b/>
          <w:sz w:val="24"/>
          <w:szCs w:val="24"/>
        </w:rPr>
      </w:pPr>
      <w:r w:rsidRPr="00EB1051">
        <w:rPr>
          <w:rFonts w:ascii="Arial" w:hAnsi="Arial" w:cs="Arial"/>
          <w:b/>
          <w:noProof/>
          <w:sz w:val="24"/>
          <w:szCs w:val="24"/>
        </w:rPr>
        <w:lastRenderedPageBreak/>
        <mc:AlternateContent>
          <mc:Choice Requires="wps">
            <w:drawing>
              <wp:anchor distT="0" distB="0" distL="114300" distR="114300" simplePos="0" relativeHeight="252508160" behindDoc="0" locked="0" layoutInCell="1" allowOverlap="1" wp14:anchorId="347A570C" wp14:editId="4D195504">
                <wp:simplePos x="0" y="0"/>
                <wp:positionH relativeFrom="column">
                  <wp:posOffset>-313661</wp:posOffset>
                </wp:positionH>
                <wp:positionV relativeFrom="paragraph">
                  <wp:posOffset>1945492</wp:posOffset>
                </wp:positionV>
                <wp:extent cx="563141" cy="1446028"/>
                <wp:effectExtent l="0" t="38100" r="66040" b="20955"/>
                <wp:wrapNone/>
                <wp:docPr id="71" name="Straight Arrow Connector 71"/>
                <wp:cNvGraphicFramePr/>
                <a:graphic xmlns:a="http://schemas.openxmlformats.org/drawingml/2006/main">
                  <a:graphicData uri="http://schemas.microsoft.com/office/word/2010/wordprocessingShape">
                    <wps:wsp>
                      <wps:cNvCnPr/>
                      <wps:spPr>
                        <a:xfrm flipV="1">
                          <a:off x="0" y="0"/>
                          <a:ext cx="563141" cy="1446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82065" id="Straight Arrow Connector 71" o:spid="_x0000_s1026" type="#_x0000_t32" style="position:absolute;margin-left:-24.7pt;margin-top:153.2pt;width:44.35pt;height:113.85pt;flip:y;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" strokecolor="black [3200]" strokeweight=".5pt">
                <v:stroke endarrow="block" joinstyle="miter"/>
              </v:shape>
            </w:pict>
          </mc:Fallback>
        </mc:AlternateContent>
      </w:r>
      <w:r w:rsidRPr="00EB1051">
        <w:rPr>
          <w:rFonts w:ascii="Arial" w:hAnsi="Arial" w:cs="Arial"/>
          <w:b/>
          <w:noProof/>
          <w:sz w:val="24"/>
          <w:szCs w:val="24"/>
        </w:rPr>
        <mc:AlternateContent>
          <mc:Choice Requires="wps">
            <w:drawing>
              <wp:anchor distT="0" distB="0" distL="114300" distR="114300" simplePos="0" relativeHeight="252512256" behindDoc="0" locked="0" layoutInCell="1" allowOverlap="1" wp14:anchorId="2D798748" wp14:editId="63B2FA7A">
                <wp:simplePos x="0" y="0"/>
                <wp:positionH relativeFrom="column">
                  <wp:posOffset>-568841</wp:posOffset>
                </wp:positionH>
                <wp:positionV relativeFrom="paragraph">
                  <wp:posOffset>520729</wp:posOffset>
                </wp:positionV>
                <wp:extent cx="627218" cy="574158"/>
                <wp:effectExtent l="0" t="38100" r="59055" b="35560"/>
                <wp:wrapNone/>
                <wp:docPr id="67" name="Straight Arrow Connector 67"/>
                <wp:cNvGraphicFramePr/>
                <a:graphic xmlns:a="http://schemas.openxmlformats.org/drawingml/2006/main">
                  <a:graphicData uri="http://schemas.microsoft.com/office/word/2010/wordprocessingShape">
                    <wps:wsp>
                      <wps:cNvCnPr/>
                      <wps:spPr>
                        <a:xfrm flipV="1">
                          <a:off x="0" y="0"/>
                          <a:ext cx="627218" cy="5741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47FED" id="Straight Arrow Connector 67" o:spid="_x0000_s1026" type="#_x0000_t32" style="position:absolute;margin-left:-44.8pt;margin-top:41pt;width:49.4pt;height:45.2pt;flip:y;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" strokecolor="black [3200]" strokeweight=".5pt">
                <v:stroke endarrow="block" joinstyle="miter"/>
              </v:shape>
            </w:pict>
          </mc:Fallback>
        </mc:AlternateContent>
      </w:r>
      <w:r w:rsidRPr="00EB1051">
        <w:rPr>
          <w:rFonts w:ascii="Arial" w:hAnsi="Arial" w:cs="Arial"/>
          <w:b/>
          <w:noProof/>
          <w:sz w:val="24"/>
          <w:szCs w:val="24"/>
        </w:rPr>
        <mc:AlternateContent>
          <mc:Choice Requires="wps">
            <w:drawing>
              <wp:anchor distT="0" distB="0" distL="114300" distR="114300" simplePos="0" relativeHeight="252510208" behindDoc="0" locked="0" layoutInCell="1" allowOverlap="1" wp14:anchorId="0865D4F5" wp14:editId="3FFDA32C">
                <wp:simplePos x="0" y="0"/>
                <wp:positionH relativeFrom="column">
                  <wp:posOffset>3556325</wp:posOffset>
                </wp:positionH>
                <wp:positionV relativeFrom="paragraph">
                  <wp:posOffset>318711</wp:posOffset>
                </wp:positionV>
                <wp:extent cx="818618" cy="244283"/>
                <wp:effectExtent l="0" t="0" r="76835" b="80010"/>
                <wp:wrapNone/>
                <wp:docPr id="70" name="Straight Arrow Connector 70"/>
                <wp:cNvGraphicFramePr/>
                <a:graphic xmlns:a="http://schemas.openxmlformats.org/drawingml/2006/main">
                  <a:graphicData uri="http://schemas.microsoft.com/office/word/2010/wordprocessingShape">
                    <wps:wsp>
                      <wps:cNvCnPr/>
                      <wps:spPr>
                        <a:xfrm>
                          <a:off x="0" y="0"/>
                          <a:ext cx="818618" cy="2442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C366B" id="Straight Arrow Connector 70" o:spid="_x0000_s1026" type="#_x0000_t32" style="position:absolute;margin-left:280.05pt;margin-top:25.1pt;width:64.45pt;height:19.2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" strokecolor="black [3200]" strokeweight=".5pt">
                <v:stroke endarrow="block" joinstyle="miter"/>
              </v:shape>
            </w:pict>
          </mc:Fallback>
        </mc:AlternateContent>
      </w:r>
      <w:r w:rsidRPr="00EB1051">
        <w:rPr>
          <w:rFonts w:ascii="Arial" w:hAnsi="Arial" w:cs="Arial"/>
          <w:b/>
          <w:noProof/>
          <w:sz w:val="24"/>
          <w:szCs w:val="24"/>
        </w:rPr>
        <mc:AlternateContent>
          <mc:Choice Requires="wps">
            <w:drawing>
              <wp:anchor distT="0" distB="0" distL="114300" distR="114300" simplePos="0" relativeHeight="252509184" behindDoc="0" locked="0" layoutInCell="1" allowOverlap="1" wp14:anchorId="35FC8BD7" wp14:editId="5E1CA379">
                <wp:simplePos x="0" y="0"/>
                <wp:positionH relativeFrom="margin">
                  <wp:posOffset>2496406</wp:posOffset>
                </wp:positionH>
                <wp:positionV relativeFrom="paragraph">
                  <wp:posOffset>134132</wp:posOffset>
                </wp:positionV>
                <wp:extent cx="1063256" cy="701748"/>
                <wp:effectExtent l="0" t="0" r="22860" b="22225"/>
                <wp:wrapNone/>
                <wp:docPr id="79" name="Rectangle: Rounded Corners 79"/>
                <wp:cNvGraphicFramePr/>
                <a:graphic xmlns:a="http://schemas.openxmlformats.org/drawingml/2006/main">
                  <a:graphicData uri="http://schemas.microsoft.com/office/word/2010/wordprocessingShape">
                    <wps:wsp>
                      <wps:cNvSpPr/>
                      <wps:spPr>
                        <a:xfrm>
                          <a:off x="0" y="0"/>
                          <a:ext cx="1063256" cy="701748"/>
                        </a:xfrm>
                        <a:prstGeom prst="roundRect">
                          <a:avLst/>
                        </a:prstGeom>
                      </wps:spPr>
                      <wps:style>
                        <a:lnRef idx="2">
                          <a:schemeClr val="dk1"/>
                        </a:lnRef>
                        <a:fillRef idx="1">
                          <a:schemeClr val="lt1"/>
                        </a:fillRef>
                        <a:effectRef idx="0">
                          <a:schemeClr val="dk1"/>
                        </a:effectRef>
                        <a:fontRef idx="minor">
                          <a:schemeClr val="dk1"/>
                        </a:fontRef>
                      </wps:style>
                      <wps:txbx>
                        <w:txbxContent>
                          <w:p w14:paraId="6642B46D" w14:textId="77777777" w:rsidR="00657236" w:rsidRPr="00AF224E" w:rsidRDefault="00657236" w:rsidP="002E0A68">
                            <w:pPr>
                              <w:jc w:val="center"/>
                              <w:rPr>
                                <w:rFonts w:ascii="Arial" w:hAnsi="Arial" w:cs="Arial"/>
                                <w:sz w:val="24"/>
                                <w:szCs w:val="24"/>
                                <w:lang w:val="en-US"/>
                              </w:rPr>
                            </w:pPr>
                            <w:r w:rsidRPr="00AF224E">
                              <w:rPr>
                                <w:rFonts w:ascii="Arial" w:hAnsi="Arial" w:cs="Arial"/>
                                <w:sz w:val="24"/>
                                <w:szCs w:val="24"/>
                                <w:lang w:val="en-US"/>
                              </w:rPr>
                              <w:t>Search available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FC8BD7" id="Rectangle: Rounded Corners 79" o:spid="_x0000_s1064" style="position:absolute;left:0;text-align:left;margin-left:196.55pt;margin-top:10.55pt;width:83.7pt;height:55.25pt;z-index:252509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" fillcolor="white [3201]" strokecolor="black [3200]" strokeweight="1pt">
                <v:stroke joinstyle="miter"/>
                <v:textbox>
                  <w:txbxContent>
                    <w:p w14:paraId="6642B46D" w14:textId="77777777" w:rsidR="00657236" w:rsidRPr="00AF224E" w:rsidRDefault="00657236" w:rsidP="002E0A68">
                      <w:pPr>
                        <w:jc w:val="center"/>
                        <w:rPr>
                          <w:rFonts w:ascii="Arial" w:hAnsi="Arial" w:cs="Arial"/>
                          <w:sz w:val="24"/>
                          <w:szCs w:val="24"/>
                          <w:lang w:val="en-US"/>
                        </w:rPr>
                      </w:pPr>
                      <w:r w:rsidRPr="00AF224E">
                        <w:rPr>
                          <w:rFonts w:ascii="Arial" w:hAnsi="Arial" w:cs="Arial"/>
                          <w:sz w:val="24"/>
                          <w:szCs w:val="24"/>
                          <w:lang w:val="en-US"/>
                        </w:rPr>
                        <w:t>Search available products</w:t>
                      </w:r>
                    </w:p>
                  </w:txbxContent>
                </v:textbox>
                <w10:wrap anchorx="margin"/>
              </v:roundrect>
            </w:pict>
          </mc:Fallback>
        </mc:AlternateContent>
      </w:r>
      <w:r w:rsidR="002E0A68" w:rsidRPr="00EB1051">
        <w:rPr>
          <w:rFonts w:ascii="Arial" w:hAnsi="Arial" w:cs="Arial"/>
          <w:b/>
          <w:noProof/>
          <w:sz w:val="24"/>
          <w:szCs w:val="24"/>
        </w:rPr>
        <mc:AlternateContent>
          <mc:Choice Requires="wps">
            <w:drawing>
              <wp:anchor distT="0" distB="0" distL="114300" distR="114300" simplePos="0" relativeHeight="252505088" behindDoc="0" locked="0" layoutInCell="1" allowOverlap="1" wp14:anchorId="7F038EA3" wp14:editId="248D5EB9">
                <wp:simplePos x="0" y="0"/>
                <wp:positionH relativeFrom="page">
                  <wp:posOffset>74428</wp:posOffset>
                </wp:positionH>
                <wp:positionV relativeFrom="paragraph">
                  <wp:posOffset>1083473</wp:posOffset>
                </wp:positionV>
                <wp:extent cx="914400" cy="574158"/>
                <wp:effectExtent l="0" t="0" r="19050" b="16510"/>
                <wp:wrapNone/>
                <wp:docPr id="69" name="Rectangle: Rounded Corners 69"/>
                <wp:cNvGraphicFramePr/>
                <a:graphic xmlns:a="http://schemas.openxmlformats.org/drawingml/2006/main">
                  <a:graphicData uri="http://schemas.microsoft.com/office/word/2010/wordprocessingShape">
                    <wps:wsp>
                      <wps:cNvSpPr/>
                      <wps:spPr>
                        <a:xfrm>
                          <a:off x="0" y="0"/>
                          <a:ext cx="914400" cy="574158"/>
                        </a:xfrm>
                        <a:prstGeom prst="roundRect">
                          <a:avLst/>
                        </a:prstGeom>
                      </wps:spPr>
                      <wps:style>
                        <a:lnRef idx="2">
                          <a:schemeClr val="dk1"/>
                        </a:lnRef>
                        <a:fillRef idx="1">
                          <a:schemeClr val="lt1"/>
                        </a:fillRef>
                        <a:effectRef idx="0">
                          <a:schemeClr val="dk1"/>
                        </a:effectRef>
                        <a:fontRef idx="minor">
                          <a:schemeClr val="dk1"/>
                        </a:fontRef>
                      </wps:style>
                      <wps:txbx>
                        <w:txbxContent>
                          <w:p w14:paraId="2810A1D3" w14:textId="77777777" w:rsidR="00657236" w:rsidRPr="008D3F11" w:rsidRDefault="00657236" w:rsidP="002E0A68">
                            <w:pPr>
                              <w:jc w:val="center"/>
                              <w:rPr>
                                <w:rFonts w:ascii="Arial" w:hAnsi="Arial" w:cs="Arial"/>
                                <w:sz w:val="24"/>
                                <w:szCs w:val="24"/>
                                <w:lang w:val="en-US"/>
                              </w:rPr>
                            </w:pPr>
                            <w:r w:rsidRPr="008D3F11">
                              <w:rPr>
                                <w:rFonts w:ascii="Arial" w:hAnsi="Arial" w:cs="Arial"/>
                                <w:sz w:val="24"/>
                                <w:szCs w:val="24"/>
                                <w:lang w:val="en-US"/>
                              </w:rPr>
                              <w:t>Back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038EA3" id="Rectangle: Rounded Corners 69" o:spid="_x0000_s1065" style="position:absolute;left:0;text-align:left;margin-left:5.85pt;margin-top:85.3pt;width:1in;height:45.2pt;z-index:25250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" fillcolor="white [3201]" strokecolor="black [3200]" strokeweight="1pt">
                <v:stroke joinstyle="miter"/>
                <v:textbox>
                  <w:txbxContent>
                    <w:p w14:paraId="2810A1D3" w14:textId="77777777" w:rsidR="00657236" w:rsidRPr="008D3F11" w:rsidRDefault="00657236" w:rsidP="002E0A68">
                      <w:pPr>
                        <w:jc w:val="center"/>
                        <w:rPr>
                          <w:rFonts w:ascii="Arial" w:hAnsi="Arial" w:cs="Arial"/>
                          <w:sz w:val="24"/>
                          <w:szCs w:val="24"/>
                          <w:lang w:val="en-US"/>
                        </w:rPr>
                      </w:pPr>
                      <w:r w:rsidRPr="008D3F11">
                        <w:rPr>
                          <w:rFonts w:ascii="Arial" w:hAnsi="Arial" w:cs="Arial"/>
                          <w:sz w:val="24"/>
                          <w:szCs w:val="24"/>
                          <w:lang w:val="en-US"/>
                        </w:rPr>
                        <w:t>Back Button</w:t>
                      </w:r>
                    </w:p>
                  </w:txbxContent>
                </v:textbox>
                <w10:wrap anchorx="page"/>
              </v:roundrect>
            </w:pict>
          </mc:Fallback>
        </mc:AlternateContent>
      </w:r>
      <w:r w:rsidR="002E0A68" w:rsidRPr="00EB1051">
        <w:rPr>
          <w:rFonts w:ascii="Arial" w:hAnsi="Arial" w:cs="Arial"/>
          <w:b/>
          <w:noProof/>
          <w:sz w:val="24"/>
          <w:szCs w:val="24"/>
        </w:rPr>
        <w:drawing>
          <wp:anchor distT="0" distB="0" distL="114300" distR="114300" simplePos="0" relativeHeight="252507136" behindDoc="0" locked="0" layoutInCell="1" allowOverlap="1" wp14:anchorId="436B94AD" wp14:editId="4D69ED98">
            <wp:simplePos x="0" y="0"/>
            <wp:positionH relativeFrom="margin">
              <wp:posOffset>-138223</wp:posOffset>
            </wp:positionH>
            <wp:positionV relativeFrom="paragraph">
              <wp:posOffset>297091</wp:posOffset>
            </wp:positionV>
            <wp:extent cx="6057900" cy="272542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SHIERINVENTORY.png"/>
                    <pic:cNvPicPr/>
                  </pic:nvPicPr>
                  <pic:blipFill>
                    <a:blip r:embed="rId19">
                      <a:extLst>
                        <a:ext uri="{28A0092B-C50C-407E-A947-70E740481C1C}">
                          <a14:useLocalDpi xmlns:a14="http://schemas.microsoft.com/office/drawing/2010/main" val="0"/>
                        </a:ext>
                      </a:extLst>
                    </a:blip>
                    <a:stretch>
                      <a:fillRect/>
                    </a:stretch>
                  </pic:blipFill>
                  <pic:spPr>
                    <a:xfrm>
                      <a:off x="0" y="0"/>
                      <a:ext cx="6057900" cy="2725420"/>
                    </a:xfrm>
                    <a:prstGeom prst="rect">
                      <a:avLst/>
                    </a:prstGeom>
                  </pic:spPr>
                </pic:pic>
              </a:graphicData>
            </a:graphic>
            <wp14:sizeRelH relativeFrom="page">
              <wp14:pctWidth>0</wp14:pctWidth>
            </wp14:sizeRelH>
            <wp14:sizeRelV relativeFrom="page">
              <wp14:pctHeight>0</wp14:pctHeight>
            </wp14:sizeRelV>
          </wp:anchor>
        </w:drawing>
      </w:r>
      <w:r w:rsidR="002E0A68" w:rsidRPr="00EB1051">
        <w:rPr>
          <w:rFonts w:ascii="Arial" w:hAnsi="Arial" w:cs="Arial"/>
          <w:b/>
          <w:sz w:val="24"/>
          <w:szCs w:val="24"/>
        </w:rPr>
        <w:t>Cashier Inventory</w:t>
      </w:r>
    </w:p>
    <w:p w14:paraId="503BC3B8" w14:textId="0930FAB5" w:rsidR="002E0A68" w:rsidRPr="00EB1051" w:rsidRDefault="009A498E" w:rsidP="002E0A68">
      <w:pPr>
        <w:tabs>
          <w:tab w:val="left" w:pos="720"/>
        </w:tabs>
        <w:spacing w:line="480" w:lineRule="auto"/>
        <w:jc w:val="both"/>
        <w:rPr>
          <w:rFonts w:ascii="Arial" w:hAnsi="Arial" w:cs="Arial"/>
          <w:b/>
          <w:sz w:val="24"/>
          <w:szCs w:val="24"/>
        </w:rPr>
      </w:pPr>
      <w:r w:rsidRPr="00EB1051">
        <w:rPr>
          <w:rFonts w:ascii="Arial" w:hAnsi="Arial" w:cs="Arial"/>
          <w:b/>
          <w:noProof/>
          <w:sz w:val="24"/>
          <w:szCs w:val="24"/>
        </w:rPr>
        <mc:AlternateContent>
          <mc:Choice Requires="wps">
            <w:drawing>
              <wp:anchor distT="0" distB="0" distL="114300" distR="114300" simplePos="0" relativeHeight="252506112" behindDoc="0" locked="0" layoutInCell="1" allowOverlap="1" wp14:anchorId="7C0FFA7E" wp14:editId="712B41D6">
                <wp:simplePos x="0" y="0"/>
                <wp:positionH relativeFrom="leftMargin">
                  <wp:posOffset>347331</wp:posOffset>
                </wp:positionH>
                <wp:positionV relativeFrom="paragraph">
                  <wp:posOffset>2945101</wp:posOffset>
                </wp:positionV>
                <wp:extent cx="1062990" cy="781050"/>
                <wp:effectExtent l="0" t="0" r="22860" b="19050"/>
                <wp:wrapNone/>
                <wp:docPr id="78" name="Rectangle: Rounded Corners 78"/>
                <wp:cNvGraphicFramePr/>
                <a:graphic xmlns:a="http://schemas.openxmlformats.org/drawingml/2006/main">
                  <a:graphicData uri="http://schemas.microsoft.com/office/word/2010/wordprocessingShape">
                    <wps:wsp>
                      <wps:cNvSpPr/>
                      <wps:spPr>
                        <a:xfrm>
                          <a:off x="0" y="0"/>
                          <a:ext cx="1062990" cy="781050"/>
                        </a:xfrm>
                        <a:prstGeom prst="roundRect">
                          <a:avLst/>
                        </a:prstGeom>
                      </wps:spPr>
                      <wps:style>
                        <a:lnRef idx="2">
                          <a:schemeClr val="dk1"/>
                        </a:lnRef>
                        <a:fillRef idx="1">
                          <a:schemeClr val="lt1"/>
                        </a:fillRef>
                        <a:effectRef idx="0">
                          <a:schemeClr val="dk1"/>
                        </a:effectRef>
                        <a:fontRef idx="minor">
                          <a:schemeClr val="dk1"/>
                        </a:fontRef>
                      </wps:style>
                      <wps:txbx>
                        <w:txbxContent>
                          <w:p w14:paraId="211CE888" w14:textId="77777777" w:rsidR="00657236" w:rsidRPr="0007204B" w:rsidRDefault="00657236" w:rsidP="002E0A68">
                            <w:pPr>
                              <w:jc w:val="center"/>
                              <w:rPr>
                                <w:rFonts w:ascii="Arial" w:hAnsi="Arial" w:cs="Arial"/>
                                <w:sz w:val="24"/>
                                <w:szCs w:val="24"/>
                                <w:lang w:val="en-US"/>
                              </w:rPr>
                            </w:pPr>
                            <w:r w:rsidRPr="0007204B">
                              <w:rPr>
                                <w:rFonts w:ascii="Arial" w:hAnsi="Arial" w:cs="Arial"/>
                                <w:sz w:val="24"/>
                                <w:szCs w:val="24"/>
                                <w:lang w:val="en-US"/>
                              </w:rPr>
                              <w:t>Available product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0FFA7E" id="Rectangle: Rounded Corners 78" o:spid="_x0000_s1066" style="position:absolute;left:0;text-align:left;margin-left:27.35pt;margin-top:231.9pt;width:83.7pt;height:61.5pt;z-index:252506112;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" fillcolor="white [3201]" strokecolor="black [3200]" strokeweight="1pt">
                <v:stroke joinstyle="miter"/>
                <v:textbox>
                  <w:txbxContent>
                    <w:p w14:paraId="211CE888" w14:textId="77777777" w:rsidR="00657236" w:rsidRPr="0007204B" w:rsidRDefault="00657236" w:rsidP="002E0A68">
                      <w:pPr>
                        <w:jc w:val="center"/>
                        <w:rPr>
                          <w:rFonts w:ascii="Arial" w:hAnsi="Arial" w:cs="Arial"/>
                          <w:sz w:val="24"/>
                          <w:szCs w:val="24"/>
                          <w:lang w:val="en-US"/>
                        </w:rPr>
                      </w:pPr>
                      <w:r w:rsidRPr="0007204B">
                        <w:rPr>
                          <w:rFonts w:ascii="Arial" w:hAnsi="Arial" w:cs="Arial"/>
                          <w:sz w:val="24"/>
                          <w:szCs w:val="24"/>
                          <w:lang w:val="en-US"/>
                        </w:rPr>
                        <w:t>Available product table</w:t>
                      </w:r>
                    </w:p>
                  </w:txbxContent>
                </v:textbox>
                <w10:wrap anchorx="margin"/>
              </v:roundrect>
            </w:pict>
          </mc:Fallback>
        </mc:AlternateContent>
      </w:r>
    </w:p>
    <w:p w14:paraId="1FD043FC" w14:textId="1F332C23" w:rsidR="002E0A68" w:rsidRDefault="002E0A68" w:rsidP="002E0A68">
      <w:pPr>
        <w:tabs>
          <w:tab w:val="left" w:pos="720"/>
        </w:tabs>
        <w:spacing w:line="480" w:lineRule="auto"/>
        <w:jc w:val="both"/>
        <w:rPr>
          <w:rFonts w:ascii="Arial" w:hAnsi="Arial" w:cs="Arial"/>
          <w:b/>
          <w:sz w:val="24"/>
          <w:szCs w:val="24"/>
        </w:rPr>
      </w:pPr>
    </w:p>
    <w:p w14:paraId="13CCE1BB" w14:textId="5348261C" w:rsidR="002E0A68" w:rsidRDefault="002E0A68" w:rsidP="002E0A68">
      <w:pPr>
        <w:tabs>
          <w:tab w:val="left" w:pos="720"/>
        </w:tabs>
        <w:spacing w:line="480" w:lineRule="auto"/>
        <w:jc w:val="both"/>
        <w:rPr>
          <w:rFonts w:ascii="Arial" w:hAnsi="Arial" w:cs="Arial"/>
          <w:b/>
          <w:sz w:val="24"/>
          <w:szCs w:val="24"/>
        </w:rPr>
      </w:pPr>
    </w:p>
    <w:p w14:paraId="2D80A9B8" w14:textId="34929FD9" w:rsidR="002E0A68" w:rsidRDefault="002E0A68" w:rsidP="002E0A68">
      <w:pPr>
        <w:spacing w:line="480" w:lineRule="auto"/>
        <w:rPr>
          <w:rFonts w:ascii="Arial" w:hAnsi="Arial" w:cs="Arial"/>
          <w:b/>
          <w:sz w:val="24"/>
          <w:szCs w:val="24"/>
        </w:rPr>
      </w:pPr>
    </w:p>
    <w:p w14:paraId="42B705A4" w14:textId="5D70D588" w:rsidR="002E0A68" w:rsidRDefault="002E0A68" w:rsidP="002E0A68">
      <w:pPr>
        <w:spacing w:line="480" w:lineRule="auto"/>
        <w:rPr>
          <w:rFonts w:ascii="Arial" w:hAnsi="Arial" w:cs="Arial"/>
          <w:b/>
          <w:sz w:val="24"/>
          <w:szCs w:val="24"/>
        </w:rPr>
      </w:pPr>
    </w:p>
    <w:p w14:paraId="3F8414D9" w14:textId="3628D098" w:rsidR="002E0A68" w:rsidRDefault="002E0A68" w:rsidP="002E0A68">
      <w:pPr>
        <w:spacing w:line="480" w:lineRule="auto"/>
        <w:rPr>
          <w:rFonts w:ascii="Arial" w:hAnsi="Arial" w:cs="Arial"/>
          <w:b/>
          <w:sz w:val="24"/>
          <w:szCs w:val="24"/>
        </w:rPr>
      </w:pPr>
    </w:p>
    <w:p w14:paraId="0335F2DD" w14:textId="0324F2F7" w:rsidR="002E0A68" w:rsidRDefault="002E0A68" w:rsidP="002E0A68">
      <w:pPr>
        <w:spacing w:line="480" w:lineRule="auto"/>
        <w:rPr>
          <w:rFonts w:ascii="Arial" w:hAnsi="Arial" w:cs="Arial"/>
          <w:b/>
          <w:sz w:val="24"/>
          <w:szCs w:val="24"/>
        </w:rPr>
      </w:pPr>
    </w:p>
    <w:p w14:paraId="2DC04630" w14:textId="77777777" w:rsidR="002E0A68" w:rsidRDefault="002E0A68" w:rsidP="002E0A68">
      <w:pPr>
        <w:spacing w:line="480" w:lineRule="auto"/>
        <w:rPr>
          <w:rFonts w:ascii="Arial" w:hAnsi="Arial" w:cs="Arial"/>
          <w:b/>
          <w:sz w:val="24"/>
          <w:szCs w:val="24"/>
        </w:rPr>
      </w:pPr>
    </w:p>
    <w:p w14:paraId="055002D7" w14:textId="5FFE36BB" w:rsidR="002E0A68" w:rsidRDefault="002E0A68" w:rsidP="002E0A68">
      <w:pPr>
        <w:spacing w:line="480" w:lineRule="auto"/>
        <w:rPr>
          <w:rFonts w:ascii="Arial" w:hAnsi="Arial" w:cs="Arial"/>
          <w:b/>
          <w:sz w:val="24"/>
          <w:szCs w:val="24"/>
        </w:rPr>
      </w:pPr>
    </w:p>
    <w:p w14:paraId="368698E6" w14:textId="152BC9DF" w:rsidR="009A498E" w:rsidRDefault="009A498E" w:rsidP="002E0A68">
      <w:pPr>
        <w:spacing w:line="480" w:lineRule="auto"/>
        <w:rPr>
          <w:rFonts w:ascii="Arial" w:hAnsi="Arial" w:cs="Arial"/>
          <w:b/>
          <w:sz w:val="24"/>
          <w:szCs w:val="24"/>
        </w:rPr>
      </w:pPr>
    </w:p>
    <w:p w14:paraId="4BEC32EC" w14:textId="77777777" w:rsidR="009A498E" w:rsidRDefault="009A498E" w:rsidP="002E0A68">
      <w:pPr>
        <w:spacing w:line="480" w:lineRule="auto"/>
        <w:rPr>
          <w:rFonts w:ascii="Arial" w:hAnsi="Arial" w:cs="Arial"/>
          <w:b/>
          <w:sz w:val="24"/>
          <w:szCs w:val="24"/>
        </w:rPr>
      </w:pPr>
    </w:p>
    <w:p w14:paraId="4170A508" w14:textId="3778DF0E" w:rsidR="0004577A" w:rsidRPr="00EB1051" w:rsidRDefault="008447E5" w:rsidP="002B5E7B">
      <w:pPr>
        <w:spacing w:line="480" w:lineRule="auto"/>
        <w:rPr>
          <w:rFonts w:ascii="Arial" w:hAnsi="Arial" w:cs="Arial"/>
          <w:b/>
          <w:sz w:val="24"/>
          <w:szCs w:val="24"/>
        </w:rPr>
      </w:pPr>
      <w:r>
        <w:rPr>
          <w:rFonts w:ascii="Arial" w:hAnsi="Arial" w:cs="Arial"/>
          <w:b/>
          <w:sz w:val="24"/>
          <w:szCs w:val="24"/>
        </w:rPr>
        <w:lastRenderedPageBreak/>
        <w:t>Reports</w:t>
      </w:r>
    </w:p>
    <w:p w14:paraId="7DB04F0C" w14:textId="72211675" w:rsidR="009F0394" w:rsidRPr="00EB1051" w:rsidRDefault="00420BE6" w:rsidP="002B5E7B">
      <w:pPr>
        <w:spacing w:line="480" w:lineRule="auto"/>
        <w:rPr>
          <w:rFonts w:ascii="Arial" w:hAnsi="Arial" w:cs="Arial"/>
          <w:b/>
          <w:sz w:val="24"/>
          <w:szCs w:val="24"/>
        </w:rPr>
      </w:pPr>
      <w:r w:rsidRPr="00EB1051">
        <w:rPr>
          <w:rFonts w:ascii="Arial" w:hAnsi="Arial" w:cs="Arial"/>
          <w:b/>
          <w:sz w:val="24"/>
          <w:szCs w:val="24"/>
        </w:rPr>
        <w:t>Cash Report</w:t>
      </w:r>
      <w:r w:rsidR="000673E5">
        <w:rPr>
          <w:rFonts w:ascii="Arial" w:hAnsi="Arial" w:cs="Arial"/>
          <w:b/>
          <w:sz w:val="24"/>
          <w:szCs w:val="24"/>
        </w:rPr>
        <w:t>s</w:t>
      </w:r>
    </w:p>
    <w:p w14:paraId="6FD57166" w14:textId="2F6EF079" w:rsidR="00937D0C" w:rsidRPr="00EB1051" w:rsidRDefault="00D53206" w:rsidP="002B5E7B">
      <w:pPr>
        <w:spacing w:line="480" w:lineRule="auto"/>
        <w:rPr>
          <w:rFonts w:ascii="Arial" w:hAnsi="Arial" w:cs="Arial"/>
          <w:b/>
          <w:sz w:val="24"/>
          <w:szCs w:val="24"/>
        </w:rPr>
      </w:pPr>
      <w:r w:rsidRPr="00EB1051">
        <w:rPr>
          <w:rFonts w:ascii="Arial" w:hAnsi="Arial" w:cs="Arial"/>
          <w:b/>
          <w:noProof/>
          <w:sz w:val="24"/>
          <w:szCs w:val="24"/>
        </w:rPr>
        <mc:AlternateContent>
          <mc:Choice Requires="wps">
            <w:drawing>
              <wp:anchor distT="0" distB="0" distL="114300" distR="114300" simplePos="0" relativeHeight="252409856" behindDoc="0" locked="0" layoutInCell="1" allowOverlap="1" wp14:anchorId="0BD90FED" wp14:editId="1FD5FB07">
                <wp:simplePos x="0" y="0"/>
                <wp:positionH relativeFrom="column">
                  <wp:posOffset>-884208</wp:posOffset>
                </wp:positionH>
                <wp:positionV relativeFrom="paragraph">
                  <wp:posOffset>3049234</wp:posOffset>
                </wp:positionV>
                <wp:extent cx="1121434" cy="350520"/>
                <wp:effectExtent l="0" t="0" r="21590" b="11430"/>
                <wp:wrapNone/>
                <wp:docPr id="81" name="Rectangle: Rounded Corners 81"/>
                <wp:cNvGraphicFramePr/>
                <a:graphic xmlns:a="http://schemas.openxmlformats.org/drawingml/2006/main">
                  <a:graphicData uri="http://schemas.microsoft.com/office/word/2010/wordprocessingShape">
                    <wps:wsp>
                      <wps:cNvSpPr/>
                      <wps:spPr>
                        <a:xfrm>
                          <a:off x="0" y="0"/>
                          <a:ext cx="1121434" cy="350520"/>
                        </a:xfrm>
                        <a:prstGeom prst="roundRect">
                          <a:avLst/>
                        </a:prstGeom>
                      </wps:spPr>
                      <wps:style>
                        <a:lnRef idx="2">
                          <a:schemeClr val="dk1"/>
                        </a:lnRef>
                        <a:fillRef idx="1">
                          <a:schemeClr val="lt1"/>
                        </a:fillRef>
                        <a:effectRef idx="0">
                          <a:schemeClr val="dk1"/>
                        </a:effectRef>
                        <a:fontRef idx="minor">
                          <a:schemeClr val="dk1"/>
                        </a:fontRef>
                      </wps:style>
                      <wps:txbx>
                        <w:txbxContent>
                          <w:p w14:paraId="32E7B442" w14:textId="7223F83A" w:rsidR="00657236" w:rsidRPr="0030343D" w:rsidRDefault="00657236" w:rsidP="000112FD">
                            <w:pPr>
                              <w:jc w:val="both"/>
                              <w:rPr>
                                <w:rFonts w:ascii="Arial" w:hAnsi="Arial" w:cs="Arial"/>
                                <w:sz w:val="24"/>
                                <w:szCs w:val="24"/>
                                <w:lang w:val="en-US"/>
                              </w:rPr>
                            </w:pPr>
                            <w:r w:rsidRPr="0030343D">
                              <w:rPr>
                                <w:rFonts w:ascii="Arial" w:hAnsi="Arial" w:cs="Arial"/>
                                <w:sz w:val="24"/>
                                <w:szCs w:val="24"/>
                                <w:lang w:val="en-US"/>
                              </w:rPr>
                              <w:t>Cash</w:t>
                            </w:r>
                            <w:r>
                              <w:rPr>
                                <w:rFonts w:ascii="Arial" w:hAnsi="Arial" w:cs="Arial"/>
                                <w:sz w:val="24"/>
                                <w:szCs w:val="24"/>
                                <w:lang w:val="en-US"/>
                              </w:rPr>
                              <w:t xml:space="preserve"> </w:t>
                            </w:r>
                            <w:r w:rsidRPr="0030343D">
                              <w:rPr>
                                <w:rFonts w:ascii="Arial" w:hAnsi="Arial" w:cs="Arial"/>
                                <w:sz w:val="24"/>
                                <w:szCs w:val="24"/>
                                <w:lang w:val="en-US"/>
                              </w:rPr>
                              <w:t>report</w:t>
                            </w:r>
                            <w:r>
                              <w:rPr>
                                <w:rFonts w:ascii="Arial" w:hAnsi="Arial" w:cs="Arial"/>
                                <w:sz w:val="24"/>
                                <w:szCs w:val="24"/>
                                <w:lang w:val="en-US"/>
                              </w:rPr>
                              <w:t>s</w:t>
                            </w:r>
                            <w:r w:rsidRPr="0030343D">
                              <w:rPr>
                                <w:rFonts w:ascii="Arial" w:hAnsi="Arial" w:cs="Arial"/>
                                <w:sz w:val="24"/>
                                <w:szCs w:val="24"/>
                                <w:lang w:val="en-US"/>
                              </w:rPr>
                              <w:t xml:space="preserve"> table</w:t>
                            </w:r>
                          </w:p>
                          <w:p w14:paraId="7DFB209D" w14:textId="77777777" w:rsidR="00657236" w:rsidRPr="0030343D" w:rsidRDefault="00657236" w:rsidP="000112FD">
                            <w:pPr>
                              <w:jc w:val="both"/>
                              <w:rPr>
                                <w:rFonts w:ascii="Arial" w:hAnsi="Arial" w:cs="Arial"/>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D90FED" id="Rectangle: Rounded Corners 81" o:spid="_x0000_s1067" style="position:absolute;margin-left:-69.6pt;margin-top:240.1pt;width:88.3pt;height:27.6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" fillcolor="white [3201]" strokecolor="black [3200]" strokeweight="1pt">
                <v:stroke joinstyle="miter"/>
                <v:textbox>
                  <w:txbxContent>
                    <w:p w14:paraId="32E7B442" w14:textId="7223F83A" w:rsidR="00657236" w:rsidRPr="0030343D" w:rsidRDefault="00657236" w:rsidP="000112FD">
                      <w:pPr>
                        <w:jc w:val="both"/>
                        <w:rPr>
                          <w:rFonts w:ascii="Arial" w:hAnsi="Arial" w:cs="Arial"/>
                          <w:sz w:val="24"/>
                          <w:szCs w:val="24"/>
                          <w:lang w:val="en-US"/>
                        </w:rPr>
                      </w:pPr>
                      <w:r w:rsidRPr="0030343D">
                        <w:rPr>
                          <w:rFonts w:ascii="Arial" w:hAnsi="Arial" w:cs="Arial"/>
                          <w:sz w:val="24"/>
                          <w:szCs w:val="24"/>
                          <w:lang w:val="en-US"/>
                        </w:rPr>
                        <w:t>Cash</w:t>
                      </w:r>
                      <w:r>
                        <w:rPr>
                          <w:rFonts w:ascii="Arial" w:hAnsi="Arial" w:cs="Arial"/>
                          <w:sz w:val="24"/>
                          <w:szCs w:val="24"/>
                          <w:lang w:val="en-US"/>
                        </w:rPr>
                        <w:t xml:space="preserve"> </w:t>
                      </w:r>
                      <w:r w:rsidRPr="0030343D">
                        <w:rPr>
                          <w:rFonts w:ascii="Arial" w:hAnsi="Arial" w:cs="Arial"/>
                          <w:sz w:val="24"/>
                          <w:szCs w:val="24"/>
                          <w:lang w:val="en-US"/>
                        </w:rPr>
                        <w:t>report</w:t>
                      </w:r>
                      <w:r>
                        <w:rPr>
                          <w:rFonts w:ascii="Arial" w:hAnsi="Arial" w:cs="Arial"/>
                          <w:sz w:val="24"/>
                          <w:szCs w:val="24"/>
                          <w:lang w:val="en-US"/>
                        </w:rPr>
                        <w:t>s</w:t>
                      </w:r>
                      <w:r w:rsidRPr="0030343D">
                        <w:rPr>
                          <w:rFonts w:ascii="Arial" w:hAnsi="Arial" w:cs="Arial"/>
                          <w:sz w:val="24"/>
                          <w:szCs w:val="24"/>
                          <w:lang w:val="en-US"/>
                        </w:rPr>
                        <w:t xml:space="preserve"> table</w:t>
                      </w:r>
                    </w:p>
                    <w:p w14:paraId="7DFB209D" w14:textId="77777777" w:rsidR="00657236" w:rsidRPr="0030343D" w:rsidRDefault="00657236" w:rsidP="000112FD">
                      <w:pPr>
                        <w:jc w:val="both"/>
                        <w:rPr>
                          <w:rFonts w:ascii="Arial" w:hAnsi="Arial" w:cs="Arial"/>
                          <w:sz w:val="24"/>
                          <w:szCs w:val="24"/>
                          <w:lang w:val="en-US"/>
                        </w:rPr>
                      </w:pPr>
                    </w:p>
                  </w:txbxContent>
                </v:textbox>
              </v:roundrect>
            </w:pict>
          </mc:Fallback>
        </mc:AlternateContent>
      </w:r>
      <w:r w:rsidR="009A498E" w:rsidRPr="00EB1051">
        <w:rPr>
          <w:rFonts w:ascii="Arial" w:hAnsi="Arial" w:cs="Arial"/>
          <w:b/>
          <w:noProof/>
          <w:sz w:val="24"/>
          <w:szCs w:val="24"/>
        </w:rPr>
        <mc:AlternateContent>
          <mc:Choice Requires="wps">
            <w:drawing>
              <wp:anchor distT="0" distB="0" distL="114300" distR="114300" simplePos="0" relativeHeight="252452864" behindDoc="0" locked="0" layoutInCell="1" allowOverlap="1" wp14:anchorId="143469D9" wp14:editId="6727EE02">
                <wp:simplePos x="0" y="0"/>
                <wp:positionH relativeFrom="column">
                  <wp:posOffset>-313660</wp:posOffset>
                </wp:positionH>
                <wp:positionV relativeFrom="paragraph">
                  <wp:posOffset>457096</wp:posOffset>
                </wp:positionV>
                <wp:extent cx="637953" cy="360842"/>
                <wp:effectExtent l="0" t="38100" r="48260" b="20320"/>
                <wp:wrapNone/>
                <wp:docPr id="18" name="Straight Arrow Connector 18"/>
                <wp:cNvGraphicFramePr/>
                <a:graphic xmlns:a="http://schemas.openxmlformats.org/drawingml/2006/main">
                  <a:graphicData uri="http://schemas.microsoft.com/office/word/2010/wordprocessingShape">
                    <wps:wsp>
                      <wps:cNvCnPr/>
                      <wps:spPr>
                        <a:xfrm flipV="1">
                          <a:off x="0" y="0"/>
                          <a:ext cx="637953" cy="360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492A1" id="Straight Arrow Connector 18" o:spid="_x0000_s1026" type="#_x0000_t32" style="position:absolute;margin-left:-24.7pt;margin-top:36pt;width:50.25pt;height:28.4pt;flip:y;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" strokecolor="black [3200]" strokeweight=".5pt">
                <v:stroke endarrow="block" joinstyle="miter"/>
              </v:shape>
            </w:pict>
          </mc:Fallback>
        </mc:AlternateContent>
      </w:r>
      <w:r w:rsidR="009A498E" w:rsidRPr="00EB1051">
        <w:rPr>
          <w:rFonts w:ascii="Arial" w:hAnsi="Arial" w:cs="Arial"/>
          <w:b/>
          <w:noProof/>
          <w:sz w:val="24"/>
          <w:szCs w:val="24"/>
        </w:rPr>
        <mc:AlternateContent>
          <mc:Choice Requires="wps">
            <w:drawing>
              <wp:anchor distT="0" distB="0" distL="114300" distR="114300" simplePos="0" relativeHeight="252450816" behindDoc="0" locked="0" layoutInCell="1" allowOverlap="1" wp14:anchorId="0375FB36" wp14:editId="11B7256A">
                <wp:simplePos x="0" y="0"/>
                <wp:positionH relativeFrom="column">
                  <wp:posOffset>-218204</wp:posOffset>
                </wp:positionH>
                <wp:positionV relativeFrom="paragraph">
                  <wp:posOffset>1892492</wp:posOffset>
                </wp:positionV>
                <wp:extent cx="712618" cy="1172136"/>
                <wp:effectExtent l="0" t="38100" r="49530" b="28575"/>
                <wp:wrapNone/>
                <wp:docPr id="17" name="Straight Arrow Connector 17"/>
                <wp:cNvGraphicFramePr/>
                <a:graphic xmlns:a="http://schemas.openxmlformats.org/drawingml/2006/main">
                  <a:graphicData uri="http://schemas.microsoft.com/office/word/2010/wordprocessingShape">
                    <wps:wsp>
                      <wps:cNvCnPr/>
                      <wps:spPr>
                        <a:xfrm flipV="1">
                          <a:off x="0" y="0"/>
                          <a:ext cx="712618" cy="11721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6BBF6" id="Straight Arrow Connector 17" o:spid="_x0000_s1026" type="#_x0000_t32" style="position:absolute;margin-left:-17.2pt;margin-top:149pt;width:56.1pt;height:92.3pt;flip:y;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" strokecolor="black [3200]" strokeweight=".5pt">
                <v:stroke endarrow="block" joinstyle="miter"/>
              </v:shape>
            </w:pict>
          </mc:Fallback>
        </mc:AlternateContent>
      </w:r>
      <w:r w:rsidR="009A498E" w:rsidRPr="00EB1051">
        <w:rPr>
          <w:rFonts w:ascii="Arial" w:hAnsi="Arial" w:cs="Arial"/>
          <w:b/>
          <w:noProof/>
          <w:sz w:val="24"/>
          <w:szCs w:val="24"/>
        </w:rPr>
        <mc:AlternateContent>
          <mc:Choice Requires="wps">
            <w:drawing>
              <wp:anchor distT="0" distB="0" distL="114300" distR="114300" simplePos="0" relativeHeight="252352512" behindDoc="0" locked="0" layoutInCell="1" allowOverlap="1" wp14:anchorId="3DC051D6" wp14:editId="0B1DDD54">
                <wp:simplePos x="0" y="0"/>
                <wp:positionH relativeFrom="column">
                  <wp:posOffset>4832334</wp:posOffset>
                </wp:positionH>
                <wp:positionV relativeFrom="paragraph">
                  <wp:posOffset>2370958</wp:posOffset>
                </wp:positionV>
                <wp:extent cx="63958" cy="914400"/>
                <wp:effectExtent l="19050" t="38100" r="50800" b="19050"/>
                <wp:wrapNone/>
                <wp:docPr id="61" name="Straight Arrow Connector 61"/>
                <wp:cNvGraphicFramePr/>
                <a:graphic xmlns:a="http://schemas.openxmlformats.org/drawingml/2006/main">
                  <a:graphicData uri="http://schemas.microsoft.com/office/word/2010/wordprocessingShape">
                    <wps:wsp>
                      <wps:cNvCnPr/>
                      <wps:spPr>
                        <a:xfrm flipV="1">
                          <a:off x="0" y="0"/>
                          <a:ext cx="63958"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28CEA" id="Straight Arrow Connector 61" o:spid="_x0000_s1026" type="#_x0000_t32" style="position:absolute;margin-left:380.5pt;margin-top:186.7pt;width:5.05pt;height:1in;flip:y;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" strokecolor="black [3200]" strokeweight=".5pt">
                <v:stroke endarrow="block" joinstyle="miter"/>
              </v:shape>
            </w:pict>
          </mc:Fallback>
        </mc:AlternateContent>
      </w:r>
      <w:r w:rsidR="00F32077" w:rsidRPr="00EB1051">
        <w:rPr>
          <w:rFonts w:ascii="Arial" w:hAnsi="Arial" w:cs="Arial"/>
          <w:b/>
          <w:noProof/>
          <w:sz w:val="24"/>
          <w:szCs w:val="24"/>
        </w:rPr>
        <mc:AlternateContent>
          <mc:Choice Requires="wps">
            <w:drawing>
              <wp:anchor distT="0" distB="0" distL="114300" distR="114300" simplePos="0" relativeHeight="252349440" behindDoc="0" locked="0" layoutInCell="1" allowOverlap="1" wp14:anchorId="6A3354C6" wp14:editId="00840629">
                <wp:simplePos x="0" y="0"/>
                <wp:positionH relativeFrom="column">
                  <wp:posOffset>-1047307</wp:posOffset>
                </wp:positionH>
                <wp:positionV relativeFrom="paragraph">
                  <wp:posOffset>488847</wp:posOffset>
                </wp:positionV>
                <wp:extent cx="723014" cy="499730"/>
                <wp:effectExtent l="0" t="0" r="20320" b="15240"/>
                <wp:wrapNone/>
                <wp:docPr id="58" name="Rectangle: Rounded Corners 58"/>
                <wp:cNvGraphicFramePr/>
                <a:graphic xmlns:a="http://schemas.openxmlformats.org/drawingml/2006/main">
                  <a:graphicData uri="http://schemas.microsoft.com/office/word/2010/wordprocessingShape">
                    <wps:wsp>
                      <wps:cNvSpPr/>
                      <wps:spPr>
                        <a:xfrm>
                          <a:off x="0" y="0"/>
                          <a:ext cx="723014" cy="499730"/>
                        </a:xfrm>
                        <a:prstGeom prst="roundRect">
                          <a:avLst/>
                        </a:prstGeom>
                      </wps:spPr>
                      <wps:style>
                        <a:lnRef idx="2">
                          <a:schemeClr val="dk1"/>
                        </a:lnRef>
                        <a:fillRef idx="1">
                          <a:schemeClr val="lt1"/>
                        </a:fillRef>
                        <a:effectRef idx="0">
                          <a:schemeClr val="dk1"/>
                        </a:effectRef>
                        <a:fontRef idx="minor">
                          <a:schemeClr val="dk1"/>
                        </a:fontRef>
                      </wps:style>
                      <wps:txbx>
                        <w:txbxContent>
                          <w:p w14:paraId="1381C8E0" w14:textId="77777777" w:rsidR="00657236" w:rsidRPr="004C0BBB" w:rsidRDefault="00657236" w:rsidP="00F32077">
                            <w:pPr>
                              <w:jc w:val="both"/>
                              <w:rPr>
                                <w:rFonts w:ascii="Arial" w:hAnsi="Arial" w:cs="Arial"/>
                                <w:sz w:val="24"/>
                                <w:szCs w:val="24"/>
                                <w:lang w:val="en-US"/>
                              </w:rPr>
                            </w:pPr>
                            <w:r w:rsidRPr="004C0BBB">
                              <w:rPr>
                                <w:rFonts w:ascii="Arial" w:hAnsi="Arial" w:cs="Arial"/>
                                <w:sz w:val="24"/>
                                <w:szCs w:val="24"/>
                                <w:lang w:val="en-US"/>
                              </w:rPr>
                              <w:t>Back button</w:t>
                            </w:r>
                          </w:p>
                          <w:p w14:paraId="7503E92D" w14:textId="77777777" w:rsidR="00657236" w:rsidRPr="004C0BBB" w:rsidRDefault="00657236" w:rsidP="00F32077">
                            <w:pPr>
                              <w:jc w:val="both"/>
                              <w:rPr>
                                <w:rFonts w:ascii="Arial" w:hAnsi="Arial" w:cs="Arial"/>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3354C6" id="Rectangle: Rounded Corners 58" o:spid="_x0000_s1068" style="position:absolute;margin-left:-82.45pt;margin-top:38.5pt;width:56.95pt;height:39.35pt;z-index:25234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" fillcolor="white [3201]" strokecolor="black [3200]" strokeweight="1pt">
                <v:stroke joinstyle="miter"/>
                <v:textbox>
                  <w:txbxContent>
                    <w:p w14:paraId="1381C8E0" w14:textId="77777777" w:rsidR="00657236" w:rsidRPr="004C0BBB" w:rsidRDefault="00657236" w:rsidP="00F32077">
                      <w:pPr>
                        <w:jc w:val="both"/>
                        <w:rPr>
                          <w:rFonts w:ascii="Arial" w:hAnsi="Arial" w:cs="Arial"/>
                          <w:sz w:val="24"/>
                          <w:szCs w:val="24"/>
                          <w:lang w:val="en-US"/>
                        </w:rPr>
                      </w:pPr>
                      <w:r w:rsidRPr="004C0BBB">
                        <w:rPr>
                          <w:rFonts w:ascii="Arial" w:hAnsi="Arial" w:cs="Arial"/>
                          <w:sz w:val="24"/>
                          <w:szCs w:val="24"/>
                          <w:lang w:val="en-US"/>
                        </w:rPr>
                        <w:t>Back button</w:t>
                      </w:r>
                    </w:p>
                    <w:p w14:paraId="7503E92D" w14:textId="77777777" w:rsidR="00657236" w:rsidRPr="004C0BBB" w:rsidRDefault="00657236" w:rsidP="00F32077">
                      <w:pPr>
                        <w:jc w:val="both"/>
                        <w:rPr>
                          <w:rFonts w:ascii="Arial" w:hAnsi="Arial" w:cs="Arial"/>
                          <w:sz w:val="24"/>
                          <w:szCs w:val="24"/>
                          <w:lang w:val="en-US"/>
                        </w:rPr>
                      </w:pPr>
                    </w:p>
                  </w:txbxContent>
                </v:textbox>
              </v:roundrect>
            </w:pict>
          </mc:Fallback>
        </mc:AlternateContent>
      </w:r>
      <w:r w:rsidR="009F0394" w:rsidRPr="00EB1051">
        <w:rPr>
          <w:rFonts w:ascii="Arial" w:hAnsi="Arial" w:cs="Arial"/>
          <w:b/>
          <w:noProof/>
          <w:sz w:val="24"/>
          <w:szCs w:val="24"/>
        </w:rPr>
        <w:drawing>
          <wp:inline distT="0" distB="0" distL="0" distR="0" wp14:anchorId="42A4D770" wp14:editId="06F9CCA3">
            <wp:extent cx="6057900" cy="30115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REPORT.png"/>
                    <pic:cNvPicPr/>
                  </pic:nvPicPr>
                  <pic:blipFill>
                    <a:blip r:embed="rId20">
                      <a:extLst>
                        <a:ext uri="{28A0092B-C50C-407E-A947-70E740481C1C}">
                          <a14:useLocalDpi xmlns:a14="http://schemas.microsoft.com/office/drawing/2010/main" val="0"/>
                        </a:ext>
                      </a:extLst>
                    </a:blip>
                    <a:stretch>
                      <a:fillRect/>
                    </a:stretch>
                  </pic:blipFill>
                  <pic:spPr>
                    <a:xfrm>
                      <a:off x="0" y="0"/>
                      <a:ext cx="6057900" cy="3011522"/>
                    </a:xfrm>
                    <a:prstGeom prst="rect">
                      <a:avLst/>
                    </a:prstGeom>
                  </pic:spPr>
                </pic:pic>
              </a:graphicData>
            </a:graphic>
          </wp:inline>
        </w:drawing>
      </w:r>
    </w:p>
    <w:p w14:paraId="561C976B" w14:textId="2EB73705" w:rsidR="00AB0E25" w:rsidRPr="00EB1051" w:rsidRDefault="00F32077" w:rsidP="002B5E7B">
      <w:pPr>
        <w:spacing w:line="480" w:lineRule="auto"/>
        <w:rPr>
          <w:rFonts w:ascii="Arial" w:hAnsi="Arial" w:cs="Arial"/>
          <w:b/>
          <w:sz w:val="24"/>
          <w:szCs w:val="24"/>
        </w:rPr>
      </w:pPr>
      <w:r w:rsidRPr="00EB1051">
        <w:rPr>
          <w:rFonts w:ascii="Arial" w:hAnsi="Arial" w:cs="Arial"/>
          <w:b/>
          <w:noProof/>
          <w:sz w:val="24"/>
          <w:szCs w:val="24"/>
        </w:rPr>
        <mc:AlternateContent>
          <mc:Choice Requires="wps">
            <w:drawing>
              <wp:anchor distT="0" distB="0" distL="114300" distR="114300" simplePos="0" relativeHeight="252351488" behindDoc="0" locked="0" layoutInCell="1" allowOverlap="1" wp14:anchorId="492D0052" wp14:editId="5E721BD6">
                <wp:simplePos x="0" y="0"/>
                <wp:positionH relativeFrom="column">
                  <wp:posOffset>3843507</wp:posOffset>
                </wp:positionH>
                <wp:positionV relativeFrom="paragraph">
                  <wp:posOffset>17515</wp:posOffset>
                </wp:positionV>
                <wp:extent cx="1541721" cy="584791"/>
                <wp:effectExtent l="0" t="0" r="20955" b="25400"/>
                <wp:wrapNone/>
                <wp:docPr id="60" name="Rectangle: Rounded Corners 60"/>
                <wp:cNvGraphicFramePr/>
                <a:graphic xmlns:a="http://schemas.openxmlformats.org/drawingml/2006/main">
                  <a:graphicData uri="http://schemas.microsoft.com/office/word/2010/wordprocessingShape">
                    <wps:wsp>
                      <wps:cNvSpPr/>
                      <wps:spPr>
                        <a:xfrm>
                          <a:off x="0" y="0"/>
                          <a:ext cx="1541721" cy="584791"/>
                        </a:xfrm>
                        <a:prstGeom prst="roundRect">
                          <a:avLst/>
                        </a:prstGeom>
                      </wps:spPr>
                      <wps:style>
                        <a:lnRef idx="2">
                          <a:schemeClr val="dk1"/>
                        </a:lnRef>
                        <a:fillRef idx="1">
                          <a:schemeClr val="lt1"/>
                        </a:fillRef>
                        <a:effectRef idx="0">
                          <a:schemeClr val="dk1"/>
                        </a:effectRef>
                        <a:fontRef idx="minor">
                          <a:schemeClr val="dk1"/>
                        </a:fontRef>
                      </wps:style>
                      <wps:txbx>
                        <w:txbxContent>
                          <w:p w14:paraId="78F23178" w14:textId="77777777" w:rsidR="00657236" w:rsidRPr="00E01239" w:rsidRDefault="00657236" w:rsidP="005B2754">
                            <w:pPr>
                              <w:jc w:val="center"/>
                              <w:rPr>
                                <w:rFonts w:ascii="Arial" w:hAnsi="Arial" w:cs="Arial"/>
                                <w:sz w:val="24"/>
                                <w:szCs w:val="24"/>
                                <w:lang w:val="en-US"/>
                              </w:rPr>
                            </w:pPr>
                            <w:r w:rsidRPr="00E01239">
                              <w:rPr>
                                <w:rFonts w:ascii="Arial" w:hAnsi="Arial" w:cs="Arial"/>
                                <w:sz w:val="24"/>
                                <w:szCs w:val="24"/>
                                <w:lang w:val="en-US"/>
                              </w:rPr>
                              <w:t>Print button that will print the cash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2D0052" id="Rectangle: Rounded Corners 60" o:spid="_x0000_s1069" style="position:absolute;margin-left:302.65pt;margin-top:1.4pt;width:121.4pt;height:46.05pt;z-index:25235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" fillcolor="white [3201]" strokecolor="black [3200]" strokeweight="1pt">
                <v:stroke joinstyle="miter"/>
                <v:textbox>
                  <w:txbxContent>
                    <w:p w14:paraId="78F23178" w14:textId="77777777" w:rsidR="00657236" w:rsidRPr="00E01239" w:rsidRDefault="00657236" w:rsidP="005B2754">
                      <w:pPr>
                        <w:jc w:val="center"/>
                        <w:rPr>
                          <w:rFonts w:ascii="Arial" w:hAnsi="Arial" w:cs="Arial"/>
                          <w:sz w:val="24"/>
                          <w:szCs w:val="24"/>
                          <w:lang w:val="en-US"/>
                        </w:rPr>
                      </w:pPr>
                      <w:r w:rsidRPr="00E01239">
                        <w:rPr>
                          <w:rFonts w:ascii="Arial" w:hAnsi="Arial" w:cs="Arial"/>
                          <w:sz w:val="24"/>
                          <w:szCs w:val="24"/>
                          <w:lang w:val="en-US"/>
                        </w:rPr>
                        <w:t>Print button that will print the cash report</w:t>
                      </w:r>
                    </w:p>
                  </w:txbxContent>
                </v:textbox>
              </v:roundrect>
            </w:pict>
          </mc:Fallback>
        </mc:AlternateContent>
      </w:r>
    </w:p>
    <w:p w14:paraId="3E351421" w14:textId="77777777" w:rsidR="002E0A68" w:rsidRDefault="002E0A68" w:rsidP="002B5E7B">
      <w:pPr>
        <w:spacing w:line="480" w:lineRule="auto"/>
        <w:rPr>
          <w:rFonts w:ascii="Arial" w:hAnsi="Arial" w:cs="Arial"/>
          <w:b/>
          <w:sz w:val="24"/>
          <w:szCs w:val="24"/>
        </w:rPr>
      </w:pPr>
    </w:p>
    <w:p w14:paraId="28ED3ED7" w14:textId="77777777" w:rsidR="009A498E" w:rsidRDefault="009A498E" w:rsidP="002B5E7B">
      <w:pPr>
        <w:spacing w:line="480" w:lineRule="auto"/>
        <w:rPr>
          <w:rFonts w:ascii="Arial" w:hAnsi="Arial" w:cs="Arial"/>
          <w:b/>
          <w:sz w:val="24"/>
          <w:szCs w:val="24"/>
        </w:rPr>
      </w:pPr>
    </w:p>
    <w:p w14:paraId="364A2EC7" w14:textId="77777777" w:rsidR="009A498E" w:rsidRDefault="009A498E" w:rsidP="002B5E7B">
      <w:pPr>
        <w:spacing w:line="480" w:lineRule="auto"/>
        <w:rPr>
          <w:rFonts w:ascii="Arial" w:hAnsi="Arial" w:cs="Arial"/>
          <w:b/>
          <w:sz w:val="24"/>
          <w:szCs w:val="24"/>
        </w:rPr>
      </w:pPr>
    </w:p>
    <w:p w14:paraId="0257A62B" w14:textId="77777777" w:rsidR="009A498E" w:rsidRDefault="009A498E" w:rsidP="002B5E7B">
      <w:pPr>
        <w:spacing w:line="480" w:lineRule="auto"/>
        <w:rPr>
          <w:rFonts w:ascii="Arial" w:hAnsi="Arial" w:cs="Arial"/>
          <w:b/>
          <w:sz w:val="24"/>
          <w:szCs w:val="24"/>
        </w:rPr>
      </w:pPr>
    </w:p>
    <w:p w14:paraId="30E200BD" w14:textId="77777777" w:rsidR="009A498E" w:rsidRDefault="009A498E" w:rsidP="002B5E7B">
      <w:pPr>
        <w:spacing w:line="480" w:lineRule="auto"/>
        <w:rPr>
          <w:rFonts w:ascii="Arial" w:hAnsi="Arial" w:cs="Arial"/>
          <w:b/>
          <w:sz w:val="24"/>
          <w:szCs w:val="24"/>
        </w:rPr>
      </w:pPr>
    </w:p>
    <w:p w14:paraId="4E011F59" w14:textId="77777777" w:rsidR="009A498E" w:rsidRDefault="009A498E" w:rsidP="002B5E7B">
      <w:pPr>
        <w:spacing w:line="480" w:lineRule="auto"/>
        <w:rPr>
          <w:rFonts w:ascii="Arial" w:hAnsi="Arial" w:cs="Arial"/>
          <w:b/>
          <w:sz w:val="24"/>
          <w:szCs w:val="24"/>
        </w:rPr>
      </w:pPr>
    </w:p>
    <w:p w14:paraId="779310F3" w14:textId="77777777" w:rsidR="009A498E" w:rsidRDefault="009A498E" w:rsidP="002B5E7B">
      <w:pPr>
        <w:spacing w:line="480" w:lineRule="auto"/>
        <w:rPr>
          <w:rFonts w:ascii="Arial" w:hAnsi="Arial" w:cs="Arial"/>
          <w:b/>
          <w:sz w:val="24"/>
          <w:szCs w:val="24"/>
        </w:rPr>
      </w:pPr>
    </w:p>
    <w:p w14:paraId="109F66F2" w14:textId="23732824" w:rsidR="00F77D46" w:rsidRPr="00EB1051" w:rsidRDefault="00AB0E25" w:rsidP="002B5E7B">
      <w:pPr>
        <w:spacing w:line="480" w:lineRule="auto"/>
        <w:rPr>
          <w:rFonts w:ascii="Arial" w:hAnsi="Arial" w:cs="Arial"/>
          <w:b/>
          <w:sz w:val="24"/>
          <w:szCs w:val="24"/>
        </w:rPr>
      </w:pPr>
      <w:r w:rsidRPr="00EB1051">
        <w:rPr>
          <w:rFonts w:ascii="Arial" w:hAnsi="Arial" w:cs="Arial"/>
          <w:b/>
          <w:sz w:val="24"/>
          <w:szCs w:val="24"/>
        </w:rPr>
        <w:lastRenderedPageBreak/>
        <w:t xml:space="preserve">Admin </w:t>
      </w:r>
      <w:r w:rsidR="007D1957" w:rsidRPr="00EB1051">
        <w:rPr>
          <w:rFonts w:ascii="Arial" w:hAnsi="Arial" w:cs="Arial"/>
          <w:b/>
          <w:sz w:val="24"/>
          <w:szCs w:val="24"/>
        </w:rPr>
        <w:t>Sales Report</w:t>
      </w:r>
      <w:r w:rsidR="009A498E">
        <w:rPr>
          <w:rFonts w:ascii="Arial" w:hAnsi="Arial" w:cs="Arial"/>
          <w:b/>
          <w:sz w:val="24"/>
          <w:szCs w:val="24"/>
        </w:rPr>
        <w:t>s</w:t>
      </w:r>
    </w:p>
    <w:p w14:paraId="4E3CFD4C" w14:textId="420FA573" w:rsidR="00F77D46" w:rsidRPr="00EB1051" w:rsidRDefault="00D53206" w:rsidP="002B5E7B">
      <w:pPr>
        <w:spacing w:line="480" w:lineRule="auto"/>
        <w:rPr>
          <w:rFonts w:ascii="Arial" w:hAnsi="Arial" w:cs="Arial"/>
          <w:sz w:val="24"/>
          <w:szCs w:val="24"/>
        </w:rPr>
      </w:pPr>
      <w:r w:rsidRPr="00EB1051">
        <w:rPr>
          <w:rFonts w:ascii="Arial" w:hAnsi="Arial" w:cs="Arial"/>
          <w:noProof/>
          <w:sz w:val="24"/>
          <w:szCs w:val="24"/>
          <w:lang w:eastAsia="en-PH"/>
        </w:rPr>
        <mc:AlternateContent>
          <mc:Choice Requires="wps">
            <w:drawing>
              <wp:anchor distT="0" distB="0" distL="114300" distR="114300" simplePos="0" relativeHeight="252514304" behindDoc="0" locked="0" layoutInCell="1" allowOverlap="1" wp14:anchorId="0EB5B6D6" wp14:editId="6310B29F">
                <wp:simplePos x="0" y="0"/>
                <wp:positionH relativeFrom="column">
                  <wp:posOffset>-366623</wp:posOffset>
                </wp:positionH>
                <wp:positionV relativeFrom="paragraph">
                  <wp:posOffset>2508680</wp:posOffset>
                </wp:positionV>
                <wp:extent cx="517585" cy="712243"/>
                <wp:effectExtent l="0" t="38100" r="53975" b="31115"/>
                <wp:wrapNone/>
                <wp:docPr id="35" name="Straight Arrow Connector 35"/>
                <wp:cNvGraphicFramePr/>
                <a:graphic xmlns:a="http://schemas.openxmlformats.org/drawingml/2006/main">
                  <a:graphicData uri="http://schemas.microsoft.com/office/word/2010/wordprocessingShape">
                    <wps:wsp>
                      <wps:cNvCnPr/>
                      <wps:spPr>
                        <a:xfrm flipV="1">
                          <a:off x="0" y="0"/>
                          <a:ext cx="517585" cy="7122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5A6A9" id="Straight Arrow Connector 35" o:spid="_x0000_s1026" type="#_x0000_t32" style="position:absolute;margin-left:-28.85pt;margin-top:197.55pt;width:40.75pt;height:56.1pt;flip:y;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" strokecolor="black [3200]" strokeweight=".5pt">
                <v:stroke endarrow="block" joinstyle="miter"/>
              </v:shape>
            </w:pict>
          </mc:Fallback>
        </mc:AlternateContent>
      </w:r>
      <w:r w:rsidR="009A498E" w:rsidRPr="00EB1051">
        <w:rPr>
          <w:rFonts w:ascii="Arial" w:hAnsi="Arial" w:cs="Arial"/>
          <w:noProof/>
          <w:sz w:val="24"/>
          <w:szCs w:val="24"/>
          <w:lang w:eastAsia="en-PH"/>
        </w:rPr>
        <mc:AlternateContent>
          <mc:Choice Requires="wps">
            <w:drawing>
              <wp:anchor distT="0" distB="0" distL="114300" distR="114300" simplePos="0" relativeHeight="252516352" behindDoc="0" locked="0" layoutInCell="1" allowOverlap="1" wp14:anchorId="6F3F2D58" wp14:editId="457B7974">
                <wp:simplePos x="0" y="0"/>
                <wp:positionH relativeFrom="column">
                  <wp:posOffset>4417828</wp:posOffset>
                </wp:positionH>
                <wp:positionV relativeFrom="paragraph">
                  <wp:posOffset>2158306</wp:posOffset>
                </wp:positionV>
                <wp:extent cx="45719" cy="1338964"/>
                <wp:effectExtent l="38100" t="38100" r="50165" b="13970"/>
                <wp:wrapNone/>
                <wp:docPr id="36" name="Straight Arrow Connector 36"/>
                <wp:cNvGraphicFramePr/>
                <a:graphic xmlns:a="http://schemas.openxmlformats.org/drawingml/2006/main">
                  <a:graphicData uri="http://schemas.microsoft.com/office/word/2010/wordprocessingShape">
                    <wps:wsp>
                      <wps:cNvCnPr/>
                      <wps:spPr>
                        <a:xfrm flipV="1">
                          <a:off x="0" y="0"/>
                          <a:ext cx="45719" cy="1338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1D13E" id="Straight Arrow Connector 36" o:spid="_x0000_s1026" type="#_x0000_t32" style="position:absolute;margin-left:347.85pt;margin-top:169.95pt;width:3.6pt;height:105.45pt;flip:y;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" strokecolor="black [3200]" strokeweight=".5pt">
                <v:stroke endarrow="block" joinstyle="miter"/>
              </v:shape>
            </w:pict>
          </mc:Fallback>
        </mc:AlternateContent>
      </w:r>
      <w:r w:rsidR="009A498E" w:rsidRPr="00EB1051">
        <w:rPr>
          <w:rFonts w:ascii="Arial" w:hAnsi="Arial" w:cs="Arial"/>
          <w:noProof/>
          <w:sz w:val="24"/>
          <w:szCs w:val="24"/>
          <w:lang w:eastAsia="en-PH"/>
        </w:rPr>
        <mc:AlternateContent>
          <mc:Choice Requires="wps">
            <w:drawing>
              <wp:anchor distT="0" distB="0" distL="114300" distR="114300" simplePos="0" relativeHeight="252355584" behindDoc="0" locked="0" layoutInCell="1" allowOverlap="1" wp14:anchorId="62511A2D" wp14:editId="6992AFAF">
                <wp:simplePos x="0" y="0"/>
                <wp:positionH relativeFrom="column">
                  <wp:posOffset>-377987</wp:posOffset>
                </wp:positionH>
                <wp:positionV relativeFrom="paragraph">
                  <wp:posOffset>425198</wp:posOffset>
                </wp:positionV>
                <wp:extent cx="670382" cy="159149"/>
                <wp:effectExtent l="0" t="57150" r="0" b="31750"/>
                <wp:wrapNone/>
                <wp:docPr id="449" name="Straight Arrow Connector 449"/>
                <wp:cNvGraphicFramePr/>
                <a:graphic xmlns:a="http://schemas.openxmlformats.org/drawingml/2006/main">
                  <a:graphicData uri="http://schemas.microsoft.com/office/word/2010/wordprocessingShape">
                    <wps:wsp>
                      <wps:cNvCnPr/>
                      <wps:spPr>
                        <a:xfrm flipV="1">
                          <a:off x="0" y="0"/>
                          <a:ext cx="670382" cy="159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60121" id="Straight Arrow Connector 449" o:spid="_x0000_s1026" type="#_x0000_t32" style="position:absolute;margin-left:-29.75pt;margin-top:33.5pt;width:52.8pt;height:12.55pt;flip:y;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" strokecolor="black [3200]" strokeweight=".5pt">
                <v:stroke endarrow="block" joinstyle="miter"/>
              </v:shape>
            </w:pict>
          </mc:Fallback>
        </mc:AlternateContent>
      </w:r>
      <w:r w:rsidR="00260835" w:rsidRPr="00EB1051">
        <w:rPr>
          <w:rFonts w:ascii="Arial" w:hAnsi="Arial" w:cs="Arial"/>
          <w:noProof/>
          <w:sz w:val="24"/>
          <w:szCs w:val="24"/>
          <w:lang w:eastAsia="en-PH"/>
        </w:rPr>
        <mc:AlternateContent>
          <mc:Choice Requires="wps">
            <w:drawing>
              <wp:anchor distT="0" distB="0" distL="114300" distR="114300" simplePos="0" relativeHeight="252356608" behindDoc="0" locked="0" layoutInCell="1" allowOverlap="1" wp14:anchorId="5F9946B4" wp14:editId="0558C2CE">
                <wp:simplePos x="0" y="0"/>
                <wp:positionH relativeFrom="leftMargin">
                  <wp:align>right</wp:align>
                </wp:positionH>
                <wp:positionV relativeFrom="paragraph">
                  <wp:posOffset>582295</wp:posOffset>
                </wp:positionV>
                <wp:extent cx="1066800" cy="350520"/>
                <wp:effectExtent l="0" t="0" r="19050" b="11430"/>
                <wp:wrapNone/>
                <wp:docPr id="450" name="Rectangle: Rounded Corners 450"/>
                <wp:cNvGraphicFramePr/>
                <a:graphic xmlns:a="http://schemas.openxmlformats.org/drawingml/2006/main">
                  <a:graphicData uri="http://schemas.microsoft.com/office/word/2010/wordprocessingShape">
                    <wps:wsp>
                      <wps:cNvSpPr/>
                      <wps:spPr>
                        <a:xfrm>
                          <a:off x="0" y="0"/>
                          <a:ext cx="1066800" cy="350520"/>
                        </a:xfrm>
                        <a:prstGeom prst="roundRect">
                          <a:avLst/>
                        </a:prstGeom>
                      </wps:spPr>
                      <wps:style>
                        <a:lnRef idx="2">
                          <a:schemeClr val="dk1"/>
                        </a:lnRef>
                        <a:fillRef idx="1">
                          <a:schemeClr val="lt1"/>
                        </a:fillRef>
                        <a:effectRef idx="0">
                          <a:schemeClr val="dk1"/>
                        </a:effectRef>
                        <a:fontRef idx="minor">
                          <a:schemeClr val="dk1"/>
                        </a:fontRef>
                      </wps:style>
                      <wps:txbx>
                        <w:txbxContent>
                          <w:p w14:paraId="4ADCB713" w14:textId="74463D63" w:rsidR="00657236" w:rsidRPr="00AB4B7B" w:rsidRDefault="00657236" w:rsidP="005B2754">
                            <w:pPr>
                              <w:rPr>
                                <w:rFonts w:ascii="Arial" w:hAnsi="Arial" w:cs="Arial"/>
                                <w:sz w:val="24"/>
                                <w:szCs w:val="24"/>
                                <w:lang w:val="en-US"/>
                              </w:rPr>
                            </w:pPr>
                            <w:r w:rsidRPr="00AB4B7B">
                              <w:rPr>
                                <w:rFonts w:ascii="Arial" w:hAnsi="Arial" w:cs="Arial"/>
                                <w:sz w:val="24"/>
                                <w:szCs w:val="24"/>
                                <w:lang w:val="en-US"/>
                              </w:rPr>
                              <w:t xml:space="preserve">Back </w:t>
                            </w:r>
                            <w:r>
                              <w:rPr>
                                <w:rFonts w:ascii="Arial" w:hAnsi="Arial" w:cs="Arial"/>
                                <w:sz w:val="24"/>
                                <w:szCs w:val="24"/>
                                <w:lang w:val="en-US"/>
                              </w:rPr>
                              <w:t>b</w:t>
                            </w:r>
                            <w:r w:rsidRPr="00AB4B7B">
                              <w:rPr>
                                <w:rFonts w:ascii="Arial" w:hAnsi="Arial" w:cs="Arial"/>
                                <w:sz w:val="24"/>
                                <w:szCs w:val="24"/>
                                <w:lang w:val="en-US"/>
                              </w:rPr>
                              <w:t>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946B4" id="Rectangle: Rounded Corners 450" o:spid="_x0000_s1070" style="position:absolute;margin-left:32.8pt;margin-top:45.85pt;width:84pt;height:27.6pt;z-index:2523566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" fillcolor="white [3201]" strokecolor="black [3200]" strokeweight="1pt">
                <v:stroke joinstyle="miter"/>
                <v:textbox>
                  <w:txbxContent>
                    <w:p w14:paraId="4ADCB713" w14:textId="74463D63" w:rsidR="00657236" w:rsidRPr="00AB4B7B" w:rsidRDefault="00657236" w:rsidP="005B2754">
                      <w:pPr>
                        <w:rPr>
                          <w:rFonts w:ascii="Arial" w:hAnsi="Arial" w:cs="Arial"/>
                          <w:sz w:val="24"/>
                          <w:szCs w:val="24"/>
                          <w:lang w:val="en-US"/>
                        </w:rPr>
                      </w:pPr>
                      <w:r w:rsidRPr="00AB4B7B">
                        <w:rPr>
                          <w:rFonts w:ascii="Arial" w:hAnsi="Arial" w:cs="Arial"/>
                          <w:sz w:val="24"/>
                          <w:szCs w:val="24"/>
                          <w:lang w:val="en-US"/>
                        </w:rPr>
                        <w:t xml:space="preserve">Back </w:t>
                      </w:r>
                      <w:r>
                        <w:rPr>
                          <w:rFonts w:ascii="Arial" w:hAnsi="Arial" w:cs="Arial"/>
                          <w:sz w:val="24"/>
                          <w:szCs w:val="24"/>
                          <w:lang w:val="en-US"/>
                        </w:rPr>
                        <w:t>b</w:t>
                      </w:r>
                      <w:r w:rsidRPr="00AB4B7B">
                        <w:rPr>
                          <w:rFonts w:ascii="Arial" w:hAnsi="Arial" w:cs="Arial"/>
                          <w:sz w:val="24"/>
                          <w:szCs w:val="24"/>
                          <w:lang w:val="en-US"/>
                        </w:rPr>
                        <w:t>utton</w:t>
                      </w:r>
                    </w:p>
                  </w:txbxContent>
                </v:textbox>
                <w10:wrap anchorx="margin"/>
              </v:roundrect>
            </w:pict>
          </mc:Fallback>
        </mc:AlternateContent>
      </w:r>
      <w:r w:rsidR="005B2754" w:rsidRPr="00EB1051">
        <w:rPr>
          <w:rFonts w:ascii="Arial" w:hAnsi="Arial" w:cs="Arial"/>
          <w:noProof/>
          <w:sz w:val="24"/>
          <w:szCs w:val="24"/>
          <w:lang w:eastAsia="en-PH"/>
        </w:rPr>
        <mc:AlternateContent>
          <mc:Choice Requires="wps">
            <w:drawing>
              <wp:anchor distT="0" distB="0" distL="114300" distR="114300" simplePos="0" relativeHeight="252358656" behindDoc="0" locked="0" layoutInCell="1" allowOverlap="1" wp14:anchorId="549DEBF8" wp14:editId="5A19C205">
                <wp:simplePos x="0" y="0"/>
                <wp:positionH relativeFrom="column">
                  <wp:posOffset>-940981</wp:posOffset>
                </wp:positionH>
                <wp:positionV relativeFrom="paragraph">
                  <wp:posOffset>3242679</wp:posOffset>
                </wp:positionV>
                <wp:extent cx="1658679" cy="574158"/>
                <wp:effectExtent l="0" t="0" r="17780" b="16510"/>
                <wp:wrapNone/>
                <wp:docPr id="454" name="Rectangle: Rounded Corners 454"/>
                <wp:cNvGraphicFramePr/>
                <a:graphic xmlns:a="http://schemas.openxmlformats.org/drawingml/2006/main">
                  <a:graphicData uri="http://schemas.microsoft.com/office/word/2010/wordprocessingShape">
                    <wps:wsp>
                      <wps:cNvSpPr/>
                      <wps:spPr>
                        <a:xfrm>
                          <a:off x="0" y="0"/>
                          <a:ext cx="1658679" cy="574158"/>
                        </a:xfrm>
                        <a:prstGeom prst="roundRect">
                          <a:avLst/>
                        </a:prstGeom>
                      </wps:spPr>
                      <wps:style>
                        <a:lnRef idx="2">
                          <a:schemeClr val="dk1"/>
                        </a:lnRef>
                        <a:fillRef idx="1">
                          <a:schemeClr val="lt1"/>
                        </a:fillRef>
                        <a:effectRef idx="0">
                          <a:schemeClr val="dk1"/>
                        </a:effectRef>
                        <a:fontRef idx="minor">
                          <a:schemeClr val="dk1"/>
                        </a:fontRef>
                      </wps:style>
                      <wps:txbx>
                        <w:txbxContent>
                          <w:p w14:paraId="06AFCF36" w14:textId="6D68282A" w:rsidR="00657236" w:rsidRPr="000E366C" w:rsidRDefault="00657236" w:rsidP="005B2754">
                            <w:pPr>
                              <w:jc w:val="center"/>
                              <w:rPr>
                                <w:rFonts w:ascii="Arial" w:hAnsi="Arial" w:cs="Arial"/>
                                <w:sz w:val="24"/>
                                <w:szCs w:val="24"/>
                                <w:lang w:val="en-US"/>
                              </w:rPr>
                            </w:pPr>
                            <w:r w:rsidRPr="000E366C">
                              <w:rPr>
                                <w:rFonts w:ascii="Arial" w:hAnsi="Arial" w:cs="Arial"/>
                                <w:sz w:val="24"/>
                                <w:szCs w:val="24"/>
                                <w:lang w:val="en-US"/>
                              </w:rPr>
                              <w:t xml:space="preserve">Sales report </w:t>
                            </w:r>
                            <w:r>
                              <w:rPr>
                                <w:rFonts w:ascii="Arial" w:hAnsi="Arial" w:cs="Arial"/>
                                <w:sz w:val="24"/>
                                <w:szCs w:val="24"/>
                                <w:lang w:val="en-US"/>
                              </w:rPr>
                              <w:t>t</w:t>
                            </w:r>
                            <w:r w:rsidRPr="000E366C">
                              <w:rPr>
                                <w:rFonts w:ascii="Arial" w:hAnsi="Arial" w:cs="Arial"/>
                                <w:sz w:val="24"/>
                                <w:szCs w:val="24"/>
                                <w:lang w:val="en-US"/>
                              </w:rPr>
                              <w: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9DEBF8" id="Rectangle: Rounded Corners 454" o:spid="_x0000_s1071" style="position:absolute;margin-left:-74.1pt;margin-top:255.35pt;width:130.6pt;height:45.2pt;z-index:25235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" fillcolor="white [3201]" strokecolor="black [3200]" strokeweight="1pt">
                <v:stroke joinstyle="miter"/>
                <v:textbox>
                  <w:txbxContent>
                    <w:p w14:paraId="06AFCF36" w14:textId="6D68282A" w:rsidR="00657236" w:rsidRPr="000E366C" w:rsidRDefault="00657236" w:rsidP="005B2754">
                      <w:pPr>
                        <w:jc w:val="center"/>
                        <w:rPr>
                          <w:rFonts w:ascii="Arial" w:hAnsi="Arial" w:cs="Arial"/>
                          <w:sz w:val="24"/>
                          <w:szCs w:val="24"/>
                          <w:lang w:val="en-US"/>
                        </w:rPr>
                      </w:pPr>
                      <w:r w:rsidRPr="000E366C">
                        <w:rPr>
                          <w:rFonts w:ascii="Arial" w:hAnsi="Arial" w:cs="Arial"/>
                          <w:sz w:val="24"/>
                          <w:szCs w:val="24"/>
                          <w:lang w:val="en-US"/>
                        </w:rPr>
                        <w:t xml:space="preserve">Sales report </w:t>
                      </w:r>
                      <w:r>
                        <w:rPr>
                          <w:rFonts w:ascii="Arial" w:hAnsi="Arial" w:cs="Arial"/>
                          <w:sz w:val="24"/>
                          <w:szCs w:val="24"/>
                          <w:lang w:val="en-US"/>
                        </w:rPr>
                        <w:t>t</w:t>
                      </w:r>
                      <w:r w:rsidRPr="000E366C">
                        <w:rPr>
                          <w:rFonts w:ascii="Arial" w:hAnsi="Arial" w:cs="Arial"/>
                          <w:sz w:val="24"/>
                          <w:szCs w:val="24"/>
                          <w:lang w:val="en-US"/>
                        </w:rPr>
                        <w:t>able</w:t>
                      </w:r>
                    </w:p>
                  </w:txbxContent>
                </v:textbox>
              </v:roundrect>
            </w:pict>
          </mc:Fallback>
        </mc:AlternateContent>
      </w:r>
      <w:r w:rsidR="005B2754" w:rsidRPr="00EB1051">
        <w:rPr>
          <w:rFonts w:ascii="Arial" w:hAnsi="Arial" w:cs="Arial"/>
          <w:noProof/>
          <w:sz w:val="24"/>
          <w:szCs w:val="24"/>
          <w:lang w:eastAsia="en-PH"/>
        </w:rPr>
        <w:drawing>
          <wp:inline distT="0" distB="0" distL="0" distR="0" wp14:anchorId="44BA5774" wp14:editId="7EFEDA40">
            <wp:extent cx="6056667" cy="3178810"/>
            <wp:effectExtent l="0" t="0" r="1270" b="254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managecar.png"/>
                    <pic:cNvPicPr/>
                  </pic:nvPicPr>
                  <pic:blipFill>
                    <a:blip r:embed="rId21">
                      <a:extLst>
                        <a:ext uri="{28A0092B-C50C-407E-A947-70E740481C1C}">
                          <a14:useLocalDpi xmlns:a14="http://schemas.microsoft.com/office/drawing/2010/main" val="0"/>
                        </a:ext>
                      </a:extLst>
                    </a:blip>
                    <a:stretch>
                      <a:fillRect/>
                    </a:stretch>
                  </pic:blipFill>
                  <pic:spPr>
                    <a:xfrm>
                      <a:off x="0" y="0"/>
                      <a:ext cx="6056667" cy="3178810"/>
                    </a:xfrm>
                    <a:prstGeom prst="rect">
                      <a:avLst/>
                    </a:prstGeom>
                  </pic:spPr>
                </pic:pic>
              </a:graphicData>
            </a:graphic>
          </wp:inline>
        </w:drawing>
      </w:r>
    </w:p>
    <w:p w14:paraId="5AFF6321" w14:textId="77777777" w:rsidR="0004577A" w:rsidRDefault="005B2754" w:rsidP="002B5E7B">
      <w:pPr>
        <w:spacing w:line="480" w:lineRule="auto"/>
        <w:rPr>
          <w:rFonts w:ascii="Arial" w:hAnsi="Arial" w:cs="Arial"/>
          <w:sz w:val="24"/>
          <w:szCs w:val="24"/>
        </w:rPr>
      </w:pPr>
      <w:r w:rsidRPr="00EB1051">
        <w:rPr>
          <w:rFonts w:ascii="Arial" w:hAnsi="Arial" w:cs="Arial"/>
          <w:noProof/>
          <w:sz w:val="24"/>
          <w:szCs w:val="24"/>
        </w:rPr>
        <mc:AlternateContent>
          <mc:Choice Requires="wps">
            <w:drawing>
              <wp:anchor distT="0" distB="0" distL="114300" distR="114300" simplePos="0" relativeHeight="252360704" behindDoc="0" locked="0" layoutInCell="1" allowOverlap="1" wp14:anchorId="51EF419E" wp14:editId="62B5279C">
                <wp:simplePos x="0" y="0"/>
                <wp:positionH relativeFrom="column">
                  <wp:posOffset>3992526</wp:posOffset>
                </wp:positionH>
                <wp:positionV relativeFrom="paragraph">
                  <wp:posOffset>41453</wp:posOffset>
                </wp:positionV>
                <wp:extent cx="1105786" cy="723014"/>
                <wp:effectExtent l="0" t="0" r="18415" b="20320"/>
                <wp:wrapNone/>
                <wp:docPr id="456" name="Rectangle: Rounded Corners 456"/>
                <wp:cNvGraphicFramePr/>
                <a:graphic xmlns:a="http://schemas.openxmlformats.org/drawingml/2006/main">
                  <a:graphicData uri="http://schemas.microsoft.com/office/word/2010/wordprocessingShape">
                    <wps:wsp>
                      <wps:cNvSpPr/>
                      <wps:spPr>
                        <a:xfrm>
                          <a:off x="0" y="0"/>
                          <a:ext cx="1105786" cy="723014"/>
                        </a:xfrm>
                        <a:prstGeom prst="roundRect">
                          <a:avLst/>
                        </a:prstGeom>
                      </wps:spPr>
                      <wps:style>
                        <a:lnRef idx="2">
                          <a:schemeClr val="dk1"/>
                        </a:lnRef>
                        <a:fillRef idx="1">
                          <a:schemeClr val="lt1"/>
                        </a:fillRef>
                        <a:effectRef idx="0">
                          <a:schemeClr val="dk1"/>
                        </a:effectRef>
                        <a:fontRef idx="minor">
                          <a:schemeClr val="dk1"/>
                        </a:fontRef>
                      </wps:style>
                      <wps:txbx>
                        <w:txbxContent>
                          <w:p w14:paraId="0204AE45" w14:textId="77777777" w:rsidR="00657236" w:rsidRPr="00660607" w:rsidRDefault="00657236" w:rsidP="005B2754">
                            <w:pPr>
                              <w:rPr>
                                <w:rFonts w:ascii="Arial" w:hAnsi="Arial" w:cs="Arial"/>
                                <w:sz w:val="24"/>
                                <w:szCs w:val="24"/>
                                <w:lang w:val="en-US"/>
                              </w:rPr>
                            </w:pPr>
                            <w:r w:rsidRPr="00660607">
                              <w:rPr>
                                <w:rFonts w:ascii="Arial" w:hAnsi="Arial" w:cs="Arial"/>
                                <w:sz w:val="24"/>
                                <w:szCs w:val="24"/>
                                <w:lang w:val="en-US"/>
                              </w:rPr>
                              <w:t>Print button will print the sales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F419E" id="Rectangle: Rounded Corners 456" o:spid="_x0000_s1072" style="position:absolute;margin-left:314.35pt;margin-top:3.25pt;width:87.05pt;height:56.9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" fillcolor="white [3201]" strokecolor="black [3200]" strokeweight="1pt">
                <v:stroke joinstyle="miter"/>
                <v:textbox>
                  <w:txbxContent>
                    <w:p w14:paraId="0204AE45" w14:textId="77777777" w:rsidR="00657236" w:rsidRPr="00660607" w:rsidRDefault="00657236" w:rsidP="005B2754">
                      <w:pPr>
                        <w:rPr>
                          <w:rFonts w:ascii="Arial" w:hAnsi="Arial" w:cs="Arial"/>
                          <w:sz w:val="24"/>
                          <w:szCs w:val="24"/>
                          <w:lang w:val="en-US"/>
                        </w:rPr>
                      </w:pPr>
                      <w:r w:rsidRPr="00660607">
                        <w:rPr>
                          <w:rFonts w:ascii="Arial" w:hAnsi="Arial" w:cs="Arial"/>
                          <w:sz w:val="24"/>
                          <w:szCs w:val="24"/>
                          <w:lang w:val="en-US"/>
                        </w:rPr>
                        <w:t>Print button will print the sales report</w:t>
                      </w:r>
                    </w:p>
                  </w:txbxContent>
                </v:textbox>
              </v:roundrect>
            </w:pict>
          </mc:Fallback>
        </mc:AlternateContent>
      </w:r>
    </w:p>
    <w:p w14:paraId="712A47A2" w14:textId="77777777" w:rsidR="0004577A" w:rsidRDefault="0004577A" w:rsidP="002B5E7B">
      <w:pPr>
        <w:spacing w:line="480" w:lineRule="auto"/>
        <w:rPr>
          <w:rFonts w:ascii="Arial" w:hAnsi="Arial" w:cs="Arial"/>
          <w:sz w:val="24"/>
          <w:szCs w:val="24"/>
        </w:rPr>
      </w:pPr>
    </w:p>
    <w:p w14:paraId="06B29803" w14:textId="77777777" w:rsidR="0004577A" w:rsidRDefault="0004577A" w:rsidP="002B5E7B">
      <w:pPr>
        <w:spacing w:line="480" w:lineRule="auto"/>
        <w:rPr>
          <w:rFonts w:ascii="Arial" w:hAnsi="Arial" w:cs="Arial"/>
          <w:sz w:val="24"/>
          <w:szCs w:val="24"/>
        </w:rPr>
      </w:pPr>
    </w:p>
    <w:p w14:paraId="693D987B" w14:textId="77777777" w:rsidR="0004577A" w:rsidRDefault="0004577A" w:rsidP="002B5E7B">
      <w:pPr>
        <w:spacing w:line="480" w:lineRule="auto"/>
        <w:rPr>
          <w:rFonts w:ascii="Arial" w:hAnsi="Arial" w:cs="Arial"/>
          <w:sz w:val="24"/>
          <w:szCs w:val="24"/>
        </w:rPr>
      </w:pPr>
    </w:p>
    <w:p w14:paraId="1FA804FD" w14:textId="77777777" w:rsidR="0004577A" w:rsidRDefault="0004577A" w:rsidP="002B5E7B">
      <w:pPr>
        <w:spacing w:line="480" w:lineRule="auto"/>
        <w:rPr>
          <w:rFonts w:ascii="Arial" w:hAnsi="Arial" w:cs="Arial"/>
          <w:sz w:val="24"/>
          <w:szCs w:val="24"/>
        </w:rPr>
      </w:pPr>
    </w:p>
    <w:p w14:paraId="633E4287" w14:textId="77777777" w:rsidR="0004577A" w:rsidRDefault="0004577A" w:rsidP="002B5E7B">
      <w:pPr>
        <w:spacing w:line="480" w:lineRule="auto"/>
        <w:rPr>
          <w:rFonts w:ascii="Arial" w:hAnsi="Arial" w:cs="Arial"/>
          <w:sz w:val="24"/>
          <w:szCs w:val="24"/>
        </w:rPr>
      </w:pPr>
    </w:p>
    <w:p w14:paraId="053BC6ED" w14:textId="77777777" w:rsidR="0004577A" w:rsidRDefault="0004577A" w:rsidP="002B5E7B">
      <w:pPr>
        <w:spacing w:line="480" w:lineRule="auto"/>
        <w:rPr>
          <w:rFonts w:ascii="Arial" w:hAnsi="Arial" w:cs="Arial"/>
          <w:sz w:val="24"/>
          <w:szCs w:val="24"/>
        </w:rPr>
      </w:pPr>
    </w:p>
    <w:p w14:paraId="6F4D62B5" w14:textId="12A15847" w:rsidR="005431DC" w:rsidRDefault="00F77D46" w:rsidP="002B5E7B">
      <w:pPr>
        <w:spacing w:line="480" w:lineRule="auto"/>
        <w:rPr>
          <w:rFonts w:ascii="Arial" w:hAnsi="Arial" w:cs="Arial"/>
          <w:b/>
          <w:sz w:val="24"/>
          <w:szCs w:val="24"/>
        </w:rPr>
      </w:pPr>
      <w:r w:rsidRPr="00EB1051">
        <w:rPr>
          <w:rFonts w:ascii="Arial" w:hAnsi="Arial" w:cs="Arial"/>
          <w:b/>
          <w:sz w:val="24"/>
          <w:szCs w:val="24"/>
        </w:rPr>
        <w:t xml:space="preserve">   </w:t>
      </w:r>
    </w:p>
    <w:p w14:paraId="52C45F74" w14:textId="77777777" w:rsidR="00D53206" w:rsidRPr="00EB1051" w:rsidRDefault="00D53206" w:rsidP="002B5E7B">
      <w:pPr>
        <w:spacing w:line="480" w:lineRule="auto"/>
        <w:rPr>
          <w:rFonts w:ascii="Arial" w:hAnsi="Arial" w:cs="Arial"/>
          <w:b/>
          <w:sz w:val="24"/>
          <w:szCs w:val="24"/>
        </w:rPr>
      </w:pPr>
    </w:p>
    <w:p w14:paraId="71F348EC" w14:textId="7A6769C8" w:rsidR="00DB31F0" w:rsidRPr="00EB1051" w:rsidRDefault="009A498E" w:rsidP="002B5E7B">
      <w:pPr>
        <w:spacing w:line="480" w:lineRule="auto"/>
        <w:rPr>
          <w:rFonts w:ascii="Arial" w:hAnsi="Arial" w:cs="Arial"/>
          <w:b/>
          <w:sz w:val="24"/>
          <w:szCs w:val="24"/>
        </w:rPr>
      </w:pPr>
      <w:r w:rsidRPr="00EB1051">
        <w:rPr>
          <w:rFonts w:ascii="Arial" w:hAnsi="Arial" w:cs="Arial"/>
          <w:b/>
          <w:sz w:val="24"/>
          <w:szCs w:val="24"/>
        </w:rPr>
        <w:lastRenderedPageBreak/>
        <w:t>Cashier Sales Report</w:t>
      </w:r>
      <w:r w:rsidR="000673E5">
        <w:rPr>
          <w:rFonts w:ascii="Arial" w:hAnsi="Arial" w:cs="Arial"/>
          <w:b/>
          <w:sz w:val="24"/>
          <w:szCs w:val="24"/>
        </w:rPr>
        <w:t>s</w:t>
      </w:r>
    </w:p>
    <w:p w14:paraId="1E04269F" w14:textId="1D9E6F96" w:rsidR="00AB0E25" w:rsidRPr="00EB1051" w:rsidRDefault="00D53206" w:rsidP="00B42D7A">
      <w:pPr>
        <w:spacing w:line="480" w:lineRule="auto"/>
        <w:rPr>
          <w:rFonts w:ascii="Arial" w:hAnsi="Arial" w:cs="Arial"/>
          <w:b/>
          <w:sz w:val="24"/>
          <w:szCs w:val="24"/>
        </w:rPr>
      </w:pPr>
      <w:r w:rsidRPr="00EB1051">
        <w:rPr>
          <w:rFonts w:ascii="Arial" w:hAnsi="Arial" w:cs="Arial"/>
          <w:b/>
          <w:noProof/>
          <w:sz w:val="24"/>
          <w:szCs w:val="24"/>
        </w:rPr>
        <mc:AlternateContent>
          <mc:Choice Requires="wps">
            <w:drawing>
              <wp:anchor distT="0" distB="0" distL="114300" distR="114300" simplePos="0" relativeHeight="252391424" behindDoc="0" locked="0" layoutInCell="1" allowOverlap="1" wp14:anchorId="4A74C8B9" wp14:editId="204700C2">
                <wp:simplePos x="0" y="0"/>
                <wp:positionH relativeFrom="column">
                  <wp:posOffset>-496018</wp:posOffset>
                </wp:positionH>
                <wp:positionV relativeFrom="paragraph">
                  <wp:posOffset>1887578</wp:posOffset>
                </wp:positionV>
                <wp:extent cx="629728" cy="684195"/>
                <wp:effectExtent l="0" t="38100" r="56515" b="20955"/>
                <wp:wrapNone/>
                <wp:docPr id="482" name="Straight Arrow Connector 482"/>
                <wp:cNvGraphicFramePr/>
                <a:graphic xmlns:a="http://schemas.openxmlformats.org/drawingml/2006/main">
                  <a:graphicData uri="http://schemas.microsoft.com/office/word/2010/wordprocessingShape">
                    <wps:wsp>
                      <wps:cNvCnPr/>
                      <wps:spPr>
                        <a:xfrm flipV="1">
                          <a:off x="0" y="0"/>
                          <a:ext cx="629728" cy="684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7C76D" id="Straight Arrow Connector 482" o:spid="_x0000_s1026" type="#_x0000_t32" style="position:absolute;margin-left:-39.05pt;margin-top:148.65pt;width:49.6pt;height:53.85pt;flip:y;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" strokecolor="black [3200]" strokeweight=".5pt">
                <v:stroke endarrow="block" joinstyle="miter"/>
              </v:shape>
            </w:pict>
          </mc:Fallback>
        </mc:AlternateContent>
      </w:r>
      <w:r w:rsidR="009A498E" w:rsidRPr="00EB1051">
        <w:rPr>
          <w:rFonts w:ascii="Arial" w:hAnsi="Arial" w:cs="Arial"/>
          <w:b/>
          <w:noProof/>
          <w:sz w:val="24"/>
          <w:szCs w:val="24"/>
        </w:rPr>
        <mc:AlternateContent>
          <mc:Choice Requires="wps">
            <w:drawing>
              <wp:anchor distT="0" distB="0" distL="114300" distR="114300" simplePos="0" relativeHeight="252393472" behindDoc="0" locked="0" layoutInCell="1" allowOverlap="1" wp14:anchorId="401C6766" wp14:editId="39B4B3DB">
                <wp:simplePos x="0" y="0"/>
                <wp:positionH relativeFrom="column">
                  <wp:posOffset>4300870</wp:posOffset>
                </wp:positionH>
                <wp:positionV relativeFrom="paragraph">
                  <wp:posOffset>2184488</wp:posOffset>
                </wp:positionV>
                <wp:extent cx="170121" cy="1213958"/>
                <wp:effectExtent l="0" t="38100" r="59055" b="24765"/>
                <wp:wrapNone/>
                <wp:docPr id="64" name="Straight Arrow Connector 64"/>
                <wp:cNvGraphicFramePr/>
                <a:graphic xmlns:a="http://schemas.openxmlformats.org/drawingml/2006/main">
                  <a:graphicData uri="http://schemas.microsoft.com/office/word/2010/wordprocessingShape">
                    <wps:wsp>
                      <wps:cNvCnPr/>
                      <wps:spPr>
                        <a:xfrm flipV="1">
                          <a:off x="0" y="0"/>
                          <a:ext cx="170121" cy="12139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B1F2A" id="Straight Arrow Connector 64" o:spid="_x0000_s1026" type="#_x0000_t32" style="position:absolute;margin-left:338.65pt;margin-top:172pt;width:13.4pt;height:95.6pt;flip:y;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" strokecolor="black [3200]" strokeweight=".5pt">
                <v:stroke endarrow="block" joinstyle="miter"/>
              </v:shape>
            </w:pict>
          </mc:Fallback>
        </mc:AlternateContent>
      </w:r>
      <w:r w:rsidR="009A498E" w:rsidRPr="00EB1051">
        <w:rPr>
          <w:rFonts w:ascii="Arial" w:hAnsi="Arial" w:cs="Arial"/>
          <w:b/>
          <w:noProof/>
          <w:sz w:val="24"/>
          <w:szCs w:val="24"/>
        </w:rPr>
        <mc:AlternateContent>
          <mc:Choice Requires="wps">
            <w:drawing>
              <wp:anchor distT="0" distB="0" distL="114300" distR="114300" simplePos="0" relativeHeight="252389376" behindDoc="0" locked="0" layoutInCell="1" allowOverlap="1" wp14:anchorId="647B4715" wp14:editId="5B24F5AF">
                <wp:simplePos x="0" y="0"/>
                <wp:positionH relativeFrom="column">
                  <wp:posOffset>-249865</wp:posOffset>
                </wp:positionH>
                <wp:positionV relativeFrom="paragraph">
                  <wp:posOffset>376953</wp:posOffset>
                </wp:positionV>
                <wp:extent cx="584613" cy="170121"/>
                <wp:effectExtent l="0" t="38100" r="63500" b="20955"/>
                <wp:wrapNone/>
                <wp:docPr id="479" name="Straight Arrow Connector 479"/>
                <wp:cNvGraphicFramePr/>
                <a:graphic xmlns:a="http://schemas.openxmlformats.org/drawingml/2006/main">
                  <a:graphicData uri="http://schemas.microsoft.com/office/word/2010/wordprocessingShape">
                    <wps:wsp>
                      <wps:cNvCnPr/>
                      <wps:spPr>
                        <a:xfrm flipV="1">
                          <a:off x="0" y="0"/>
                          <a:ext cx="584613" cy="170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84814" id="Straight Arrow Connector 479" o:spid="_x0000_s1026" type="#_x0000_t32" style="position:absolute;margin-left:-19.65pt;margin-top:29.7pt;width:46.05pt;height:13.4pt;flip:y;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" strokecolor="black [3200]" strokeweight=".5pt">
                <v:stroke endarrow="block" joinstyle="miter"/>
              </v:shape>
            </w:pict>
          </mc:Fallback>
        </mc:AlternateContent>
      </w:r>
      <w:r w:rsidR="000B1F60" w:rsidRPr="00EB1051">
        <w:rPr>
          <w:rFonts w:ascii="Arial" w:hAnsi="Arial" w:cs="Arial"/>
          <w:b/>
          <w:noProof/>
          <w:sz w:val="24"/>
          <w:szCs w:val="24"/>
        </w:rPr>
        <mc:AlternateContent>
          <mc:Choice Requires="wps">
            <w:drawing>
              <wp:anchor distT="0" distB="0" distL="114300" distR="114300" simplePos="0" relativeHeight="252390400" behindDoc="0" locked="0" layoutInCell="1" allowOverlap="1" wp14:anchorId="5C131332" wp14:editId="62D44B70">
                <wp:simplePos x="0" y="0"/>
                <wp:positionH relativeFrom="column">
                  <wp:posOffset>-997585</wp:posOffset>
                </wp:positionH>
                <wp:positionV relativeFrom="paragraph">
                  <wp:posOffset>542925</wp:posOffset>
                </wp:positionV>
                <wp:extent cx="1063256" cy="425568"/>
                <wp:effectExtent l="0" t="0" r="22860" b="12700"/>
                <wp:wrapNone/>
                <wp:docPr id="480" name="Rectangle: Rounded Corners 480"/>
                <wp:cNvGraphicFramePr/>
                <a:graphic xmlns:a="http://schemas.openxmlformats.org/drawingml/2006/main">
                  <a:graphicData uri="http://schemas.microsoft.com/office/word/2010/wordprocessingShape">
                    <wps:wsp>
                      <wps:cNvSpPr/>
                      <wps:spPr>
                        <a:xfrm>
                          <a:off x="0" y="0"/>
                          <a:ext cx="1063256" cy="425568"/>
                        </a:xfrm>
                        <a:prstGeom prst="roundRect">
                          <a:avLst/>
                        </a:prstGeom>
                      </wps:spPr>
                      <wps:style>
                        <a:lnRef idx="2">
                          <a:schemeClr val="dk1"/>
                        </a:lnRef>
                        <a:fillRef idx="1">
                          <a:schemeClr val="lt1"/>
                        </a:fillRef>
                        <a:effectRef idx="0">
                          <a:schemeClr val="dk1"/>
                        </a:effectRef>
                        <a:fontRef idx="minor">
                          <a:schemeClr val="dk1"/>
                        </a:fontRef>
                      </wps:style>
                      <wps:txbx>
                        <w:txbxContent>
                          <w:p w14:paraId="5C01C6AF" w14:textId="77777777" w:rsidR="00657236" w:rsidRPr="00511408" w:rsidRDefault="00657236" w:rsidP="000112FD">
                            <w:pPr>
                              <w:jc w:val="center"/>
                              <w:rPr>
                                <w:rFonts w:ascii="Arial" w:hAnsi="Arial" w:cs="Arial"/>
                                <w:sz w:val="24"/>
                                <w:szCs w:val="24"/>
                                <w:lang w:val="en-US"/>
                              </w:rPr>
                            </w:pPr>
                            <w:r w:rsidRPr="00511408">
                              <w:rPr>
                                <w:rFonts w:ascii="Arial" w:hAnsi="Arial" w:cs="Arial"/>
                                <w:sz w:val="24"/>
                                <w:szCs w:val="24"/>
                                <w:lang w:val="en-US"/>
                              </w:rPr>
                              <w:t>Back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131332" id="Rectangle: Rounded Corners 480" o:spid="_x0000_s1073" style="position:absolute;margin-left:-78.55pt;margin-top:42.75pt;width:83.7pt;height:33.5pt;z-index:25239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" fillcolor="white [3201]" strokecolor="black [3200]" strokeweight="1pt">
                <v:stroke joinstyle="miter"/>
                <v:textbox>
                  <w:txbxContent>
                    <w:p w14:paraId="5C01C6AF" w14:textId="77777777" w:rsidR="00657236" w:rsidRPr="00511408" w:rsidRDefault="00657236" w:rsidP="000112FD">
                      <w:pPr>
                        <w:jc w:val="center"/>
                        <w:rPr>
                          <w:rFonts w:ascii="Arial" w:hAnsi="Arial" w:cs="Arial"/>
                          <w:sz w:val="24"/>
                          <w:szCs w:val="24"/>
                          <w:lang w:val="en-US"/>
                        </w:rPr>
                      </w:pPr>
                      <w:r w:rsidRPr="00511408">
                        <w:rPr>
                          <w:rFonts w:ascii="Arial" w:hAnsi="Arial" w:cs="Arial"/>
                          <w:sz w:val="24"/>
                          <w:szCs w:val="24"/>
                          <w:lang w:val="en-US"/>
                        </w:rPr>
                        <w:t>Back Button</w:t>
                      </w:r>
                    </w:p>
                  </w:txbxContent>
                </v:textbox>
              </v:roundrect>
            </w:pict>
          </mc:Fallback>
        </mc:AlternateContent>
      </w:r>
      <w:r w:rsidR="00033428" w:rsidRPr="00EB1051">
        <w:rPr>
          <w:rFonts w:ascii="Arial" w:hAnsi="Arial" w:cs="Arial"/>
          <w:b/>
          <w:noProof/>
          <w:sz w:val="24"/>
          <w:szCs w:val="24"/>
        </w:rPr>
        <mc:AlternateContent>
          <mc:Choice Requires="wps">
            <w:drawing>
              <wp:anchor distT="0" distB="0" distL="114300" distR="114300" simplePos="0" relativeHeight="252392448" behindDoc="0" locked="0" layoutInCell="1" allowOverlap="1" wp14:anchorId="055F0592" wp14:editId="29656B83">
                <wp:simplePos x="0" y="0"/>
                <wp:positionH relativeFrom="column">
                  <wp:posOffset>-1019175</wp:posOffset>
                </wp:positionH>
                <wp:positionV relativeFrom="paragraph">
                  <wp:posOffset>2581910</wp:posOffset>
                </wp:positionV>
                <wp:extent cx="1307465" cy="561975"/>
                <wp:effectExtent l="0" t="0" r="26035" b="28575"/>
                <wp:wrapNone/>
                <wp:docPr id="486" name="Rectangle: Rounded Corners 486"/>
                <wp:cNvGraphicFramePr/>
                <a:graphic xmlns:a="http://schemas.openxmlformats.org/drawingml/2006/main">
                  <a:graphicData uri="http://schemas.microsoft.com/office/word/2010/wordprocessingShape">
                    <wps:wsp>
                      <wps:cNvSpPr/>
                      <wps:spPr>
                        <a:xfrm>
                          <a:off x="0" y="0"/>
                          <a:ext cx="1307465" cy="561975"/>
                        </a:xfrm>
                        <a:prstGeom prst="roundRect">
                          <a:avLst/>
                        </a:prstGeom>
                      </wps:spPr>
                      <wps:style>
                        <a:lnRef idx="2">
                          <a:schemeClr val="dk1"/>
                        </a:lnRef>
                        <a:fillRef idx="1">
                          <a:schemeClr val="lt1"/>
                        </a:fillRef>
                        <a:effectRef idx="0">
                          <a:schemeClr val="dk1"/>
                        </a:effectRef>
                        <a:fontRef idx="minor">
                          <a:schemeClr val="dk1"/>
                        </a:fontRef>
                      </wps:style>
                      <wps:txbx>
                        <w:txbxContent>
                          <w:p w14:paraId="0B9092BC" w14:textId="77777777" w:rsidR="00657236" w:rsidRPr="00033428" w:rsidRDefault="00657236" w:rsidP="000112FD">
                            <w:pPr>
                              <w:jc w:val="center"/>
                              <w:rPr>
                                <w:rFonts w:ascii="Arial" w:hAnsi="Arial" w:cs="Arial"/>
                                <w:sz w:val="24"/>
                                <w:szCs w:val="24"/>
                                <w:lang w:val="en-US"/>
                              </w:rPr>
                            </w:pPr>
                            <w:r w:rsidRPr="00033428">
                              <w:rPr>
                                <w:rFonts w:ascii="Arial" w:hAnsi="Arial" w:cs="Arial"/>
                                <w:sz w:val="24"/>
                                <w:szCs w:val="24"/>
                                <w:lang w:val="en-US"/>
                              </w:rPr>
                              <w:t>All products sold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5F0592" id="Rectangle: Rounded Corners 486" o:spid="_x0000_s1074" style="position:absolute;margin-left:-80.25pt;margin-top:203.3pt;width:102.95pt;height:44.2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" fillcolor="white [3201]" strokecolor="black [3200]" strokeweight="1pt">
                <v:stroke joinstyle="miter"/>
                <v:textbox>
                  <w:txbxContent>
                    <w:p w14:paraId="0B9092BC" w14:textId="77777777" w:rsidR="00657236" w:rsidRPr="00033428" w:rsidRDefault="00657236" w:rsidP="000112FD">
                      <w:pPr>
                        <w:jc w:val="center"/>
                        <w:rPr>
                          <w:rFonts w:ascii="Arial" w:hAnsi="Arial" w:cs="Arial"/>
                          <w:sz w:val="24"/>
                          <w:szCs w:val="24"/>
                          <w:lang w:val="en-US"/>
                        </w:rPr>
                      </w:pPr>
                      <w:r w:rsidRPr="00033428">
                        <w:rPr>
                          <w:rFonts w:ascii="Arial" w:hAnsi="Arial" w:cs="Arial"/>
                          <w:sz w:val="24"/>
                          <w:szCs w:val="24"/>
                          <w:lang w:val="en-US"/>
                        </w:rPr>
                        <w:t>All products sold</w:t>
                      </w:r>
                    </w:p>
                  </w:txbxContent>
                </v:textbox>
              </v:roundrect>
            </w:pict>
          </mc:Fallback>
        </mc:AlternateContent>
      </w:r>
      <w:r w:rsidR="000112FD" w:rsidRPr="00EB1051">
        <w:rPr>
          <w:rFonts w:ascii="Arial" w:hAnsi="Arial" w:cs="Arial"/>
          <w:b/>
          <w:noProof/>
          <w:sz w:val="24"/>
          <w:szCs w:val="24"/>
        </w:rPr>
        <mc:AlternateContent>
          <mc:Choice Requires="wps">
            <w:drawing>
              <wp:anchor distT="0" distB="0" distL="114300" distR="114300" simplePos="0" relativeHeight="252394496" behindDoc="0" locked="0" layoutInCell="1" allowOverlap="1" wp14:anchorId="32DA4048" wp14:editId="3837ADA7">
                <wp:simplePos x="0" y="0"/>
                <wp:positionH relativeFrom="column">
                  <wp:posOffset>3567023</wp:posOffset>
                </wp:positionH>
                <wp:positionV relativeFrom="paragraph">
                  <wp:posOffset>3362696</wp:posOffset>
                </wp:positionV>
                <wp:extent cx="1765005" cy="526212"/>
                <wp:effectExtent l="0" t="0" r="26035" b="26670"/>
                <wp:wrapNone/>
                <wp:docPr id="66" name="Rectangle: Rounded Corners 66"/>
                <wp:cNvGraphicFramePr/>
                <a:graphic xmlns:a="http://schemas.openxmlformats.org/drawingml/2006/main">
                  <a:graphicData uri="http://schemas.microsoft.com/office/word/2010/wordprocessingShape">
                    <wps:wsp>
                      <wps:cNvSpPr/>
                      <wps:spPr>
                        <a:xfrm>
                          <a:off x="0" y="0"/>
                          <a:ext cx="1765005" cy="526212"/>
                        </a:xfrm>
                        <a:prstGeom prst="roundRect">
                          <a:avLst/>
                        </a:prstGeom>
                      </wps:spPr>
                      <wps:style>
                        <a:lnRef idx="2">
                          <a:schemeClr val="dk1"/>
                        </a:lnRef>
                        <a:fillRef idx="1">
                          <a:schemeClr val="lt1"/>
                        </a:fillRef>
                        <a:effectRef idx="0">
                          <a:schemeClr val="dk1"/>
                        </a:effectRef>
                        <a:fontRef idx="minor">
                          <a:schemeClr val="dk1"/>
                        </a:fontRef>
                      </wps:style>
                      <wps:txbx>
                        <w:txbxContent>
                          <w:p w14:paraId="4A02503D" w14:textId="77777777" w:rsidR="00657236" w:rsidRPr="00AF224E" w:rsidRDefault="00657236" w:rsidP="000112FD">
                            <w:pPr>
                              <w:jc w:val="center"/>
                              <w:rPr>
                                <w:rFonts w:ascii="Arial" w:hAnsi="Arial" w:cs="Arial"/>
                                <w:sz w:val="24"/>
                                <w:szCs w:val="24"/>
                                <w:lang w:val="en-US"/>
                              </w:rPr>
                            </w:pPr>
                            <w:r w:rsidRPr="00AF224E">
                              <w:rPr>
                                <w:rFonts w:ascii="Arial" w:hAnsi="Arial" w:cs="Arial"/>
                                <w:sz w:val="24"/>
                                <w:szCs w:val="24"/>
                                <w:lang w:val="en-US"/>
                              </w:rPr>
                              <w:t>Button to print sales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DA4048" id="Rectangle: Rounded Corners 66" o:spid="_x0000_s1075" style="position:absolute;margin-left:280.85pt;margin-top:264.8pt;width:139pt;height:41.45pt;z-index:25239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" fillcolor="white [3201]" strokecolor="black [3200]" strokeweight="1pt">
                <v:stroke joinstyle="miter"/>
                <v:textbox>
                  <w:txbxContent>
                    <w:p w14:paraId="4A02503D" w14:textId="77777777" w:rsidR="00657236" w:rsidRPr="00AF224E" w:rsidRDefault="00657236" w:rsidP="000112FD">
                      <w:pPr>
                        <w:jc w:val="center"/>
                        <w:rPr>
                          <w:rFonts w:ascii="Arial" w:hAnsi="Arial" w:cs="Arial"/>
                          <w:sz w:val="24"/>
                          <w:szCs w:val="24"/>
                          <w:lang w:val="en-US"/>
                        </w:rPr>
                      </w:pPr>
                      <w:r w:rsidRPr="00AF224E">
                        <w:rPr>
                          <w:rFonts w:ascii="Arial" w:hAnsi="Arial" w:cs="Arial"/>
                          <w:sz w:val="24"/>
                          <w:szCs w:val="24"/>
                          <w:lang w:val="en-US"/>
                        </w:rPr>
                        <w:t>Button to print sales report</w:t>
                      </w:r>
                    </w:p>
                  </w:txbxContent>
                </v:textbox>
              </v:roundrect>
            </w:pict>
          </mc:Fallback>
        </mc:AlternateContent>
      </w:r>
      <w:r w:rsidR="003805CF" w:rsidRPr="00EB1051">
        <w:rPr>
          <w:rFonts w:ascii="Arial" w:hAnsi="Arial" w:cs="Arial"/>
          <w:b/>
          <w:noProof/>
          <w:sz w:val="24"/>
          <w:szCs w:val="24"/>
        </w:rPr>
        <w:drawing>
          <wp:inline distT="0" distB="0" distL="0" distR="0" wp14:anchorId="31432C2A" wp14:editId="79020A77">
            <wp:extent cx="6057900" cy="3179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LDREPORT.png"/>
                    <pic:cNvPicPr/>
                  </pic:nvPicPr>
                  <pic:blipFill>
                    <a:blip r:embed="rId21">
                      <a:extLst>
                        <a:ext uri="{28A0092B-C50C-407E-A947-70E740481C1C}">
                          <a14:useLocalDpi xmlns:a14="http://schemas.microsoft.com/office/drawing/2010/main" val="0"/>
                        </a:ext>
                      </a:extLst>
                    </a:blip>
                    <a:stretch>
                      <a:fillRect/>
                    </a:stretch>
                  </pic:blipFill>
                  <pic:spPr>
                    <a:xfrm>
                      <a:off x="0" y="0"/>
                      <a:ext cx="6057900" cy="3179445"/>
                    </a:xfrm>
                    <a:prstGeom prst="rect">
                      <a:avLst/>
                    </a:prstGeom>
                  </pic:spPr>
                </pic:pic>
              </a:graphicData>
            </a:graphic>
          </wp:inline>
        </w:drawing>
      </w:r>
    </w:p>
    <w:p w14:paraId="025FFA97" w14:textId="77777777" w:rsidR="002E0A68" w:rsidRDefault="002E0A68" w:rsidP="002B5E7B">
      <w:pPr>
        <w:tabs>
          <w:tab w:val="left" w:pos="720"/>
        </w:tabs>
        <w:spacing w:line="480" w:lineRule="auto"/>
        <w:jc w:val="both"/>
        <w:rPr>
          <w:rFonts w:ascii="Arial" w:hAnsi="Arial" w:cs="Arial"/>
          <w:b/>
          <w:sz w:val="24"/>
          <w:szCs w:val="24"/>
        </w:rPr>
      </w:pPr>
    </w:p>
    <w:p w14:paraId="735D27AC" w14:textId="77777777" w:rsidR="002E0A68" w:rsidRDefault="002E0A68" w:rsidP="002B5E7B">
      <w:pPr>
        <w:tabs>
          <w:tab w:val="left" w:pos="720"/>
        </w:tabs>
        <w:spacing w:line="480" w:lineRule="auto"/>
        <w:jc w:val="both"/>
        <w:rPr>
          <w:rFonts w:ascii="Arial" w:hAnsi="Arial" w:cs="Arial"/>
          <w:b/>
          <w:sz w:val="24"/>
          <w:szCs w:val="24"/>
        </w:rPr>
      </w:pPr>
    </w:p>
    <w:p w14:paraId="2B8FEA45" w14:textId="77777777" w:rsidR="002E0A68" w:rsidRDefault="002E0A68" w:rsidP="002B5E7B">
      <w:pPr>
        <w:tabs>
          <w:tab w:val="left" w:pos="720"/>
        </w:tabs>
        <w:spacing w:line="480" w:lineRule="auto"/>
        <w:jc w:val="both"/>
        <w:rPr>
          <w:rFonts w:ascii="Arial" w:hAnsi="Arial" w:cs="Arial"/>
          <w:b/>
          <w:sz w:val="24"/>
          <w:szCs w:val="24"/>
        </w:rPr>
      </w:pPr>
    </w:p>
    <w:p w14:paraId="6CFB65C5" w14:textId="77777777" w:rsidR="002E0A68" w:rsidRDefault="002E0A68" w:rsidP="002B5E7B">
      <w:pPr>
        <w:tabs>
          <w:tab w:val="left" w:pos="720"/>
        </w:tabs>
        <w:spacing w:line="480" w:lineRule="auto"/>
        <w:jc w:val="both"/>
        <w:rPr>
          <w:rFonts w:ascii="Arial" w:hAnsi="Arial" w:cs="Arial"/>
          <w:b/>
          <w:sz w:val="24"/>
          <w:szCs w:val="24"/>
        </w:rPr>
      </w:pPr>
    </w:p>
    <w:p w14:paraId="09486DBF" w14:textId="77777777" w:rsidR="007A00E3" w:rsidRDefault="007A00E3" w:rsidP="002B5E7B">
      <w:pPr>
        <w:tabs>
          <w:tab w:val="left" w:pos="720"/>
        </w:tabs>
        <w:spacing w:line="480" w:lineRule="auto"/>
        <w:jc w:val="both"/>
        <w:rPr>
          <w:rFonts w:ascii="Arial" w:hAnsi="Arial" w:cs="Arial"/>
          <w:b/>
          <w:sz w:val="24"/>
          <w:szCs w:val="24"/>
        </w:rPr>
      </w:pPr>
    </w:p>
    <w:p w14:paraId="3AA6F54E" w14:textId="77777777" w:rsidR="007A00E3" w:rsidRDefault="007A00E3" w:rsidP="002B5E7B">
      <w:pPr>
        <w:tabs>
          <w:tab w:val="left" w:pos="720"/>
        </w:tabs>
        <w:spacing w:line="480" w:lineRule="auto"/>
        <w:jc w:val="both"/>
        <w:rPr>
          <w:rFonts w:ascii="Arial" w:hAnsi="Arial" w:cs="Arial"/>
          <w:b/>
          <w:sz w:val="24"/>
          <w:szCs w:val="24"/>
        </w:rPr>
      </w:pPr>
    </w:p>
    <w:p w14:paraId="321D7EAA" w14:textId="77777777" w:rsidR="007A00E3" w:rsidRDefault="007A00E3" w:rsidP="002B5E7B">
      <w:pPr>
        <w:tabs>
          <w:tab w:val="left" w:pos="720"/>
        </w:tabs>
        <w:spacing w:line="480" w:lineRule="auto"/>
        <w:jc w:val="both"/>
        <w:rPr>
          <w:rFonts w:ascii="Arial" w:hAnsi="Arial" w:cs="Arial"/>
          <w:b/>
          <w:sz w:val="24"/>
          <w:szCs w:val="24"/>
        </w:rPr>
      </w:pPr>
    </w:p>
    <w:p w14:paraId="3091049E" w14:textId="77777777" w:rsidR="007A00E3" w:rsidRDefault="007A00E3" w:rsidP="002B5E7B">
      <w:pPr>
        <w:tabs>
          <w:tab w:val="left" w:pos="720"/>
        </w:tabs>
        <w:spacing w:line="480" w:lineRule="auto"/>
        <w:jc w:val="both"/>
        <w:rPr>
          <w:rFonts w:ascii="Arial" w:hAnsi="Arial" w:cs="Arial"/>
          <w:b/>
          <w:sz w:val="24"/>
          <w:szCs w:val="24"/>
        </w:rPr>
      </w:pPr>
    </w:p>
    <w:p w14:paraId="3FCB344A" w14:textId="77777777" w:rsidR="007A00E3" w:rsidRDefault="007A00E3" w:rsidP="002B5E7B">
      <w:pPr>
        <w:tabs>
          <w:tab w:val="left" w:pos="720"/>
        </w:tabs>
        <w:spacing w:line="480" w:lineRule="auto"/>
        <w:jc w:val="both"/>
        <w:rPr>
          <w:rFonts w:ascii="Arial" w:hAnsi="Arial" w:cs="Arial"/>
          <w:b/>
          <w:sz w:val="24"/>
          <w:szCs w:val="24"/>
        </w:rPr>
      </w:pPr>
    </w:p>
    <w:p w14:paraId="71A1D5D8" w14:textId="77777777" w:rsidR="006909C3" w:rsidRPr="00EB1051" w:rsidRDefault="00337D99" w:rsidP="002B5E7B">
      <w:pPr>
        <w:tabs>
          <w:tab w:val="left" w:pos="720"/>
        </w:tabs>
        <w:spacing w:line="480" w:lineRule="auto"/>
        <w:jc w:val="both"/>
        <w:rPr>
          <w:rFonts w:ascii="Arial" w:hAnsi="Arial" w:cs="Arial"/>
          <w:b/>
          <w:sz w:val="24"/>
          <w:szCs w:val="24"/>
        </w:rPr>
      </w:pPr>
      <w:r w:rsidRPr="00EB1051">
        <w:rPr>
          <w:rFonts w:ascii="Arial" w:hAnsi="Arial" w:cs="Arial"/>
          <w:b/>
          <w:sz w:val="24"/>
          <w:szCs w:val="24"/>
        </w:rPr>
        <w:lastRenderedPageBreak/>
        <w:t>Definition of Terms</w:t>
      </w:r>
    </w:p>
    <w:p w14:paraId="6895ACF0" w14:textId="77777777" w:rsidR="006909C3" w:rsidRPr="00EB1051" w:rsidRDefault="0035480D" w:rsidP="002B5E7B">
      <w:pPr>
        <w:pStyle w:val="ListParagraph"/>
        <w:numPr>
          <w:ilvl w:val="0"/>
          <w:numId w:val="6"/>
        </w:numPr>
        <w:tabs>
          <w:tab w:val="left" w:pos="720"/>
        </w:tabs>
        <w:spacing w:line="480" w:lineRule="auto"/>
        <w:ind w:left="1168" w:hanging="357"/>
        <w:jc w:val="both"/>
        <w:rPr>
          <w:rFonts w:ascii="Arial" w:hAnsi="Arial" w:cs="Arial"/>
          <w:b/>
          <w:sz w:val="24"/>
          <w:szCs w:val="24"/>
        </w:rPr>
      </w:pPr>
      <w:r>
        <w:rPr>
          <w:rFonts w:ascii="Arial" w:hAnsi="Arial" w:cs="Arial"/>
          <w:b/>
          <w:bCs/>
          <w:sz w:val="24"/>
          <w:szCs w:val="24"/>
        </w:rPr>
        <w:t>Paint</w:t>
      </w:r>
      <w:r w:rsidR="007E4130" w:rsidRPr="00EB1051">
        <w:rPr>
          <w:rFonts w:ascii="Arial" w:hAnsi="Arial" w:cs="Arial"/>
          <w:b/>
          <w:bCs/>
          <w:sz w:val="24"/>
          <w:szCs w:val="24"/>
        </w:rPr>
        <w:t xml:space="preserve"> </w:t>
      </w:r>
      <w:r w:rsidR="00337D99" w:rsidRPr="00EB1051">
        <w:rPr>
          <w:rFonts w:ascii="Arial" w:hAnsi="Arial" w:cs="Arial"/>
          <w:sz w:val="24"/>
          <w:szCs w:val="24"/>
        </w:rPr>
        <w:t>–</w:t>
      </w:r>
      <w:r w:rsidR="007E4130" w:rsidRPr="00EB1051">
        <w:rPr>
          <w:rFonts w:ascii="Arial" w:hAnsi="Arial" w:cs="Arial"/>
          <w:sz w:val="24"/>
          <w:szCs w:val="24"/>
        </w:rPr>
        <w:t xml:space="preserve"> </w:t>
      </w:r>
      <w:r w:rsidRPr="0035480D">
        <w:rPr>
          <w:rFonts w:ascii="Arial" w:hAnsi="Arial" w:cs="Arial"/>
          <w:sz w:val="24"/>
          <w:szCs w:val="24"/>
        </w:rPr>
        <w:t xml:space="preserve">a substance composed of solid coloring matter suspended in a liquid medium and applied as a protective or decorative coating to various surfaces, or to canvas or other materials in producing a work of </w:t>
      </w:r>
      <w:proofErr w:type="gramStart"/>
      <w:r w:rsidRPr="0035480D">
        <w:rPr>
          <w:rFonts w:ascii="Arial" w:hAnsi="Arial" w:cs="Arial"/>
          <w:sz w:val="24"/>
          <w:szCs w:val="24"/>
        </w:rPr>
        <w:t>art.</w:t>
      </w:r>
      <w:r w:rsidR="007E4130" w:rsidRPr="00EB1051">
        <w:rPr>
          <w:rFonts w:ascii="Arial" w:hAnsi="Arial" w:cs="Arial"/>
          <w:sz w:val="24"/>
          <w:szCs w:val="24"/>
        </w:rPr>
        <w:t>.</w:t>
      </w:r>
      <w:proofErr w:type="gramEnd"/>
    </w:p>
    <w:p w14:paraId="51185B90" w14:textId="77777777" w:rsidR="006909C3" w:rsidRPr="00EB1051" w:rsidRDefault="007E4130" w:rsidP="002B5E7B">
      <w:pPr>
        <w:pStyle w:val="ListParagraph"/>
        <w:numPr>
          <w:ilvl w:val="0"/>
          <w:numId w:val="6"/>
        </w:numPr>
        <w:tabs>
          <w:tab w:val="left" w:pos="720"/>
        </w:tabs>
        <w:spacing w:line="480" w:lineRule="auto"/>
        <w:ind w:left="1168" w:hanging="357"/>
        <w:jc w:val="both"/>
        <w:rPr>
          <w:rFonts w:ascii="Arial" w:hAnsi="Arial" w:cs="Arial"/>
          <w:b/>
          <w:sz w:val="24"/>
          <w:szCs w:val="24"/>
        </w:rPr>
      </w:pPr>
      <w:r w:rsidRPr="00EB1051">
        <w:rPr>
          <w:rFonts w:ascii="Arial" w:hAnsi="Arial" w:cs="Arial"/>
          <w:b/>
          <w:bCs/>
          <w:sz w:val="24"/>
          <w:szCs w:val="24"/>
        </w:rPr>
        <w:t xml:space="preserve">Transaction </w:t>
      </w:r>
      <w:r w:rsidR="00CA1981" w:rsidRPr="00EB1051">
        <w:rPr>
          <w:rFonts w:ascii="Arial" w:hAnsi="Arial" w:cs="Arial"/>
          <w:sz w:val="24"/>
          <w:szCs w:val="24"/>
        </w:rPr>
        <w:t xml:space="preserve">– </w:t>
      </w:r>
      <w:r w:rsidR="00167D0F">
        <w:rPr>
          <w:rFonts w:ascii="Arial" w:hAnsi="Arial" w:cs="Arial"/>
          <w:color w:val="111111"/>
          <w:spacing w:val="1"/>
          <w:sz w:val="27"/>
          <w:szCs w:val="27"/>
          <w:shd w:val="clear" w:color="auto" w:fill="FFFFFF"/>
        </w:rPr>
        <w:t>A transaction is a completed agreement between a buyer and a seller to exchange goods, services, or financial assets in return for money</w:t>
      </w:r>
      <w:r w:rsidR="00337D99" w:rsidRPr="00EB1051">
        <w:rPr>
          <w:rFonts w:ascii="Arial" w:hAnsi="Arial" w:cs="Arial"/>
          <w:sz w:val="24"/>
          <w:szCs w:val="24"/>
        </w:rPr>
        <w:t>.</w:t>
      </w:r>
    </w:p>
    <w:p w14:paraId="2E7D7E21" w14:textId="77777777" w:rsidR="0035480D" w:rsidRPr="0035480D" w:rsidRDefault="0035480D" w:rsidP="002B5E7B">
      <w:pPr>
        <w:pStyle w:val="ListParagraph"/>
        <w:numPr>
          <w:ilvl w:val="0"/>
          <w:numId w:val="6"/>
        </w:numPr>
        <w:tabs>
          <w:tab w:val="left" w:pos="720"/>
        </w:tabs>
        <w:spacing w:line="480" w:lineRule="auto"/>
        <w:ind w:left="1168" w:hanging="357"/>
        <w:jc w:val="both"/>
        <w:rPr>
          <w:rFonts w:ascii="Arial" w:hAnsi="Arial" w:cs="Arial"/>
          <w:b/>
          <w:sz w:val="24"/>
          <w:szCs w:val="24"/>
        </w:rPr>
      </w:pPr>
      <w:r w:rsidRPr="0035480D">
        <w:rPr>
          <w:rFonts w:ascii="Arial" w:hAnsi="Arial" w:cs="Arial"/>
          <w:b/>
          <w:bCs/>
          <w:sz w:val="24"/>
          <w:szCs w:val="24"/>
        </w:rPr>
        <w:t>Sales</w:t>
      </w:r>
      <w:r w:rsidR="00167D0F">
        <w:rPr>
          <w:rFonts w:ascii="Arial" w:hAnsi="Arial" w:cs="Arial"/>
          <w:bCs/>
          <w:sz w:val="24"/>
          <w:szCs w:val="24"/>
        </w:rPr>
        <w:t xml:space="preserve"> </w:t>
      </w:r>
      <w:r w:rsidR="00337D99" w:rsidRPr="0035480D">
        <w:rPr>
          <w:rFonts w:ascii="Arial" w:hAnsi="Arial" w:cs="Arial"/>
          <w:bCs/>
          <w:sz w:val="24"/>
          <w:szCs w:val="24"/>
        </w:rPr>
        <w:t xml:space="preserve">– </w:t>
      </w:r>
      <w:r>
        <w:rPr>
          <w:rFonts w:ascii="Arial" w:hAnsi="Arial" w:cs="Arial"/>
          <w:color w:val="1A1A1A"/>
          <w:shd w:val="clear" w:color="auto" w:fill="FFFFFF"/>
        </w:rPr>
        <w:t>refers to a company's revenue earned from the sales of products or services</w:t>
      </w:r>
    </w:p>
    <w:p w14:paraId="1F5C7129" w14:textId="77777777" w:rsidR="00167D0F" w:rsidRPr="00167D0F" w:rsidRDefault="00167D0F" w:rsidP="002B5E7B">
      <w:pPr>
        <w:pStyle w:val="ListParagraph"/>
        <w:numPr>
          <w:ilvl w:val="0"/>
          <w:numId w:val="6"/>
        </w:numPr>
        <w:autoSpaceDE w:val="0"/>
        <w:autoSpaceDN w:val="0"/>
        <w:adjustRightInd w:val="0"/>
        <w:spacing w:after="0" w:line="480" w:lineRule="auto"/>
        <w:jc w:val="both"/>
        <w:rPr>
          <w:rFonts w:ascii="Arial" w:hAnsi="Arial" w:cs="Arial"/>
          <w:sz w:val="24"/>
          <w:szCs w:val="24"/>
          <w:lang w:val="en-US"/>
        </w:rPr>
      </w:pPr>
      <w:r w:rsidRPr="00167D0F">
        <w:rPr>
          <w:rFonts w:ascii="Arial" w:hAnsi="Arial" w:cs="Arial"/>
          <w:b/>
          <w:sz w:val="24"/>
          <w:szCs w:val="24"/>
        </w:rPr>
        <w:t>Paint Center Sales and Inventory</w:t>
      </w:r>
      <w:r w:rsidR="00655723" w:rsidRPr="00167D0F">
        <w:rPr>
          <w:rFonts w:ascii="Arial" w:hAnsi="Arial" w:cs="Arial"/>
          <w:b/>
          <w:sz w:val="24"/>
          <w:szCs w:val="24"/>
        </w:rPr>
        <w:t xml:space="preserve"> System</w:t>
      </w:r>
      <w:r w:rsidR="00337D99" w:rsidRPr="00167D0F">
        <w:rPr>
          <w:rFonts w:ascii="Arial" w:hAnsi="Arial" w:cs="Arial"/>
          <w:b/>
          <w:sz w:val="24"/>
          <w:szCs w:val="24"/>
        </w:rPr>
        <w:t xml:space="preserve"> </w:t>
      </w:r>
      <w:r w:rsidR="00337D99" w:rsidRPr="00167D0F">
        <w:rPr>
          <w:rFonts w:ascii="Arial" w:hAnsi="Arial" w:cs="Arial"/>
          <w:bCs/>
          <w:sz w:val="24"/>
          <w:szCs w:val="24"/>
        </w:rPr>
        <w:t>-</w:t>
      </w:r>
      <w:r w:rsidRPr="00167D0F">
        <w:rPr>
          <w:rFonts w:ascii="Arial" w:hAnsi="Arial" w:cs="Arial"/>
          <w:sz w:val="24"/>
          <w:szCs w:val="24"/>
          <w:lang w:val="en-US"/>
        </w:rPr>
        <w:t xml:space="preserve"> is a</w:t>
      </w:r>
      <w:r>
        <w:rPr>
          <w:rFonts w:ascii="Arial" w:hAnsi="Arial" w:cs="Arial"/>
          <w:sz w:val="24"/>
          <w:szCs w:val="24"/>
          <w:lang w:val="en-US"/>
        </w:rPr>
        <w:t>n offline</w:t>
      </w:r>
      <w:r w:rsidRPr="00167D0F">
        <w:rPr>
          <w:rFonts w:ascii="Arial" w:hAnsi="Arial" w:cs="Arial"/>
          <w:sz w:val="24"/>
          <w:szCs w:val="24"/>
          <w:lang w:val="en-US"/>
        </w:rPr>
        <w:t xml:space="preserve"> system that can manage all information about paint, price, stock availability, transaction records, supplier records like name of the supplier it also maintains purchase and sales details so that we can search records quickly.</w:t>
      </w:r>
    </w:p>
    <w:p w14:paraId="386DFC13" w14:textId="77777777" w:rsidR="006909C3" w:rsidRPr="00167D0F" w:rsidRDefault="006909C3" w:rsidP="002B5E7B">
      <w:pPr>
        <w:pStyle w:val="ListParagraph"/>
        <w:spacing w:line="480" w:lineRule="auto"/>
        <w:ind w:left="1170"/>
        <w:jc w:val="both"/>
        <w:rPr>
          <w:rFonts w:ascii="Arial" w:hAnsi="Arial" w:cs="Arial"/>
          <w:b/>
          <w:sz w:val="24"/>
          <w:szCs w:val="24"/>
        </w:rPr>
      </w:pPr>
    </w:p>
    <w:p w14:paraId="6E6C37FF" w14:textId="77777777" w:rsidR="006909C3" w:rsidRPr="00EB1051" w:rsidRDefault="006909C3" w:rsidP="002B5E7B">
      <w:pPr>
        <w:spacing w:line="480" w:lineRule="auto"/>
        <w:rPr>
          <w:rFonts w:ascii="Arial" w:hAnsi="Arial" w:cs="Arial"/>
          <w:sz w:val="24"/>
          <w:szCs w:val="24"/>
        </w:rPr>
      </w:pPr>
    </w:p>
    <w:p w14:paraId="48AD1C56" w14:textId="77777777" w:rsidR="006909C3" w:rsidRPr="00EB1051" w:rsidRDefault="006909C3" w:rsidP="002B5E7B">
      <w:pPr>
        <w:spacing w:line="480" w:lineRule="auto"/>
        <w:rPr>
          <w:rFonts w:ascii="Arial" w:hAnsi="Arial" w:cs="Arial"/>
          <w:sz w:val="24"/>
          <w:szCs w:val="24"/>
        </w:rPr>
      </w:pPr>
    </w:p>
    <w:p w14:paraId="3424DBE5" w14:textId="77777777" w:rsidR="00334825" w:rsidRPr="00EB1051" w:rsidRDefault="00334825" w:rsidP="002B5E7B">
      <w:pPr>
        <w:spacing w:line="480" w:lineRule="auto"/>
        <w:rPr>
          <w:rFonts w:ascii="Arial" w:hAnsi="Arial" w:cs="Arial"/>
          <w:sz w:val="24"/>
          <w:szCs w:val="24"/>
        </w:rPr>
      </w:pPr>
    </w:p>
    <w:p w14:paraId="0514B311" w14:textId="77777777" w:rsidR="00334825" w:rsidRPr="00EB1051" w:rsidRDefault="00334825" w:rsidP="002B5E7B">
      <w:pPr>
        <w:spacing w:line="480" w:lineRule="auto"/>
        <w:rPr>
          <w:rFonts w:ascii="Arial" w:hAnsi="Arial" w:cs="Arial"/>
          <w:sz w:val="24"/>
          <w:szCs w:val="24"/>
        </w:rPr>
      </w:pPr>
    </w:p>
    <w:p w14:paraId="0626429C" w14:textId="77777777" w:rsidR="00334825" w:rsidRDefault="00334825" w:rsidP="002B5E7B">
      <w:pPr>
        <w:spacing w:line="480" w:lineRule="auto"/>
        <w:rPr>
          <w:rFonts w:ascii="Arial" w:hAnsi="Arial" w:cs="Arial"/>
          <w:sz w:val="24"/>
          <w:szCs w:val="24"/>
        </w:rPr>
      </w:pPr>
    </w:p>
    <w:p w14:paraId="04D60D54" w14:textId="77777777" w:rsidR="00731463" w:rsidRPr="00EB1051" w:rsidRDefault="00731463" w:rsidP="002B5E7B">
      <w:pPr>
        <w:spacing w:line="480" w:lineRule="auto"/>
        <w:rPr>
          <w:rFonts w:ascii="Arial" w:hAnsi="Arial" w:cs="Arial"/>
          <w:sz w:val="24"/>
          <w:szCs w:val="24"/>
        </w:rPr>
      </w:pPr>
    </w:p>
    <w:p w14:paraId="22C9FAE7" w14:textId="77777777" w:rsidR="00EC068C" w:rsidRPr="00EB1051" w:rsidRDefault="00EC068C" w:rsidP="002B5E7B">
      <w:pPr>
        <w:spacing w:line="480" w:lineRule="auto"/>
        <w:rPr>
          <w:rFonts w:ascii="Arial" w:hAnsi="Arial" w:cs="Arial"/>
          <w:b/>
          <w:sz w:val="24"/>
          <w:szCs w:val="24"/>
        </w:rPr>
      </w:pPr>
    </w:p>
    <w:p w14:paraId="39AB29EA" w14:textId="77777777" w:rsidR="006D6C11" w:rsidRPr="00EB1051" w:rsidRDefault="00334825" w:rsidP="002B5E7B">
      <w:pPr>
        <w:spacing w:line="480" w:lineRule="auto"/>
        <w:rPr>
          <w:rFonts w:ascii="Arial" w:hAnsi="Arial" w:cs="Arial"/>
          <w:b/>
          <w:sz w:val="24"/>
          <w:szCs w:val="24"/>
        </w:rPr>
      </w:pPr>
      <w:r w:rsidRPr="00EB1051">
        <w:rPr>
          <w:rFonts w:ascii="Arial" w:hAnsi="Arial" w:cs="Arial"/>
          <w:b/>
          <w:sz w:val="24"/>
          <w:szCs w:val="24"/>
        </w:rPr>
        <w:lastRenderedPageBreak/>
        <w:t>Database Design</w:t>
      </w:r>
    </w:p>
    <w:p w14:paraId="7673C01C" w14:textId="77777777" w:rsidR="006D6C11" w:rsidRPr="00EB1051" w:rsidRDefault="006D6C11" w:rsidP="002B5E7B">
      <w:pPr>
        <w:spacing w:line="480" w:lineRule="auto"/>
        <w:rPr>
          <w:rFonts w:ascii="Arial" w:hAnsi="Arial" w:cs="Arial"/>
          <w:b/>
          <w:sz w:val="24"/>
          <w:szCs w:val="24"/>
        </w:rPr>
      </w:pPr>
      <w:r w:rsidRPr="00EB1051">
        <w:rPr>
          <w:rFonts w:ascii="Arial" w:hAnsi="Arial" w:cs="Arial"/>
          <w:b/>
          <w:noProof/>
          <w:sz w:val="24"/>
          <w:szCs w:val="24"/>
        </w:rPr>
        <w:drawing>
          <wp:inline distT="0" distB="0" distL="0" distR="0" wp14:anchorId="5916A45C" wp14:editId="54AC335D">
            <wp:extent cx="6057900" cy="1846052"/>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atabase.png"/>
                    <pic:cNvPicPr/>
                  </pic:nvPicPr>
                  <pic:blipFill>
                    <a:blip r:embed="rId22">
                      <a:extLst>
                        <a:ext uri="{28A0092B-C50C-407E-A947-70E740481C1C}">
                          <a14:useLocalDpi xmlns:a14="http://schemas.microsoft.com/office/drawing/2010/main" val="0"/>
                        </a:ext>
                      </a:extLst>
                    </a:blip>
                    <a:stretch>
                      <a:fillRect/>
                    </a:stretch>
                  </pic:blipFill>
                  <pic:spPr>
                    <a:xfrm>
                      <a:off x="0" y="0"/>
                      <a:ext cx="6079960" cy="1852774"/>
                    </a:xfrm>
                    <a:prstGeom prst="rect">
                      <a:avLst/>
                    </a:prstGeom>
                  </pic:spPr>
                </pic:pic>
              </a:graphicData>
            </a:graphic>
          </wp:inline>
        </w:drawing>
      </w:r>
    </w:p>
    <w:p w14:paraId="791DDCBC" w14:textId="5CCD7C83" w:rsidR="005A39EE" w:rsidRDefault="005A39EE" w:rsidP="002B5E7B">
      <w:pPr>
        <w:spacing w:line="480" w:lineRule="auto"/>
        <w:rPr>
          <w:rFonts w:ascii="Arial" w:hAnsi="Arial" w:cs="Arial"/>
          <w:b/>
          <w:noProof/>
          <w:sz w:val="24"/>
          <w:szCs w:val="24"/>
          <w:lang w:eastAsia="en-PH"/>
        </w:rPr>
      </w:pPr>
      <w:r w:rsidRPr="00EB1051">
        <w:rPr>
          <w:rFonts w:ascii="Arial" w:hAnsi="Arial" w:cs="Arial"/>
          <w:b/>
          <w:noProof/>
          <w:sz w:val="24"/>
          <w:szCs w:val="24"/>
          <w:lang w:eastAsia="en-PH"/>
        </w:rPr>
        <w:drawing>
          <wp:anchor distT="0" distB="0" distL="114300" distR="114300" simplePos="0" relativeHeight="252441600" behindDoc="1" locked="0" layoutInCell="1" allowOverlap="1" wp14:anchorId="6D3B5DBC" wp14:editId="522E9D15">
            <wp:simplePos x="0" y="0"/>
            <wp:positionH relativeFrom="margin">
              <wp:align>right</wp:align>
            </wp:positionH>
            <wp:positionV relativeFrom="paragraph">
              <wp:posOffset>368802</wp:posOffset>
            </wp:positionV>
            <wp:extent cx="6270374" cy="3834761"/>
            <wp:effectExtent l="0" t="0" r="0" b="0"/>
            <wp:wrapTight wrapText="bothSides">
              <wp:wrapPolygon edited="0">
                <wp:start x="0" y="0"/>
                <wp:lineTo x="0" y="21464"/>
                <wp:lineTo x="21526" y="21464"/>
                <wp:lineTo x="2152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ical.png"/>
                    <pic:cNvPicPr/>
                  </pic:nvPicPr>
                  <pic:blipFill rotWithShape="1">
                    <a:blip r:embed="rId23">
                      <a:extLst>
                        <a:ext uri="{28A0092B-C50C-407E-A947-70E740481C1C}">
                          <a14:useLocalDpi xmlns:a14="http://schemas.microsoft.com/office/drawing/2010/main" val="0"/>
                        </a:ext>
                      </a:extLst>
                    </a:blip>
                    <a:srcRect l="1994" r="1"/>
                    <a:stretch/>
                  </pic:blipFill>
                  <pic:spPr bwMode="auto">
                    <a:xfrm>
                      <a:off x="0" y="0"/>
                      <a:ext cx="6270374" cy="3834761"/>
                    </a:xfrm>
                    <a:prstGeom prst="rect">
                      <a:avLst/>
                    </a:prstGeom>
                    <a:ln>
                      <a:noFill/>
                    </a:ln>
                    <a:extLst>
                      <a:ext uri="{53640926-AAD7-44D8-BBD7-CCE9431645EC}">
                        <a14:shadowObscured xmlns:a14="http://schemas.microsoft.com/office/drawing/2010/main"/>
                      </a:ext>
                    </a:extLst>
                  </pic:spPr>
                </pic:pic>
              </a:graphicData>
            </a:graphic>
          </wp:anchor>
        </w:drawing>
      </w:r>
      <w:r w:rsidR="00004BF2" w:rsidRPr="00EB1051">
        <w:rPr>
          <w:rFonts w:ascii="Arial" w:hAnsi="Arial" w:cs="Arial"/>
          <w:b/>
          <w:sz w:val="24"/>
          <w:szCs w:val="24"/>
        </w:rPr>
        <w:t xml:space="preserve">Entity Relationship </w:t>
      </w:r>
      <w:r w:rsidR="001C0574" w:rsidRPr="00EB1051">
        <w:rPr>
          <w:rFonts w:ascii="Arial" w:hAnsi="Arial" w:cs="Arial"/>
          <w:b/>
          <w:sz w:val="24"/>
          <w:szCs w:val="24"/>
        </w:rPr>
        <w:t>Diagram</w:t>
      </w:r>
    </w:p>
    <w:p w14:paraId="4E9E859C" w14:textId="4C33D259" w:rsidR="005A39EE" w:rsidRDefault="005A39EE" w:rsidP="002B5E7B">
      <w:pPr>
        <w:spacing w:line="480" w:lineRule="auto"/>
        <w:rPr>
          <w:rFonts w:ascii="Arial" w:hAnsi="Arial" w:cs="Arial"/>
          <w:b/>
          <w:noProof/>
          <w:sz w:val="24"/>
          <w:szCs w:val="24"/>
          <w:lang w:eastAsia="en-PH"/>
        </w:rPr>
      </w:pPr>
    </w:p>
    <w:p w14:paraId="68130841" w14:textId="77777777" w:rsidR="00E71CC6" w:rsidRPr="00EB1051" w:rsidRDefault="00E71CC6" w:rsidP="002B5E7B">
      <w:pPr>
        <w:spacing w:line="480" w:lineRule="auto"/>
        <w:rPr>
          <w:rFonts w:ascii="Arial" w:hAnsi="Arial" w:cs="Arial"/>
          <w:b/>
          <w:sz w:val="24"/>
          <w:szCs w:val="24"/>
        </w:rPr>
      </w:pPr>
    </w:p>
    <w:p w14:paraId="3D30A25F" w14:textId="6961C6F5" w:rsidR="00334825" w:rsidRPr="00EB1051" w:rsidRDefault="00FF3F11" w:rsidP="002B5E7B">
      <w:pPr>
        <w:spacing w:line="480" w:lineRule="auto"/>
        <w:rPr>
          <w:rFonts w:ascii="Arial" w:hAnsi="Arial" w:cs="Arial"/>
          <w:b/>
          <w:sz w:val="24"/>
          <w:szCs w:val="24"/>
        </w:rPr>
      </w:pPr>
      <w:r w:rsidRPr="00EB1051">
        <w:rPr>
          <w:rFonts w:ascii="Arial" w:hAnsi="Arial" w:cs="Arial"/>
          <w:b/>
          <w:noProof/>
          <w:sz w:val="24"/>
          <w:szCs w:val="24"/>
        </w:rPr>
        <w:lastRenderedPageBreak/>
        <w:drawing>
          <wp:anchor distT="0" distB="0" distL="114300" distR="114300" simplePos="0" relativeHeight="252442624" behindDoc="0" locked="0" layoutInCell="1" allowOverlap="1" wp14:anchorId="0D6F5D71" wp14:editId="440A05E2">
            <wp:simplePos x="0" y="0"/>
            <wp:positionH relativeFrom="column">
              <wp:posOffset>-58464</wp:posOffset>
            </wp:positionH>
            <wp:positionV relativeFrom="paragraph">
              <wp:posOffset>360842</wp:posOffset>
            </wp:positionV>
            <wp:extent cx="5953937" cy="2764654"/>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LATIONAL.png"/>
                    <pic:cNvPicPr/>
                  </pic:nvPicPr>
                  <pic:blipFill rotWithShape="1">
                    <a:blip r:embed="rId24">
                      <a:extLst>
                        <a:ext uri="{28A0092B-C50C-407E-A947-70E740481C1C}">
                          <a14:useLocalDpi xmlns:a14="http://schemas.microsoft.com/office/drawing/2010/main" val="0"/>
                        </a:ext>
                      </a:extLst>
                    </a:blip>
                    <a:srcRect l="877" r="822"/>
                    <a:stretch/>
                  </pic:blipFill>
                  <pic:spPr bwMode="auto">
                    <a:xfrm>
                      <a:off x="0" y="0"/>
                      <a:ext cx="5953937" cy="2764654"/>
                    </a:xfrm>
                    <a:prstGeom prst="rect">
                      <a:avLst/>
                    </a:prstGeom>
                    <a:ln>
                      <a:noFill/>
                    </a:ln>
                    <a:extLst>
                      <a:ext uri="{53640926-AAD7-44D8-BBD7-CCE9431645EC}">
                        <a14:shadowObscured xmlns:a14="http://schemas.microsoft.com/office/drawing/2010/main"/>
                      </a:ext>
                    </a:extLst>
                  </pic:spPr>
                </pic:pic>
              </a:graphicData>
            </a:graphic>
          </wp:anchor>
        </w:drawing>
      </w:r>
      <w:r w:rsidR="00334825" w:rsidRPr="00EB1051">
        <w:rPr>
          <w:rFonts w:ascii="Arial" w:hAnsi="Arial" w:cs="Arial"/>
          <w:b/>
          <w:sz w:val="24"/>
          <w:szCs w:val="24"/>
        </w:rPr>
        <w:t>Relational Database</w:t>
      </w:r>
    </w:p>
    <w:p w14:paraId="73EAA484" w14:textId="1621B44B" w:rsidR="00FF3F11" w:rsidRDefault="00FF3F11" w:rsidP="002B5E7B">
      <w:pPr>
        <w:spacing w:line="480" w:lineRule="auto"/>
        <w:rPr>
          <w:rFonts w:ascii="Arial" w:hAnsi="Arial" w:cs="Arial"/>
          <w:b/>
          <w:noProof/>
          <w:sz w:val="24"/>
          <w:szCs w:val="24"/>
        </w:rPr>
      </w:pPr>
    </w:p>
    <w:p w14:paraId="6D1CA264" w14:textId="658846FE" w:rsidR="00FF3F11" w:rsidRDefault="00FF3F11" w:rsidP="002B5E7B">
      <w:pPr>
        <w:spacing w:line="480" w:lineRule="auto"/>
        <w:rPr>
          <w:rFonts w:ascii="Arial" w:hAnsi="Arial" w:cs="Arial"/>
          <w:b/>
          <w:noProof/>
          <w:sz w:val="24"/>
          <w:szCs w:val="24"/>
        </w:rPr>
      </w:pPr>
    </w:p>
    <w:p w14:paraId="0DD1DA8D" w14:textId="4E4FE06E" w:rsidR="00A801B7" w:rsidRPr="00EB1051" w:rsidRDefault="00A801B7" w:rsidP="002B5E7B">
      <w:pPr>
        <w:spacing w:line="480" w:lineRule="auto"/>
        <w:rPr>
          <w:rFonts w:ascii="Arial" w:hAnsi="Arial" w:cs="Arial"/>
          <w:b/>
          <w:sz w:val="24"/>
          <w:szCs w:val="24"/>
        </w:rPr>
      </w:pPr>
    </w:p>
    <w:p w14:paraId="46BA0400" w14:textId="77777777" w:rsidR="00256C12" w:rsidRPr="00EB1051" w:rsidRDefault="00256C12" w:rsidP="002B5E7B">
      <w:pPr>
        <w:spacing w:line="480" w:lineRule="auto"/>
        <w:rPr>
          <w:rFonts w:ascii="Arial" w:hAnsi="Arial" w:cs="Arial"/>
          <w:b/>
          <w:sz w:val="24"/>
          <w:szCs w:val="24"/>
        </w:rPr>
      </w:pPr>
    </w:p>
    <w:p w14:paraId="6938575A" w14:textId="77777777" w:rsidR="00256C12" w:rsidRPr="00EB1051" w:rsidRDefault="00256C12" w:rsidP="002B5E7B">
      <w:pPr>
        <w:spacing w:line="480" w:lineRule="auto"/>
        <w:rPr>
          <w:rFonts w:ascii="Arial" w:hAnsi="Arial" w:cs="Arial"/>
          <w:b/>
          <w:sz w:val="24"/>
          <w:szCs w:val="24"/>
        </w:rPr>
      </w:pPr>
    </w:p>
    <w:p w14:paraId="317C125B" w14:textId="77777777" w:rsidR="00256C12" w:rsidRPr="00EB1051" w:rsidRDefault="00256C12" w:rsidP="002B5E7B">
      <w:pPr>
        <w:spacing w:line="480" w:lineRule="auto"/>
        <w:rPr>
          <w:rFonts w:ascii="Arial" w:hAnsi="Arial" w:cs="Arial"/>
          <w:b/>
          <w:sz w:val="24"/>
          <w:szCs w:val="24"/>
        </w:rPr>
      </w:pPr>
    </w:p>
    <w:p w14:paraId="7FD8EDCB" w14:textId="77777777" w:rsidR="00937D0C" w:rsidRPr="00EB1051" w:rsidRDefault="00937D0C" w:rsidP="002B5E7B">
      <w:pPr>
        <w:spacing w:line="480" w:lineRule="auto"/>
        <w:rPr>
          <w:rFonts w:ascii="Arial" w:hAnsi="Arial" w:cs="Arial"/>
          <w:b/>
          <w:sz w:val="24"/>
          <w:szCs w:val="24"/>
        </w:rPr>
      </w:pPr>
    </w:p>
    <w:p w14:paraId="4027828D" w14:textId="77777777" w:rsidR="00937D0C" w:rsidRPr="00EB1051" w:rsidRDefault="00937D0C" w:rsidP="002B5E7B">
      <w:pPr>
        <w:spacing w:line="480" w:lineRule="auto"/>
        <w:rPr>
          <w:rFonts w:ascii="Arial" w:hAnsi="Arial" w:cs="Arial"/>
          <w:b/>
          <w:sz w:val="24"/>
          <w:szCs w:val="24"/>
        </w:rPr>
      </w:pPr>
    </w:p>
    <w:p w14:paraId="46C8342A" w14:textId="77777777" w:rsidR="00E550CE" w:rsidRPr="00EB1051" w:rsidRDefault="00E550CE" w:rsidP="002B5E7B">
      <w:pPr>
        <w:spacing w:line="480" w:lineRule="auto"/>
        <w:rPr>
          <w:rFonts w:ascii="Arial" w:hAnsi="Arial" w:cs="Arial"/>
          <w:b/>
          <w:sz w:val="24"/>
          <w:szCs w:val="24"/>
        </w:rPr>
      </w:pPr>
    </w:p>
    <w:p w14:paraId="0985FA0A" w14:textId="77777777" w:rsidR="00F44964" w:rsidRPr="00EB1051" w:rsidRDefault="00F44964" w:rsidP="002B5E7B">
      <w:pPr>
        <w:spacing w:line="480" w:lineRule="auto"/>
        <w:rPr>
          <w:rFonts w:ascii="Arial" w:hAnsi="Arial" w:cs="Arial"/>
          <w:b/>
          <w:sz w:val="24"/>
          <w:szCs w:val="24"/>
        </w:rPr>
      </w:pPr>
    </w:p>
    <w:p w14:paraId="5196F855" w14:textId="77777777" w:rsidR="00937AC1" w:rsidRPr="00EB1051" w:rsidRDefault="00937AC1" w:rsidP="002B5E7B">
      <w:pPr>
        <w:spacing w:line="480" w:lineRule="auto"/>
        <w:rPr>
          <w:rFonts w:ascii="Arial" w:hAnsi="Arial" w:cs="Arial"/>
          <w:b/>
          <w:sz w:val="24"/>
          <w:szCs w:val="24"/>
        </w:rPr>
      </w:pPr>
    </w:p>
    <w:p w14:paraId="27C1B204" w14:textId="77777777" w:rsidR="00256C12" w:rsidRPr="00EB1051" w:rsidRDefault="00256C12" w:rsidP="002B5E7B">
      <w:pPr>
        <w:spacing w:line="480" w:lineRule="auto"/>
        <w:rPr>
          <w:rFonts w:ascii="Arial" w:hAnsi="Arial" w:cs="Arial"/>
          <w:b/>
          <w:sz w:val="24"/>
          <w:szCs w:val="24"/>
        </w:rPr>
      </w:pPr>
      <w:r w:rsidRPr="00EB1051">
        <w:rPr>
          <w:rFonts w:ascii="Arial" w:hAnsi="Arial" w:cs="Arial"/>
          <w:b/>
          <w:sz w:val="24"/>
          <w:szCs w:val="24"/>
        </w:rPr>
        <w:lastRenderedPageBreak/>
        <w:t>Data Dictionary</w:t>
      </w:r>
    </w:p>
    <w:tbl>
      <w:tblPr>
        <w:tblStyle w:val="TableGrid"/>
        <w:tblW w:w="9633" w:type="dxa"/>
        <w:tblLook w:val="04A0" w:firstRow="1" w:lastRow="0" w:firstColumn="1" w:lastColumn="0" w:noHBand="0" w:noVBand="1"/>
      </w:tblPr>
      <w:tblGrid>
        <w:gridCol w:w="2284"/>
        <w:gridCol w:w="1596"/>
        <w:gridCol w:w="692"/>
        <w:gridCol w:w="1038"/>
        <w:gridCol w:w="4023"/>
      </w:tblGrid>
      <w:tr w:rsidR="00256C12" w:rsidRPr="00EB1051" w14:paraId="203B2E1E" w14:textId="77777777" w:rsidTr="00886D48">
        <w:trPr>
          <w:trHeight w:val="500"/>
        </w:trPr>
        <w:tc>
          <w:tcPr>
            <w:tcW w:w="1783" w:type="dxa"/>
            <w:shd w:val="clear" w:color="auto" w:fill="BFBFBF" w:themeFill="background1" w:themeFillShade="BF"/>
          </w:tcPr>
          <w:p w14:paraId="4CD714D3"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Table name</w:t>
            </w:r>
          </w:p>
        </w:tc>
        <w:tc>
          <w:tcPr>
            <w:tcW w:w="7850" w:type="dxa"/>
            <w:gridSpan w:val="4"/>
            <w:shd w:val="clear" w:color="auto" w:fill="BFBFBF" w:themeFill="background1" w:themeFillShade="BF"/>
          </w:tcPr>
          <w:p w14:paraId="7246C687" w14:textId="77777777" w:rsidR="00256C12" w:rsidRPr="00EB1051" w:rsidRDefault="000A55A9" w:rsidP="002B5E7B">
            <w:pPr>
              <w:spacing w:after="0" w:line="480" w:lineRule="auto"/>
              <w:jc w:val="center"/>
              <w:rPr>
                <w:rFonts w:ascii="Arial" w:hAnsi="Arial" w:cs="Arial"/>
                <w:b/>
                <w:sz w:val="24"/>
                <w:szCs w:val="24"/>
              </w:rPr>
            </w:pPr>
            <w:r w:rsidRPr="00EB1051">
              <w:rPr>
                <w:rFonts w:ascii="Arial" w:hAnsi="Arial" w:cs="Arial"/>
                <w:b/>
                <w:sz w:val="24"/>
                <w:szCs w:val="24"/>
              </w:rPr>
              <w:t>users</w:t>
            </w:r>
          </w:p>
        </w:tc>
      </w:tr>
      <w:tr w:rsidR="00256C12" w:rsidRPr="00EB1051" w14:paraId="451D0970" w14:textId="77777777" w:rsidTr="00886D48">
        <w:trPr>
          <w:trHeight w:val="519"/>
        </w:trPr>
        <w:tc>
          <w:tcPr>
            <w:tcW w:w="1783" w:type="dxa"/>
            <w:shd w:val="clear" w:color="auto" w:fill="BFBFBF" w:themeFill="background1" w:themeFillShade="BF"/>
          </w:tcPr>
          <w:p w14:paraId="1964FF28"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Attribute</w:t>
            </w:r>
          </w:p>
        </w:tc>
        <w:tc>
          <w:tcPr>
            <w:tcW w:w="1624" w:type="dxa"/>
            <w:shd w:val="clear" w:color="auto" w:fill="BFBFBF" w:themeFill="background1" w:themeFillShade="BF"/>
          </w:tcPr>
          <w:p w14:paraId="529D553B"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Type</w:t>
            </w:r>
          </w:p>
        </w:tc>
        <w:tc>
          <w:tcPr>
            <w:tcW w:w="696" w:type="dxa"/>
            <w:shd w:val="clear" w:color="auto" w:fill="BFBFBF" w:themeFill="background1" w:themeFillShade="BF"/>
          </w:tcPr>
          <w:p w14:paraId="78DB9F02"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Null</w:t>
            </w:r>
          </w:p>
        </w:tc>
        <w:tc>
          <w:tcPr>
            <w:tcW w:w="1040" w:type="dxa"/>
            <w:shd w:val="clear" w:color="auto" w:fill="BFBFBF" w:themeFill="background1" w:themeFillShade="BF"/>
          </w:tcPr>
          <w:p w14:paraId="1C70031E"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Default</w:t>
            </w:r>
          </w:p>
        </w:tc>
        <w:tc>
          <w:tcPr>
            <w:tcW w:w="4490" w:type="dxa"/>
            <w:shd w:val="clear" w:color="auto" w:fill="BFBFBF" w:themeFill="background1" w:themeFillShade="BF"/>
          </w:tcPr>
          <w:p w14:paraId="10346540"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Description</w:t>
            </w:r>
          </w:p>
        </w:tc>
      </w:tr>
      <w:tr w:rsidR="00256C12" w:rsidRPr="00EB1051" w14:paraId="73A619AC" w14:textId="77777777" w:rsidTr="00886D48">
        <w:trPr>
          <w:trHeight w:val="500"/>
        </w:trPr>
        <w:tc>
          <w:tcPr>
            <w:tcW w:w="1783" w:type="dxa"/>
          </w:tcPr>
          <w:p w14:paraId="05FFE894" w14:textId="77777777" w:rsidR="00256C12" w:rsidRPr="00EB1051" w:rsidRDefault="000A55A9" w:rsidP="002B5E7B">
            <w:pPr>
              <w:spacing w:after="0" w:line="480" w:lineRule="auto"/>
              <w:rPr>
                <w:rFonts w:ascii="Arial" w:hAnsi="Arial" w:cs="Arial"/>
                <w:sz w:val="24"/>
                <w:szCs w:val="24"/>
              </w:rPr>
            </w:pPr>
            <w:proofErr w:type="spellStart"/>
            <w:r w:rsidRPr="00EB1051">
              <w:rPr>
                <w:rFonts w:ascii="Arial" w:hAnsi="Arial" w:cs="Arial"/>
                <w:sz w:val="24"/>
                <w:szCs w:val="24"/>
              </w:rPr>
              <w:t>Account_id</w:t>
            </w:r>
            <w:proofErr w:type="spellEnd"/>
          </w:p>
        </w:tc>
        <w:tc>
          <w:tcPr>
            <w:tcW w:w="1624" w:type="dxa"/>
          </w:tcPr>
          <w:p w14:paraId="458A35E7" w14:textId="77777777" w:rsidR="00256C12" w:rsidRPr="00EB1051" w:rsidRDefault="00256C12" w:rsidP="002B5E7B">
            <w:pPr>
              <w:spacing w:after="0" w:line="480" w:lineRule="auto"/>
              <w:rPr>
                <w:rFonts w:ascii="Arial" w:hAnsi="Arial" w:cs="Arial"/>
                <w:sz w:val="24"/>
                <w:szCs w:val="24"/>
              </w:rPr>
            </w:pPr>
            <w:proofErr w:type="gramStart"/>
            <w:r w:rsidRPr="00EB1051">
              <w:rPr>
                <w:rFonts w:ascii="Arial" w:hAnsi="Arial" w:cs="Arial"/>
                <w:sz w:val="24"/>
                <w:szCs w:val="24"/>
              </w:rPr>
              <w:t>int(</w:t>
            </w:r>
            <w:proofErr w:type="gramEnd"/>
            <w:r w:rsidR="000A55A9" w:rsidRPr="00EB1051">
              <w:rPr>
                <w:rFonts w:ascii="Arial" w:hAnsi="Arial" w:cs="Arial"/>
                <w:sz w:val="24"/>
                <w:szCs w:val="24"/>
              </w:rPr>
              <w:t>50</w:t>
            </w:r>
            <w:r w:rsidRPr="00EB1051">
              <w:rPr>
                <w:rFonts w:ascii="Arial" w:hAnsi="Arial" w:cs="Arial"/>
                <w:sz w:val="24"/>
                <w:szCs w:val="24"/>
              </w:rPr>
              <w:t>)</w:t>
            </w:r>
          </w:p>
        </w:tc>
        <w:tc>
          <w:tcPr>
            <w:tcW w:w="696" w:type="dxa"/>
          </w:tcPr>
          <w:p w14:paraId="6242CB56"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1040" w:type="dxa"/>
          </w:tcPr>
          <w:p w14:paraId="377F9C14"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PK</w:t>
            </w:r>
          </w:p>
        </w:tc>
        <w:tc>
          <w:tcPr>
            <w:tcW w:w="4490" w:type="dxa"/>
          </w:tcPr>
          <w:p w14:paraId="35936C14"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Indicates the ID of the user</w:t>
            </w:r>
          </w:p>
        </w:tc>
      </w:tr>
      <w:tr w:rsidR="000A55A9" w:rsidRPr="00EB1051" w14:paraId="3DCAA8AC" w14:textId="77777777" w:rsidTr="00886D48">
        <w:trPr>
          <w:trHeight w:val="500"/>
        </w:trPr>
        <w:tc>
          <w:tcPr>
            <w:tcW w:w="1783" w:type="dxa"/>
          </w:tcPr>
          <w:p w14:paraId="4633D697" w14:textId="77777777" w:rsidR="000A55A9" w:rsidRPr="00EB1051" w:rsidRDefault="000A55A9" w:rsidP="002B5E7B">
            <w:pPr>
              <w:spacing w:after="0" w:line="480" w:lineRule="auto"/>
              <w:rPr>
                <w:rFonts w:ascii="Arial" w:hAnsi="Arial" w:cs="Arial"/>
                <w:sz w:val="24"/>
                <w:szCs w:val="24"/>
              </w:rPr>
            </w:pPr>
            <w:proofErr w:type="spellStart"/>
            <w:r w:rsidRPr="00EB1051">
              <w:rPr>
                <w:rFonts w:ascii="Arial" w:hAnsi="Arial" w:cs="Arial"/>
                <w:sz w:val="24"/>
                <w:szCs w:val="24"/>
              </w:rPr>
              <w:t>Full_name</w:t>
            </w:r>
            <w:proofErr w:type="spellEnd"/>
          </w:p>
        </w:tc>
        <w:tc>
          <w:tcPr>
            <w:tcW w:w="1624" w:type="dxa"/>
          </w:tcPr>
          <w:p w14:paraId="4DBC497A" w14:textId="77777777" w:rsidR="000A55A9" w:rsidRPr="00EB1051" w:rsidRDefault="000A55A9"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Pr="00EB1051">
              <w:rPr>
                <w:rFonts w:ascii="Arial" w:hAnsi="Arial" w:cs="Arial"/>
                <w:sz w:val="24"/>
                <w:szCs w:val="24"/>
              </w:rPr>
              <w:t>50)</w:t>
            </w:r>
          </w:p>
        </w:tc>
        <w:tc>
          <w:tcPr>
            <w:tcW w:w="696" w:type="dxa"/>
          </w:tcPr>
          <w:p w14:paraId="4B5BB95E" w14:textId="77777777" w:rsidR="000A55A9" w:rsidRPr="00EB1051" w:rsidRDefault="000A55A9" w:rsidP="002B5E7B">
            <w:pPr>
              <w:spacing w:after="0" w:line="480" w:lineRule="auto"/>
              <w:rPr>
                <w:rFonts w:ascii="Arial" w:hAnsi="Arial" w:cs="Arial"/>
                <w:sz w:val="24"/>
                <w:szCs w:val="24"/>
              </w:rPr>
            </w:pPr>
            <w:r w:rsidRPr="00EB1051">
              <w:rPr>
                <w:rFonts w:ascii="Arial" w:hAnsi="Arial" w:cs="Arial"/>
                <w:sz w:val="24"/>
                <w:szCs w:val="24"/>
              </w:rPr>
              <w:t>No</w:t>
            </w:r>
          </w:p>
        </w:tc>
        <w:tc>
          <w:tcPr>
            <w:tcW w:w="1040" w:type="dxa"/>
          </w:tcPr>
          <w:p w14:paraId="18E32225" w14:textId="77777777" w:rsidR="000A55A9" w:rsidRPr="00EB1051" w:rsidRDefault="000A55A9" w:rsidP="002B5E7B">
            <w:pPr>
              <w:spacing w:after="0" w:line="480" w:lineRule="auto"/>
              <w:rPr>
                <w:rFonts w:ascii="Arial" w:hAnsi="Arial" w:cs="Arial"/>
                <w:sz w:val="24"/>
                <w:szCs w:val="24"/>
              </w:rPr>
            </w:pPr>
          </w:p>
        </w:tc>
        <w:tc>
          <w:tcPr>
            <w:tcW w:w="4490" w:type="dxa"/>
          </w:tcPr>
          <w:p w14:paraId="5CA1947F" w14:textId="77777777" w:rsidR="000A55A9" w:rsidRPr="00EB1051" w:rsidRDefault="000A55A9" w:rsidP="002B5E7B">
            <w:pPr>
              <w:spacing w:after="0" w:line="480" w:lineRule="auto"/>
              <w:rPr>
                <w:rFonts w:ascii="Arial" w:hAnsi="Arial" w:cs="Arial"/>
                <w:sz w:val="24"/>
                <w:szCs w:val="24"/>
              </w:rPr>
            </w:pPr>
            <w:r w:rsidRPr="00EB1051">
              <w:rPr>
                <w:rFonts w:ascii="Arial" w:hAnsi="Arial" w:cs="Arial"/>
                <w:sz w:val="24"/>
                <w:szCs w:val="24"/>
              </w:rPr>
              <w:t>Indicates the Full name of the user</w:t>
            </w:r>
          </w:p>
        </w:tc>
      </w:tr>
      <w:tr w:rsidR="000A55A9" w:rsidRPr="00EB1051" w14:paraId="1D456339" w14:textId="77777777" w:rsidTr="00886D48">
        <w:trPr>
          <w:trHeight w:val="500"/>
        </w:trPr>
        <w:tc>
          <w:tcPr>
            <w:tcW w:w="1783" w:type="dxa"/>
          </w:tcPr>
          <w:p w14:paraId="22B5B4D7" w14:textId="77777777" w:rsidR="000A55A9" w:rsidRPr="00EB1051" w:rsidRDefault="00DE0F02" w:rsidP="002B5E7B">
            <w:pPr>
              <w:spacing w:after="0" w:line="480" w:lineRule="auto"/>
              <w:rPr>
                <w:rFonts w:ascii="Arial" w:hAnsi="Arial" w:cs="Arial"/>
                <w:sz w:val="24"/>
                <w:szCs w:val="24"/>
              </w:rPr>
            </w:pPr>
            <w:proofErr w:type="spellStart"/>
            <w:r w:rsidRPr="00EB1051">
              <w:rPr>
                <w:rFonts w:ascii="Arial" w:hAnsi="Arial" w:cs="Arial"/>
                <w:sz w:val="24"/>
                <w:szCs w:val="24"/>
              </w:rPr>
              <w:t>Account_u</w:t>
            </w:r>
            <w:r w:rsidR="000A55A9" w:rsidRPr="00EB1051">
              <w:rPr>
                <w:rFonts w:ascii="Arial" w:hAnsi="Arial" w:cs="Arial"/>
                <w:sz w:val="24"/>
                <w:szCs w:val="24"/>
              </w:rPr>
              <w:t>sername</w:t>
            </w:r>
            <w:proofErr w:type="spellEnd"/>
          </w:p>
        </w:tc>
        <w:tc>
          <w:tcPr>
            <w:tcW w:w="1624" w:type="dxa"/>
          </w:tcPr>
          <w:p w14:paraId="2FE7543A" w14:textId="77777777" w:rsidR="000A55A9" w:rsidRPr="00EB1051" w:rsidRDefault="000A55A9"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00DE0F02" w:rsidRPr="00EB1051">
              <w:rPr>
                <w:rFonts w:ascii="Arial" w:hAnsi="Arial" w:cs="Arial"/>
                <w:sz w:val="24"/>
                <w:szCs w:val="24"/>
              </w:rPr>
              <w:t>50</w:t>
            </w:r>
            <w:r w:rsidRPr="00EB1051">
              <w:rPr>
                <w:rFonts w:ascii="Arial" w:hAnsi="Arial" w:cs="Arial"/>
                <w:sz w:val="24"/>
                <w:szCs w:val="24"/>
              </w:rPr>
              <w:t>)</w:t>
            </w:r>
          </w:p>
        </w:tc>
        <w:tc>
          <w:tcPr>
            <w:tcW w:w="696" w:type="dxa"/>
          </w:tcPr>
          <w:p w14:paraId="589710C8" w14:textId="77777777" w:rsidR="000A55A9" w:rsidRPr="00EB1051" w:rsidRDefault="000A55A9" w:rsidP="002B5E7B">
            <w:pPr>
              <w:spacing w:after="0" w:line="480" w:lineRule="auto"/>
              <w:rPr>
                <w:rFonts w:ascii="Arial" w:hAnsi="Arial" w:cs="Arial"/>
                <w:sz w:val="24"/>
                <w:szCs w:val="24"/>
              </w:rPr>
            </w:pPr>
            <w:r w:rsidRPr="00EB1051">
              <w:rPr>
                <w:rFonts w:ascii="Arial" w:hAnsi="Arial" w:cs="Arial"/>
                <w:sz w:val="24"/>
                <w:szCs w:val="24"/>
              </w:rPr>
              <w:t>No</w:t>
            </w:r>
          </w:p>
        </w:tc>
        <w:tc>
          <w:tcPr>
            <w:tcW w:w="1040" w:type="dxa"/>
          </w:tcPr>
          <w:p w14:paraId="366BAF16" w14:textId="77777777" w:rsidR="000A55A9" w:rsidRPr="00EB1051" w:rsidRDefault="000A55A9" w:rsidP="002B5E7B">
            <w:pPr>
              <w:spacing w:after="0" w:line="480" w:lineRule="auto"/>
              <w:rPr>
                <w:rFonts w:ascii="Arial" w:hAnsi="Arial" w:cs="Arial"/>
                <w:sz w:val="24"/>
                <w:szCs w:val="24"/>
              </w:rPr>
            </w:pPr>
          </w:p>
        </w:tc>
        <w:tc>
          <w:tcPr>
            <w:tcW w:w="4490" w:type="dxa"/>
          </w:tcPr>
          <w:p w14:paraId="5C289E15" w14:textId="77777777" w:rsidR="000A55A9" w:rsidRPr="00EB1051" w:rsidRDefault="000A55A9" w:rsidP="002B5E7B">
            <w:pPr>
              <w:spacing w:after="0" w:line="480" w:lineRule="auto"/>
              <w:rPr>
                <w:rFonts w:ascii="Arial" w:hAnsi="Arial" w:cs="Arial"/>
                <w:sz w:val="24"/>
                <w:szCs w:val="24"/>
              </w:rPr>
            </w:pPr>
            <w:r w:rsidRPr="00EB1051">
              <w:rPr>
                <w:rFonts w:ascii="Arial" w:hAnsi="Arial" w:cs="Arial"/>
                <w:sz w:val="24"/>
                <w:szCs w:val="24"/>
              </w:rPr>
              <w:t>Username of the user</w:t>
            </w:r>
          </w:p>
        </w:tc>
      </w:tr>
      <w:tr w:rsidR="000A55A9" w:rsidRPr="00EB1051" w14:paraId="54F7CC33" w14:textId="77777777" w:rsidTr="00886D48">
        <w:trPr>
          <w:trHeight w:val="500"/>
        </w:trPr>
        <w:tc>
          <w:tcPr>
            <w:tcW w:w="1783" w:type="dxa"/>
          </w:tcPr>
          <w:p w14:paraId="09FC4226" w14:textId="77777777" w:rsidR="000A55A9" w:rsidRPr="00EB1051" w:rsidRDefault="00DE0F02" w:rsidP="002B5E7B">
            <w:pPr>
              <w:spacing w:after="0" w:line="480" w:lineRule="auto"/>
              <w:rPr>
                <w:rFonts w:ascii="Arial" w:hAnsi="Arial" w:cs="Arial"/>
                <w:sz w:val="24"/>
                <w:szCs w:val="24"/>
              </w:rPr>
            </w:pPr>
            <w:proofErr w:type="spellStart"/>
            <w:r w:rsidRPr="00EB1051">
              <w:rPr>
                <w:rFonts w:ascii="Arial" w:hAnsi="Arial" w:cs="Arial"/>
                <w:sz w:val="24"/>
                <w:szCs w:val="24"/>
              </w:rPr>
              <w:t>Account_p</w:t>
            </w:r>
            <w:r w:rsidR="000A55A9" w:rsidRPr="00EB1051">
              <w:rPr>
                <w:rFonts w:ascii="Arial" w:hAnsi="Arial" w:cs="Arial"/>
                <w:sz w:val="24"/>
                <w:szCs w:val="24"/>
              </w:rPr>
              <w:t>assword</w:t>
            </w:r>
            <w:proofErr w:type="spellEnd"/>
          </w:p>
        </w:tc>
        <w:tc>
          <w:tcPr>
            <w:tcW w:w="1624" w:type="dxa"/>
          </w:tcPr>
          <w:p w14:paraId="2D826760" w14:textId="77777777" w:rsidR="000A55A9" w:rsidRPr="00EB1051" w:rsidRDefault="000A55A9"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00DE0F02" w:rsidRPr="00EB1051">
              <w:rPr>
                <w:rFonts w:ascii="Arial" w:hAnsi="Arial" w:cs="Arial"/>
                <w:sz w:val="24"/>
                <w:szCs w:val="24"/>
              </w:rPr>
              <w:t>50</w:t>
            </w:r>
            <w:r w:rsidRPr="00EB1051">
              <w:rPr>
                <w:rFonts w:ascii="Arial" w:hAnsi="Arial" w:cs="Arial"/>
                <w:sz w:val="24"/>
                <w:szCs w:val="24"/>
              </w:rPr>
              <w:t>)</w:t>
            </w:r>
          </w:p>
        </w:tc>
        <w:tc>
          <w:tcPr>
            <w:tcW w:w="696" w:type="dxa"/>
          </w:tcPr>
          <w:p w14:paraId="7EC490DB" w14:textId="77777777" w:rsidR="000A55A9" w:rsidRPr="00EB1051" w:rsidRDefault="000A55A9" w:rsidP="002B5E7B">
            <w:pPr>
              <w:spacing w:after="0" w:line="480" w:lineRule="auto"/>
              <w:rPr>
                <w:rFonts w:ascii="Arial" w:hAnsi="Arial" w:cs="Arial"/>
                <w:sz w:val="24"/>
                <w:szCs w:val="24"/>
              </w:rPr>
            </w:pPr>
            <w:r w:rsidRPr="00EB1051">
              <w:rPr>
                <w:rFonts w:ascii="Arial" w:hAnsi="Arial" w:cs="Arial"/>
                <w:sz w:val="24"/>
                <w:szCs w:val="24"/>
              </w:rPr>
              <w:t>No</w:t>
            </w:r>
          </w:p>
        </w:tc>
        <w:tc>
          <w:tcPr>
            <w:tcW w:w="1040" w:type="dxa"/>
          </w:tcPr>
          <w:p w14:paraId="55F63098" w14:textId="77777777" w:rsidR="000A55A9" w:rsidRPr="00EB1051" w:rsidRDefault="000A55A9" w:rsidP="002B5E7B">
            <w:pPr>
              <w:spacing w:after="0" w:line="480" w:lineRule="auto"/>
              <w:rPr>
                <w:rFonts w:ascii="Arial" w:hAnsi="Arial" w:cs="Arial"/>
                <w:sz w:val="24"/>
                <w:szCs w:val="24"/>
              </w:rPr>
            </w:pPr>
          </w:p>
        </w:tc>
        <w:tc>
          <w:tcPr>
            <w:tcW w:w="4490" w:type="dxa"/>
          </w:tcPr>
          <w:p w14:paraId="60B32DFA" w14:textId="77777777" w:rsidR="000A55A9" w:rsidRPr="00EB1051" w:rsidRDefault="000A55A9" w:rsidP="002B5E7B">
            <w:pPr>
              <w:spacing w:after="0" w:line="480" w:lineRule="auto"/>
              <w:rPr>
                <w:rFonts w:ascii="Arial" w:hAnsi="Arial" w:cs="Arial"/>
                <w:sz w:val="24"/>
                <w:szCs w:val="24"/>
              </w:rPr>
            </w:pPr>
            <w:r w:rsidRPr="00EB1051">
              <w:rPr>
                <w:rFonts w:ascii="Arial" w:hAnsi="Arial" w:cs="Arial"/>
                <w:sz w:val="24"/>
                <w:szCs w:val="24"/>
              </w:rPr>
              <w:t>Password of the user</w:t>
            </w:r>
          </w:p>
        </w:tc>
      </w:tr>
      <w:tr w:rsidR="000A55A9" w:rsidRPr="00EB1051" w14:paraId="2706F108" w14:textId="77777777" w:rsidTr="00886D48">
        <w:trPr>
          <w:trHeight w:val="500"/>
        </w:trPr>
        <w:tc>
          <w:tcPr>
            <w:tcW w:w="1783" w:type="dxa"/>
          </w:tcPr>
          <w:p w14:paraId="4161AE73" w14:textId="77777777" w:rsidR="000A55A9" w:rsidRPr="00EB1051" w:rsidRDefault="000A55A9" w:rsidP="002B5E7B">
            <w:pPr>
              <w:spacing w:after="0" w:line="480" w:lineRule="auto"/>
              <w:rPr>
                <w:rFonts w:ascii="Arial" w:hAnsi="Arial" w:cs="Arial"/>
                <w:sz w:val="24"/>
                <w:szCs w:val="24"/>
              </w:rPr>
            </w:pPr>
            <w:proofErr w:type="spellStart"/>
            <w:r w:rsidRPr="00EB1051">
              <w:rPr>
                <w:rFonts w:ascii="Arial" w:hAnsi="Arial" w:cs="Arial"/>
                <w:sz w:val="24"/>
                <w:szCs w:val="24"/>
              </w:rPr>
              <w:t>User_type</w:t>
            </w:r>
            <w:proofErr w:type="spellEnd"/>
          </w:p>
        </w:tc>
        <w:tc>
          <w:tcPr>
            <w:tcW w:w="1624" w:type="dxa"/>
          </w:tcPr>
          <w:p w14:paraId="5B6E3729" w14:textId="77777777" w:rsidR="000A55A9" w:rsidRPr="00EB1051" w:rsidRDefault="00DE0F02" w:rsidP="002B5E7B">
            <w:pPr>
              <w:spacing w:after="0" w:line="480" w:lineRule="auto"/>
              <w:rPr>
                <w:rFonts w:ascii="Arial" w:hAnsi="Arial" w:cs="Arial"/>
                <w:sz w:val="24"/>
                <w:szCs w:val="24"/>
              </w:rPr>
            </w:pPr>
            <w:proofErr w:type="gramStart"/>
            <w:r w:rsidRPr="00EB1051">
              <w:rPr>
                <w:rFonts w:ascii="Arial" w:hAnsi="Arial" w:cs="Arial"/>
                <w:sz w:val="24"/>
                <w:szCs w:val="24"/>
              </w:rPr>
              <w:t>v</w:t>
            </w:r>
            <w:r w:rsidR="000A55A9" w:rsidRPr="00EB1051">
              <w:rPr>
                <w:rFonts w:ascii="Arial" w:hAnsi="Arial" w:cs="Arial"/>
                <w:sz w:val="24"/>
                <w:szCs w:val="24"/>
              </w:rPr>
              <w:t>archar(</w:t>
            </w:r>
            <w:proofErr w:type="gramEnd"/>
            <w:r w:rsidR="000A55A9" w:rsidRPr="00EB1051">
              <w:rPr>
                <w:rFonts w:ascii="Arial" w:hAnsi="Arial" w:cs="Arial"/>
                <w:sz w:val="24"/>
                <w:szCs w:val="24"/>
              </w:rPr>
              <w:t>5</w:t>
            </w:r>
            <w:r w:rsidRPr="00EB1051">
              <w:rPr>
                <w:rFonts w:ascii="Arial" w:hAnsi="Arial" w:cs="Arial"/>
                <w:sz w:val="24"/>
                <w:szCs w:val="24"/>
              </w:rPr>
              <w:t>0</w:t>
            </w:r>
            <w:r w:rsidR="000A55A9" w:rsidRPr="00EB1051">
              <w:rPr>
                <w:rFonts w:ascii="Arial" w:hAnsi="Arial" w:cs="Arial"/>
                <w:sz w:val="24"/>
                <w:szCs w:val="24"/>
              </w:rPr>
              <w:t>)</w:t>
            </w:r>
          </w:p>
        </w:tc>
        <w:tc>
          <w:tcPr>
            <w:tcW w:w="696" w:type="dxa"/>
          </w:tcPr>
          <w:p w14:paraId="2E470161" w14:textId="77777777" w:rsidR="000A55A9" w:rsidRPr="00EB1051" w:rsidRDefault="00DE0F02" w:rsidP="002B5E7B">
            <w:pPr>
              <w:spacing w:after="0" w:line="480" w:lineRule="auto"/>
              <w:rPr>
                <w:rFonts w:ascii="Arial" w:hAnsi="Arial" w:cs="Arial"/>
                <w:sz w:val="24"/>
                <w:szCs w:val="24"/>
              </w:rPr>
            </w:pPr>
            <w:r w:rsidRPr="00EB1051">
              <w:rPr>
                <w:rFonts w:ascii="Arial" w:hAnsi="Arial" w:cs="Arial"/>
                <w:sz w:val="24"/>
                <w:szCs w:val="24"/>
              </w:rPr>
              <w:t>N</w:t>
            </w:r>
            <w:r w:rsidR="000A55A9" w:rsidRPr="00EB1051">
              <w:rPr>
                <w:rFonts w:ascii="Arial" w:hAnsi="Arial" w:cs="Arial"/>
                <w:sz w:val="24"/>
                <w:szCs w:val="24"/>
              </w:rPr>
              <w:t>o</w:t>
            </w:r>
          </w:p>
        </w:tc>
        <w:tc>
          <w:tcPr>
            <w:tcW w:w="1040" w:type="dxa"/>
          </w:tcPr>
          <w:p w14:paraId="750CA5C6" w14:textId="77777777" w:rsidR="000A55A9" w:rsidRPr="00EB1051" w:rsidRDefault="000A55A9" w:rsidP="002B5E7B">
            <w:pPr>
              <w:spacing w:after="0" w:line="480" w:lineRule="auto"/>
              <w:rPr>
                <w:rFonts w:ascii="Arial" w:hAnsi="Arial" w:cs="Arial"/>
                <w:sz w:val="24"/>
                <w:szCs w:val="24"/>
              </w:rPr>
            </w:pPr>
          </w:p>
        </w:tc>
        <w:tc>
          <w:tcPr>
            <w:tcW w:w="4490" w:type="dxa"/>
          </w:tcPr>
          <w:p w14:paraId="01409E56" w14:textId="77777777" w:rsidR="000A55A9" w:rsidRPr="00EB1051" w:rsidRDefault="000A55A9" w:rsidP="002B5E7B">
            <w:pPr>
              <w:spacing w:after="0" w:line="480" w:lineRule="auto"/>
              <w:rPr>
                <w:rFonts w:ascii="Arial" w:hAnsi="Arial" w:cs="Arial"/>
                <w:sz w:val="24"/>
                <w:szCs w:val="24"/>
              </w:rPr>
            </w:pPr>
            <w:r w:rsidRPr="00EB1051">
              <w:rPr>
                <w:rFonts w:ascii="Arial" w:hAnsi="Arial" w:cs="Arial"/>
                <w:sz w:val="24"/>
                <w:szCs w:val="24"/>
              </w:rPr>
              <w:t>User type indicates what admin selected</w:t>
            </w:r>
          </w:p>
        </w:tc>
      </w:tr>
    </w:tbl>
    <w:p w14:paraId="505984B1" w14:textId="77777777" w:rsidR="00256C12" w:rsidRPr="00EB1051" w:rsidRDefault="00256C12" w:rsidP="002B5E7B">
      <w:pPr>
        <w:spacing w:line="480" w:lineRule="auto"/>
        <w:rPr>
          <w:rFonts w:ascii="Arial" w:hAnsi="Arial" w:cs="Arial"/>
          <w:i/>
          <w:sz w:val="24"/>
          <w:szCs w:val="24"/>
        </w:rPr>
      </w:pPr>
      <w:r w:rsidRPr="00EB1051">
        <w:rPr>
          <w:rFonts w:ascii="Arial" w:hAnsi="Arial" w:cs="Arial"/>
          <w:i/>
          <w:sz w:val="24"/>
          <w:szCs w:val="24"/>
        </w:rPr>
        <w:t xml:space="preserve">Table </w:t>
      </w:r>
      <w:r w:rsidRPr="00EB1051">
        <w:rPr>
          <w:rFonts w:ascii="Arial" w:hAnsi="Arial" w:cs="Arial"/>
          <w:i/>
          <w:sz w:val="24"/>
          <w:szCs w:val="24"/>
          <w:lang w:val="id-ID"/>
        </w:rPr>
        <w:t>1.1</w:t>
      </w:r>
      <w:r w:rsidRPr="00EB1051">
        <w:rPr>
          <w:rFonts w:ascii="Arial" w:hAnsi="Arial" w:cs="Arial"/>
          <w:i/>
          <w:sz w:val="24"/>
          <w:szCs w:val="24"/>
        </w:rPr>
        <w:t xml:space="preserve"> Data Dictionary of</w:t>
      </w:r>
      <w:r w:rsidR="00886D48" w:rsidRPr="00EB1051">
        <w:rPr>
          <w:rFonts w:ascii="Arial" w:hAnsi="Arial" w:cs="Arial"/>
          <w:i/>
          <w:sz w:val="24"/>
          <w:szCs w:val="24"/>
        </w:rPr>
        <w:t xml:space="preserve"> </w:t>
      </w:r>
      <w:r w:rsidRPr="00EB1051">
        <w:rPr>
          <w:rFonts w:ascii="Arial" w:hAnsi="Arial" w:cs="Arial"/>
          <w:i/>
          <w:sz w:val="24"/>
          <w:szCs w:val="24"/>
        </w:rPr>
        <w:t>user</w:t>
      </w:r>
      <w:r w:rsidR="0001510B" w:rsidRPr="00EB1051">
        <w:rPr>
          <w:rFonts w:ascii="Arial" w:hAnsi="Arial" w:cs="Arial"/>
          <w:i/>
          <w:sz w:val="24"/>
          <w:szCs w:val="24"/>
        </w:rPr>
        <w:t>s</w:t>
      </w:r>
      <w:r w:rsidRPr="00EB1051">
        <w:rPr>
          <w:rFonts w:ascii="Arial" w:hAnsi="Arial" w:cs="Arial"/>
          <w:i/>
          <w:sz w:val="24"/>
          <w:szCs w:val="24"/>
        </w:rPr>
        <w:t xml:space="preserve"> t</w:t>
      </w:r>
      <w:r w:rsidR="00886D48" w:rsidRPr="00EB1051">
        <w:rPr>
          <w:rFonts w:ascii="Arial" w:hAnsi="Arial" w:cs="Arial"/>
          <w:i/>
          <w:sz w:val="24"/>
          <w:szCs w:val="24"/>
        </w:rPr>
        <w:t xml:space="preserve">able of the </w:t>
      </w:r>
      <w:r w:rsidR="0001510B" w:rsidRPr="00EB1051">
        <w:rPr>
          <w:rFonts w:ascii="Arial" w:hAnsi="Arial" w:cs="Arial"/>
          <w:i/>
          <w:sz w:val="24"/>
          <w:szCs w:val="24"/>
        </w:rPr>
        <w:t>Paint Center Sales and Inventory System</w:t>
      </w:r>
    </w:p>
    <w:tbl>
      <w:tblPr>
        <w:tblStyle w:val="TableGrid"/>
        <w:tblW w:w="0" w:type="auto"/>
        <w:tblLook w:val="04A0" w:firstRow="1" w:lastRow="0" w:firstColumn="1" w:lastColumn="0" w:noHBand="0" w:noVBand="1"/>
      </w:tblPr>
      <w:tblGrid>
        <w:gridCol w:w="1831"/>
        <w:gridCol w:w="1444"/>
        <w:gridCol w:w="682"/>
        <w:gridCol w:w="2364"/>
        <w:gridCol w:w="3209"/>
      </w:tblGrid>
      <w:tr w:rsidR="00256C12" w:rsidRPr="00EB1051" w14:paraId="14ED5982" w14:textId="77777777" w:rsidTr="00256C12">
        <w:tc>
          <w:tcPr>
            <w:tcW w:w="1786" w:type="dxa"/>
            <w:shd w:val="clear" w:color="auto" w:fill="BFBFBF" w:themeFill="background1" w:themeFillShade="BF"/>
          </w:tcPr>
          <w:p w14:paraId="154455E7"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Table name</w:t>
            </w:r>
          </w:p>
        </w:tc>
        <w:tc>
          <w:tcPr>
            <w:tcW w:w="7744" w:type="dxa"/>
            <w:gridSpan w:val="4"/>
            <w:shd w:val="clear" w:color="auto" w:fill="BFBFBF" w:themeFill="background1" w:themeFillShade="BF"/>
          </w:tcPr>
          <w:p w14:paraId="79A047BF" w14:textId="77777777" w:rsidR="00256C12" w:rsidRPr="00EB1051" w:rsidRDefault="00377C3C" w:rsidP="002B5E7B">
            <w:pPr>
              <w:spacing w:after="0" w:line="480" w:lineRule="auto"/>
              <w:jc w:val="center"/>
              <w:rPr>
                <w:rFonts w:ascii="Arial" w:hAnsi="Arial" w:cs="Arial"/>
                <w:b/>
                <w:sz w:val="24"/>
                <w:szCs w:val="24"/>
              </w:rPr>
            </w:pPr>
            <w:proofErr w:type="spellStart"/>
            <w:r w:rsidRPr="00EB1051">
              <w:rPr>
                <w:rFonts w:ascii="Arial" w:hAnsi="Arial" w:cs="Arial"/>
                <w:b/>
                <w:sz w:val="24"/>
                <w:szCs w:val="24"/>
              </w:rPr>
              <w:t>Stock_in</w:t>
            </w:r>
            <w:proofErr w:type="spellEnd"/>
          </w:p>
        </w:tc>
      </w:tr>
      <w:tr w:rsidR="00256C12" w:rsidRPr="00EB1051" w14:paraId="0293E117" w14:textId="77777777" w:rsidTr="00256C12">
        <w:tc>
          <w:tcPr>
            <w:tcW w:w="1786" w:type="dxa"/>
            <w:shd w:val="clear" w:color="auto" w:fill="BFBFBF" w:themeFill="background1" w:themeFillShade="BF"/>
          </w:tcPr>
          <w:p w14:paraId="708F9216"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Attribute</w:t>
            </w:r>
          </w:p>
        </w:tc>
        <w:tc>
          <w:tcPr>
            <w:tcW w:w="1444" w:type="dxa"/>
            <w:shd w:val="clear" w:color="auto" w:fill="BFBFBF" w:themeFill="background1" w:themeFillShade="BF"/>
          </w:tcPr>
          <w:p w14:paraId="4EE4493B"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Type</w:t>
            </w:r>
          </w:p>
        </w:tc>
        <w:tc>
          <w:tcPr>
            <w:tcW w:w="691" w:type="dxa"/>
            <w:shd w:val="clear" w:color="auto" w:fill="BFBFBF" w:themeFill="background1" w:themeFillShade="BF"/>
          </w:tcPr>
          <w:p w14:paraId="26DA445C"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Null</w:t>
            </w:r>
          </w:p>
        </w:tc>
        <w:tc>
          <w:tcPr>
            <w:tcW w:w="1030" w:type="dxa"/>
            <w:shd w:val="clear" w:color="auto" w:fill="BFBFBF" w:themeFill="background1" w:themeFillShade="BF"/>
          </w:tcPr>
          <w:p w14:paraId="1E7D54CA"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Default</w:t>
            </w:r>
          </w:p>
        </w:tc>
        <w:tc>
          <w:tcPr>
            <w:tcW w:w="4579" w:type="dxa"/>
            <w:shd w:val="clear" w:color="auto" w:fill="BFBFBF" w:themeFill="background1" w:themeFillShade="BF"/>
          </w:tcPr>
          <w:p w14:paraId="492A9B47"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Description</w:t>
            </w:r>
          </w:p>
        </w:tc>
      </w:tr>
      <w:tr w:rsidR="00256C12" w:rsidRPr="00EB1051" w14:paraId="23A10CB0" w14:textId="77777777" w:rsidTr="00256C12">
        <w:tc>
          <w:tcPr>
            <w:tcW w:w="1786" w:type="dxa"/>
          </w:tcPr>
          <w:p w14:paraId="7E2EF137" w14:textId="77777777" w:rsidR="00256C12" w:rsidRPr="00EB1051" w:rsidRDefault="00357868" w:rsidP="002B5E7B">
            <w:pPr>
              <w:spacing w:after="0" w:line="480" w:lineRule="auto"/>
              <w:rPr>
                <w:rFonts w:ascii="Arial" w:hAnsi="Arial" w:cs="Arial"/>
                <w:sz w:val="24"/>
                <w:szCs w:val="24"/>
              </w:rPr>
            </w:pPr>
            <w:r w:rsidRPr="00EB1051">
              <w:rPr>
                <w:rFonts w:ascii="Arial" w:hAnsi="Arial" w:cs="Arial"/>
                <w:sz w:val="24"/>
                <w:szCs w:val="24"/>
              </w:rPr>
              <w:t xml:space="preserve"> </w:t>
            </w:r>
            <w:proofErr w:type="spellStart"/>
            <w:r w:rsidRPr="00EB1051">
              <w:rPr>
                <w:rFonts w:ascii="Arial" w:hAnsi="Arial" w:cs="Arial"/>
                <w:sz w:val="24"/>
                <w:szCs w:val="24"/>
              </w:rPr>
              <w:t>Stockin_id</w:t>
            </w:r>
            <w:proofErr w:type="spellEnd"/>
          </w:p>
        </w:tc>
        <w:tc>
          <w:tcPr>
            <w:tcW w:w="1444" w:type="dxa"/>
          </w:tcPr>
          <w:p w14:paraId="69E8BE38" w14:textId="77777777" w:rsidR="00256C12" w:rsidRPr="00EB1051" w:rsidRDefault="00357868" w:rsidP="002B5E7B">
            <w:pPr>
              <w:spacing w:after="0" w:line="480" w:lineRule="auto"/>
              <w:rPr>
                <w:rFonts w:ascii="Arial" w:hAnsi="Arial" w:cs="Arial"/>
                <w:sz w:val="24"/>
                <w:szCs w:val="24"/>
              </w:rPr>
            </w:pPr>
            <w:proofErr w:type="gramStart"/>
            <w:r w:rsidRPr="00EB1051">
              <w:rPr>
                <w:rFonts w:ascii="Arial" w:hAnsi="Arial" w:cs="Arial"/>
                <w:sz w:val="24"/>
                <w:szCs w:val="24"/>
              </w:rPr>
              <w:t>I</w:t>
            </w:r>
            <w:r w:rsidR="00256C12" w:rsidRPr="00EB1051">
              <w:rPr>
                <w:rFonts w:ascii="Arial" w:hAnsi="Arial" w:cs="Arial"/>
                <w:sz w:val="24"/>
                <w:szCs w:val="24"/>
              </w:rPr>
              <w:t>nt(</w:t>
            </w:r>
            <w:proofErr w:type="gramEnd"/>
            <w:r w:rsidRPr="00EB1051">
              <w:rPr>
                <w:rFonts w:ascii="Arial" w:hAnsi="Arial" w:cs="Arial"/>
                <w:sz w:val="24"/>
                <w:szCs w:val="24"/>
              </w:rPr>
              <w:t>50</w:t>
            </w:r>
            <w:r w:rsidR="00256C12" w:rsidRPr="00EB1051">
              <w:rPr>
                <w:rFonts w:ascii="Arial" w:hAnsi="Arial" w:cs="Arial"/>
                <w:sz w:val="24"/>
                <w:szCs w:val="24"/>
              </w:rPr>
              <w:t>)</w:t>
            </w:r>
          </w:p>
        </w:tc>
        <w:tc>
          <w:tcPr>
            <w:tcW w:w="691" w:type="dxa"/>
          </w:tcPr>
          <w:p w14:paraId="20D66933"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5C8E90DC"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PK</w:t>
            </w:r>
          </w:p>
        </w:tc>
        <w:tc>
          <w:tcPr>
            <w:tcW w:w="4579" w:type="dxa"/>
          </w:tcPr>
          <w:p w14:paraId="64581EC3"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 xml:space="preserve">Indicates the ID of the </w:t>
            </w:r>
            <w:r w:rsidR="000C7D74" w:rsidRPr="00EB1051">
              <w:rPr>
                <w:rFonts w:ascii="Arial" w:hAnsi="Arial" w:cs="Arial"/>
                <w:sz w:val="24"/>
                <w:szCs w:val="24"/>
              </w:rPr>
              <w:t>product</w:t>
            </w:r>
          </w:p>
        </w:tc>
      </w:tr>
      <w:tr w:rsidR="00377C3C" w:rsidRPr="00EB1051" w14:paraId="29A31A7B" w14:textId="77777777" w:rsidTr="00256C12">
        <w:tc>
          <w:tcPr>
            <w:tcW w:w="1786" w:type="dxa"/>
          </w:tcPr>
          <w:p w14:paraId="74707A5A" w14:textId="77777777" w:rsidR="00377C3C" w:rsidRPr="00EB1051" w:rsidRDefault="00377C3C" w:rsidP="002B5E7B">
            <w:pPr>
              <w:spacing w:after="0" w:line="480" w:lineRule="auto"/>
              <w:rPr>
                <w:rFonts w:ascii="Arial" w:hAnsi="Arial" w:cs="Arial"/>
                <w:sz w:val="24"/>
                <w:szCs w:val="24"/>
              </w:rPr>
            </w:pPr>
            <w:r w:rsidRPr="00EB1051">
              <w:rPr>
                <w:rFonts w:ascii="Arial" w:hAnsi="Arial" w:cs="Arial"/>
                <w:sz w:val="24"/>
                <w:szCs w:val="24"/>
              </w:rPr>
              <w:t xml:space="preserve"> Date</w:t>
            </w:r>
          </w:p>
        </w:tc>
        <w:tc>
          <w:tcPr>
            <w:tcW w:w="1444" w:type="dxa"/>
          </w:tcPr>
          <w:p w14:paraId="1A12B44D" w14:textId="77777777" w:rsidR="00377C3C" w:rsidRPr="00EB1051" w:rsidRDefault="00377C3C" w:rsidP="002B5E7B">
            <w:pPr>
              <w:spacing w:after="0" w:line="480" w:lineRule="auto"/>
              <w:rPr>
                <w:rFonts w:ascii="Arial" w:hAnsi="Arial" w:cs="Arial"/>
                <w:sz w:val="24"/>
                <w:szCs w:val="24"/>
              </w:rPr>
            </w:pPr>
            <w:r w:rsidRPr="00EB1051">
              <w:rPr>
                <w:rFonts w:ascii="Arial" w:hAnsi="Arial" w:cs="Arial"/>
                <w:sz w:val="24"/>
                <w:szCs w:val="24"/>
              </w:rPr>
              <w:t>date</w:t>
            </w:r>
          </w:p>
        </w:tc>
        <w:tc>
          <w:tcPr>
            <w:tcW w:w="691" w:type="dxa"/>
          </w:tcPr>
          <w:p w14:paraId="5A9BAD23" w14:textId="77777777" w:rsidR="00377C3C" w:rsidRPr="00EB1051" w:rsidRDefault="00377C3C"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214DF647" w14:textId="77777777" w:rsidR="00377C3C" w:rsidRPr="00EB1051" w:rsidRDefault="00602495" w:rsidP="002B5E7B">
            <w:pPr>
              <w:spacing w:after="0" w:line="480" w:lineRule="auto"/>
              <w:rPr>
                <w:rFonts w:ascii="Arial" w:hAnsi="Arial" w:cs="Arial"/>
                <w:sz w:val="24"/>
                <w:szCs w:val="24"/>
              </w:rPr>
            </w:pPr>
            <w:proofErr w:type="spellStart"/>
            <w:r w:rsidRPr="00EB1051">
              <w:rPr>
                <w:rFonts w:ascii="Arial" w:hAnsi="Arial" w:cs="Arial"/>
                <w:sz w:val="24"/>
                <w:szCs w:val="24"/>
              </w:rPr>
              <w:t>c</w:t>
            </w:r>
            <w:r w:rsidR="00377C3C" w:rsidRPr="00EB1051">
              <w:rPr>
                <w:rFonts w:ascii="Arial" w:hAnsi="Arial" w:cs="Arial"/>
                <w:sz w:val="24"/>
                <w:szCs w:val="24"/>
              </w:rPr>
              <w:t>urrent_</w:t>
            </w:r>
            <w:proofErr w:type="gramStart"/>
            <w:r w:rsidR="00377C3C" w:rsidRPr="00EB1051">
              <w:rPr>
                <w:rFonts w:ascii="Arial" w:hAnsi="Arial" w:cs="Arial"/>
                <w:sz w:val="24"/>
                <w:szCs w:val="24"/>
              </w:rPr>
              <w:t>timestamp</w:t>
            </w:r>
            <w:proofErr w:type="spellEnd"/>
            <w:r w:rsidRPr="00EB1051">
              <w:rPr>
                <w:rFonts w:ascii="Arial" w:hAnsi="Arial" w:cs="Arial"/>
                <w:sz w:val="24"/>
                <w:szCs w:val="24"/>
              </w:rPr>
              <w:t>(</w:t>
            </w:r>
            <w:proofErr w:type="gramEnd"/>
            <w:r w:rsidRPr="00EB1051">
              <w:rPr>
                <w:rFonts w:ascii="Arial" w:hAnsi="Arial" w:cs="Arial"/>
                <w:sz w:val="24"/>
                <w:szCs w:val="24"/>
              </w:rPr>
              <w:t>)</w:t>
            </w:r>
          </w:p>
        </w:tc>
        <w:tc>
          <w:tcPr>
            <w:tcW w:w="4579" w:type="dxa"/>
          </w:tcPr>
          <w:p w14:paraId="46EDBE1C" w14:textId="77777777" w:rsidR="00377C3C" w:rsidRPr="00EB1051" w:rsidRDefault="00377C3C" w:rsidP="002B5E7B">
            <w:pPr>
              <w:spacing w:after="0" w:line="480" w:lineRule="auto"/>
              <w:rPr>
                <w:rFonts w:ascii="Arial" w:hAnsi="Arial" w:cs="Arial"/>
                <w:sz w:val="24"/>
                <w:szCs w:val="24"/>
              </w:rPr>
            </w:pPr>
            <w:r w:rsidRPr="00EB1051">
              <w:rPr>
                <w:rFonts w:ascii="Arial" w:hAnsi="Arial" w:cs="Arial"/>
                <w:sz w:val="24"/>
                <w:szCs w:val="24"/>
              </w:rPr>
              <w:t>Indicates the date of the stock in products</w:t>
            </w:r>
          </w:p>
        </w:tc>
      </w:tr>
      <w:tr w:rsidR="00256C12" w:rsidRPr="00EB1051" w14:paraId="55B86C23" w14:textId="77777777" w:rsidTr="000B6F67">
        <w:trPr>
          <w:trHeight w:val="558"/>
        </w:trPr>
        <w:tc>
          <w:tcPr>
            <w:tcW w:w="1786" w:type="dxa"/>
          </w:tcPr>
          <w:p w14:paraId="713BA025" w14:textId="77777777" w:rsidR="00256C12" w:rsidRPr="00EB1051" w:rsidRDefault="00377C3C" w:rsidP="002B5E7B">
            <w:pPr>
              <w:spacing w:after="0" w:line="480" w:lineRule="auto"/>
              <w:rPr>
                <w:rFonts w:ascii="Arial" w:hAnsi="Arial" w:cs="Arial"/>
                <w:sz w:val="24"/>
                <w:szCs w:val="24"/>
              </w:rPr>
            </w:pPr>
            <w:proofErr w:type="spellStart"/>
            <w:r w:rsidRPr="00EB1051">
              <w:rPr>
                <w:rFonts w:ascii="Arial" w:hAnsi="Arial" w:cs="Arial"/>
                <w:sz w:val="24"/>
                <w:szCs w:val="24"/>
              </w:rPr>
              <w:t>Supplier_name</w:t>
            </w:r>
            <w:proofErr w:type="spellEnd"/>
          </w:p>
        </w:tc>
        <w:tc>
          <w:tcPr>
            <w:tcW w:w="1444" w:type="dxa"/>
          </w:tcPr>
          <w:p w14:paraId="177BA5E1" w14:textId="77777777" w:rsidR="00256C12" w:rsidRPr="00EB1051" w:rsidRDefault="00E93E06"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Pr="00EB1051">
              <w:rPr>
                <w:rFonts w:ascii="Arial" w:hAnsi="Arial" w:cs="Arial"/>
                <w:sz w:val="24"/>
                <w:szCs w:val="24"/>
              </w:rPr>
              <w:t>5</w:t>
            </w:r>
            <w:r w:rsidR="00377C3C" w:rsidRPr="00EB1051">
              <w:rPr>
                <w:rFonts w:ascii="Arial" w:hAnsi="Arial" w:cs="Arial"/>
                <w:sz w:val="24"/>
                <w:szCs w:val="24"/>
              </w:rPr>
              <w:t>0</w:t>
            </w:r>
            <w:r w:rsidR="00256C12" w:rsidRPr="00EB1051">
              <w:rPr>
                <w:rFonts w:ascii="Arial" w:hAnsi="Arial" w:cs="Arial"/>
                <w:sz w:val="24"/>
                <w:szCs w:val="24"/>
              </w:rPr>
              <w:t>)</w:t>
            </w:r>
          </w:p>
        </w:tc>
        <w:tc>
          <w:tcPr>
            <w:tcW w:w="691" w:type="dxa"/>
          </w:tcPr>
          <w:p w14:paraId="7D9754B8"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319A0896" w14:textId="77777777" w:rsidR="00256C12" w:rsidRPr="00EB1051" w:rsidRDefault="00256C12" w:rsidP="002B5E7B">
            <w:pPr>
              <w:spacing w:after="0" w:line="480" w:lineRule="auto"/>
              <w:rPr>
                <w:rFonts w:ascii="Arial" w:hAnsi="Arial" w:cs="Arial"/>
                <w:sz w:val="24"/>
                <w:szCs w:val="24"/>
              </w:rPr>
            </w:pPr>
          </w:p>
        </w:tc>
        <w:tc>
          <w:tcPr>
            <w:tcW w:w="4579" w:type="dxa"/>
          </w:tcPr>
          <w:p w14:paraId="7D483223"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Indicate</w:t>
            </w:r>
            <w:r w:rsidR="00E93E06" w:rsidRPr="00EB1051">
              <w:rPr>
                <w:rFonts w:ascii="Arial" w:hAnsi="Arial" w:cs="Arial"/>
                <w:sz w:val="24"/>
                <w:szCs w:val="24"/>
              </w:rPr>
              <w:t xml:space="preserve">s the </w:t>
            </w:r>
            <w:r w:rsidR="00377C3C" w:rsidRPr="00EB1051">
              <w:rPr>
                <w:rFonts w:ascii="Arial" w:hAnsi="Arial" w:cs="Arial"/>
                <w:sz w:val="24"/>
                <w:szCs w:val="24"/>
              </w:rPr>
              <w:t>supplier name of the products</w:t>
            </w:r>
          </w:p>
        </w:tc>
      </w:tr>
      <w:tr w:rsidR="00256C12" w:rsidRPr="00EB1051" w14:paraId="637403A6" w14:textId="77777777" w:rsidTr="00256C12">
        <w:tc>
          <w:tcPr>
            <w:tcW w:w="1786" w:type="dxa"/>
          </w:tcPr>
          <w:p w14:paraId="1F196BA2" w14:textId="77777777" w:rsidR="00256C12" w:rsidRPr="00EB1051" w:rsidRDefault="00377C3C" w:rsidP="002B5E7B">
            <w:pPr>
              <w:spacing w:after="0" w:line="480" w:lineRule="auto"/>
              <w:rPr>
                <w:rFonts w:ascii="Arial" w:hAnsi="Arial" w:cs="Arial"/>
                <w:sz w:val="24"/>
                <w:szCs w:val="24"/>
              </w:rPr>
            </w:pPr>
            <w:proofErr w:type="spellStart"/>
            <w:r w:rsidRPr="00EB1051">
              <w:rPr>
                <w:rFonts w:ascii="Arial" w:hAnsi="Arial" w:cs="Arial"/>
                <w:sz w:val="24"/>
                <w:szCs w:val="24"/>
              </w:rPr>
              <w:t>Brandname</w:t>
            </w:r>
            <w:proofErr w:type="spellEnd"/>
          </w:p>
        </w:tc>
        <w:tc>
          <w:tcPr>
            <w:tcW w:w="1444" w:type="dxa"/>
          </w:tcPr>
          <w:p w14:paraId="2D42F56D" w14:textId="77777777" w:rsidR="00256C12" w:rsidRPr="00EB1051" w:rsidRDefault="00E93E06"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00377C3C" w:rsidRPr="00EB1051">
              <w:rPr>
                <w:rFonts w:ascii="Arial" w:hAnsi="Arial" w:cs="Arial"/>
                <w:sz w:val="24"/>
                <w:szCs w:val="24"/>
              </w:rPr>
              <w:t>50</w:t>
            </w:r>
            <w:r w:rsidR="00256C12" w:rsidRPr="00EB1051">
              <w:rPr>
                <w:rFonts w:ascii="Arial" w:hAnsi="Arial" w:cs="Arial"/>
                <w:sz w:val="24"/>
                <w:szCs w:val="24"/>
              </w:rPr>
              <w:t>)</w:t>
            </w:r>
          </w:p>
        </w:tc>
        <w:tc>
          <w:tcPr>
            <w:tcW w:w="691" w:type="dxa"/>
          </w:tcPr>
          <w:p w14:paraId="7CCE2CB0"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0C9550D4" w14:textId="77777777" w:rsidR="00256C12" w:rsidRPr="00EB1051" w:rsidRDefault="00256C12" w:rsidP="002B5E7B">
            <w:pPr>
              <w:spacing w:after="0" w:line="480" w:lineRule="auto"/>
              <w:rPr>
                <w:rFonts w:ascii="Arial" w:hAnsi="Arial" w:cs="Arial"/>
                <w:sz w:val="24"/>
                <w:szCs w:val="24"/>
              </w:rPr>
            </w:pPr>
          </w:p>
        </w:tc>
        <w:tc>
          <w:tcPr>
            <w:tcW w:w="4579" w:type="dxa"/>
          </w:tcPr>
          <w:p w14:paraId="574A9647"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377C3C" w:rsidRPr="00EB1051">
              <w:rPr>
                <w:rFonts w:ascii="Arial" w:hAnsi="Arial" w:cs="Arial"/>
                <w:sz w:val="24"/>
                <w:szCs w:val="24"/>
              </w:rPr>
              <w:t>brand name of the products</w:t>
            </w:r>
          </w:p>
        </w:tc>
      </w:tr>
      <w:tr w:rsidR="00256C12" w:rsidRPr="00EB1051" w14:paraId="63708B97" w14:textId="77777777" w:rsidTr="00256C12">
        <w:tc>
          <w:tcPr>
            <w:tcW w:w="1786" w:type="dxa"/>
          </w:tcPr>
          <w:p w14:paraId="74BCD9AF" w14:textId="77777777" w:rsidR="00256C12" w:rsidRPr="00EB1051" w:rsidRDefault="00377C3C" w:rsidP="002B5E7B">
            <w:pPr>
              <w:spacing w:after="0" w:line="480" w:lineRule="auto"/>
              <w:rPr>
                <w:rFonts w:ascii="Arial" w:hAnsi="Arial" w:cs="Arial"/>
                <w:sz w:val="24"/>
                <w:szCs w:val="24"/>
              </w:rPr>
            </w:pPr>
            <w:proofErr w:type="spellStart"/>
            <w:r w:rsidRPr="00EB1051">
              <w:rPr>
                <w:rFonts w:ascii="Arial" w:hAnsi="Arial" w:cs="Arial"/>
                <w:sz w:val="24"/>
                <w:szCs w:val="24"/>
              </w:rPr>
              <w:lastRenderedPageBreak/>
              <w:t>Productname</w:t>
            </w:r>
            <w:proofErr w:type="spellEnd"/>
          </w:p>
        </w:tc>
        <w:tc>
          <w:tcPr>
            <w:tcW w:w="1444" w:type="dxa"/>
          </w:tcPr>
          <w:p w14:paraId="0BF7FB60" w14:textId="77777777" w:rsidR="00256C12" w:rsidRPr="00EB1051" w:rsidRDefault="00E93E06"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00377C3C" w:rsidRPr="00EB1051">
              <w:rPr>
                <w:rFonts w:ascii="Arial" w:hAnsi="Arial" w:cs="Arial"/>
                <w:sz w:val="24"/>
                <w:szCs w:val="24"/>
              </w:rPr>
              <w:t>50</w:t>
            </w:r>
            <w:r w:rsidR="00256C12" w:rsidRPr="00EB1051">
              <w:rPr>
                <w:rFonts w:ascii="Arial" w:hAnsi="Arial" w:cs="Arial"/>
                <w:sz w:val="24"/>
                <w:szCs w:val="24"/>
              </w:rPr>
              <w:t>)</w:t>
            </w:r>
          </w:p>
        </w:tc>
        <w:tc>
          <w:tcPr>
            <w:tcW w:w="691" w:type="dxa"/>
          </w:tcPr>
          <w:p w14:paraId="43733B76"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36BCF070" w14:textId="77777777" w:rsidR="00256C12" w:rsidRPr="00EB1051" w:rsidRDefault="00256C12" w:rsidP="002B5E7B">
            <w:pPr>
              <w:spacing w:after="0" w:line="480" w:lineRule="auto"/>
              <w:rPr>
                <w:rFonts w:ascii="Arial" w:hAnsi="Arial" w:cs="Arial"/>
                <w:sz w:val="24"/>
                <w:szCs w:val="24"/>
              </w:rPr>
            </w:pPr>
          </w:p>
        </w:tc>
        <w:tc>
          <w:tcPr>
            <w:tcW w:w="4579" w:type="dxa"/>
          </w:tcPr>
          <w:p w14:paraId="0960D8F9" w14:textId="77777777" w:rsidR="00256C12" w:rsidRPr="00EB1051" w:rsidRDefault="00E93E06"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377C3C" w:rsidRPr="00EB1051">
              <w:rPr>
                <w:rFonts w:ascii="Arial" w:hAnsi="Arial" w:cs="Arial"/>
                <w:sz w:val="24"/>
                <w:szCs w:val="24"/>
              </w:rPr>
              <w:t>name of the product</w:t>
            </w:r>
          </w:p>
        </w:tc>
      </w:tr>
      <w:tr w:rsidR="00256C12" w:rsidRPr="00EB1051" w14:paraId="2035D346" w14:textId="77777777" w:rsidTr="00256C12">
        <w:tc>
          <w:tcPr>
            <w:tcW w:w="1786" w:type="dxa"/>
          </w:tcPr>
          <w:p w14:paraId="6FA81677" w14:textId="77777777" w:rsidR="00256C12" w:rsidRPr="00EB1051" w:rsidRDefault="00377C3C" w:rsidP="002B5E7B">
            <w:pPr>
              <w:spacing w:after="0" w:line="480" w:lineRule="auto"/>
              <w:rPr>
                <w:rFonts w:ascii="Arial" w:hAnsi="Arial" w:cs="Arial"/>
                <w:sz w:val="24"/>
                <w:szCs w:val="24"/>
              </w:rPr>
            </w:pPr>
            <w:r w:rsidRPr="00EB1051">
              <w:rPr>
                <w:rFonts w:ascii="Arial" w:hAnsi="Arial" w:cs="Arial"/>
                <w:sz w:val="24"/>
                <w:szCs w:val="24"/>
              </w:rPr>
              <w:t>Price</w:t>
            </w:r>
          </w:p>
        </w:tc>
        <w:tc>
          <w:tcPr>
            <w:tcW w:w="1444" w:type="dxa"/>
          </w:tcPr>
          <w:p w14:paraId="1E72C1AD" w14:textId="77777777" w:rsidR="00256C12" w:rsidRPr="00EB1051" w:rsidRDefault="00377C3C" w:rsidP="002B5E7B">
            <w:pPr>
              <w:spacing w:after="0" w:line="480" w:lineRule="auto"/>
              <w:rPr>
                <w:rFonts w:ascii="Arial" w:hAnsi="Arial" w:cs="Arial"/>
                <w:sz w:val="24"/>
                <w:szCs w:val="24"/>
              </w:rPr>
            </w:pPr>
            <w:r w:rsidRPr="00EB1051">
              <w:rPr>
                <w:rFonts w:ascii="Arial" w:hAnsi="Arial" w:cs="Arial"/>
                <w:sz w:val="24"/>
                <w:szCs w:val="24"/>
              </w:rPr>
              <w:t>double</w:t>
            </w:r>
          </w:p>
        </w:tc>
        <w:tc>
          <w:tcPr>
            <w:tcW w:w="691" w:type="dxa"/>
          </w:tcPr>
          <w:p w14:paraId="337CD9CC"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57BC39AE" w14:textId="77777777" w:rsidR="00256C12" w:rsidRPr="00EB1051" w:rsidRDefault="00256C12" w:rsidP="002B5E7B">
            <w:pPr>
              <w:spacing w:after="0" w:line="480" w:lineRule="auto"/>
              <w:rPr>
                <w:rFonts w:ascii="Arial" w:hAnsi="Arial" w:cs="Arial"/>
                <w:sz w:val="24"/>
                <w:szCs w:val="24"/>
              </w:rPr>
            </w:pPr>
          </w:p>
        </w:tc>
        <w:tc>
          <w:tcPr>
            <w:tcW w:w="4579" w:type="dxa"/>
          </w:tcPr>
          <w:p w14:paraId="6AFDA87E" w14:textId="77777777" w:rsidR="00256C12" w:rsidRPr="00EB1051" w:rsidRDefault="00E93E06"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377C3C" w:rsidRPr="00EB1051">
              <w:rPr>
                <w:rFonts w:ascii="Arial" w:hAnsi="Arial" w:cs="Arial"/>
                <w:sz w:val="24"/>
                <w:szCs w:val="24"/>
              </w:rPr>
              <w:t>price of the products</w:t>
            </w:r>
          </w:p>
        </w:tc>
      </w:tr>
      <w:tr w:rsidR="00E93E06" w:rsidRPr="00EB1051" w14:paraId="388492EF" w14:textId="77777777" w:rsidTr="00256C12">
        <w:tc>
          <w:tcPr>
            <w:tcW w:w="1786" w:type="dxa"/>
          </w:tcPr>
          <w:p w14:paraId="4BF6F4AD" w14:textId="77777777" w:rsidR="00E93E06" w:rsidRPr="00EB1051" w:rsidRDefault="00377C3C" w:rsidP="002B5E7B">
            <w:pPr>
              <w:spacing w:after="0" w:line="480" w:lineRule="auto"/>
              <w:rPr>
                <w:rFonts w:ascii="Arial" w:hAnsi="Arial" w:cs="Arial"/>
                <w:sz w:val="24"/>
                <w:szCs w:val="24"/>
              </w:rPr>
            </w:pPr>
            <w:r w:rsidRPr="00EB1051">
              <w:rPr>
                <w:rFonts w:ascii="Arial" w:hAnsi="Arial" w:cs="Arial"/>
                <w:sz w:val="24"/>
                <w:szCs w:val="24"/>
              </w:rPr>
              <w:t>Stocks</w:t>
            </w:r>
          </w:p>
        </w:tc>
        <w:tc>
          <w:tcPr>
            <w:tcW w:w="1444" w:type="dxa"/>
          </w:tcPr>
          <w:p w14:paraId="5C157F4A" w14:textId="77777777" w:rsidR="00E93E06" w:rsidRPr="00EB1051" w:rsidRDefault="00377C3C" w:rsidP="002B5E7B">
            <w:pPr>
              <w:spacing w:after="0" w:line="480" w:lineRule="auto"/>
              <w:rPr>
                <w:rFonts w:ascii="Arial" w:hAnsi="Arial" w:cs="Arial"/>
                <w:sz w:val="24"/>
                <w:szCs w:val="24"/>
              </w:rPr>
            </w:pPr>
            <w:proofErr w:type="gramStart"/>
            <w:r w:rsidRPr="00EB1051">
              <w:rPr>
                <w:rFonts w:ascii="Arial" w:hAnsi="Arial" w:cs="Arial"/>
                <w:sz w:val="24"/>
                <w:szCs w:val="24"/>
              </w:rPr>
              <w:t>int</w:t>
            </w:r>
            <w:r w:rsidR="00E93E06" w:rsidRPr="00EB1051">
              <w:rPr>
                <w:rFonts w:ascii="Arial" w:hAnsi="Arial" w:cs="Arial"/>
                <w:sz w:val="24"/>
                <w:szCs w:val="24"/>
              </w:rPr>
              <w:t>(</w:t>
            </w:r>
            <w:proofErr w:type="gramEnd"/>
            <w:r w:rsidRPr="00EB1051">
              <w:rPr>
                <w:rFonts w:ascii="Arial" w:hAnsi="Arial" w:cs="Arial"/>
                <w:sz w:val="24"/>
                <w:szCs w:val="24"/>
              </w:rPr>
              <w:t>50</w:t>
            </w:r>
            <w:r w:rsidR="00E93E06" w:rsidRPr="00EB1051">
              <w:rPr>
                <w:rFonts w:ascii="Arial" w:hAnsi="Arial" w:cs="Arial"/>
                <w:sz w:val="24"/>
                <w:szCs w:val="24"/>
              </w:rPr>
              <w:t>)</w:t>
            </w:r>
          </w:p>
        </w:tc>
        <w:tc>
          <w:tcPr>
            <w:tcW w:w="691" w:type="dxa"/>
          </w:tcPr>
          <w:p w14:paraId="3FC1300C" w14:textId="77777777" w:rsidR="00E93E06" w:rsidRPr="00EB1051" w:rsidRDefault="00E93E06"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715D00FE" w14:textId="77777777" w:rsidR="00E93E06" w:rsidRPr="00EB1051" w:rsidRDefault="00E93E06" w:rsidP="002B5E7B">
            <w:pPr>
              <w:spacing w:after="0" w:line="480" w:lineRule="auto"/>
              <w:rPr>
                <w:rFonts w:ascii="Arial" w:hAnsi="Arial" w:cs="Arial"/>
                <w:sz w:val="24"/>
                <w:szCs w:val="24"/>
              </w:rPr>
            </w:pPr>
          </w:p>
        </w:tc>
        <w:tc>
          <w:tcPr>
            <w:tcW w:w="4579" w:type="dxa"/>
          </w:tcPr>
          <w:p w14:paraId="17FBF8CD" w14:textId="77777777" w:rsidR="00E93E06" w:rsidRPr="00EB1051" w:rsidRDefault="00E93E06"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377C3C" w:rsidRPr="00EB1051">
              <w:rPr>
                <w:rFonts w:ascii="Arial" w:hAnsi="Arial" w:cs="Arial"/>
                <w:sz w:val="24"/>
                <w:szCs w:val="24"/>
              </w:rPr>
              <w:t>stock</w:t>
            </w:r>
            <w:r w:rsidR="00541317" w:rsidRPr="00EB1051">
              <w:rPr>
                <w:rFonts w:ascii="Arial" w:hAnsi="Arial" w:cs="Arial"/>
                <w:sz w:val="24"/>
                <w:szCs w:val="24"/>
              </w:rPr>
              <w:t>s</w:t>
            </w:r>
            <w:r w:rsidR="00377C3C" w:rsidRPr="00EB1051">
              <w:rPr>
                <w:rFonts w:ascii="Arial" w:hAnsi="Arial" w:cs="Arial"/>
                <w:sz w:val="24"/>
                <w:szCs w:val="24"/>
              </w:rPr>
              <w:t xml:space="preserve"> of the products</w:t>
            </w:r>
          </w:p>
        </w:tc>
      </w:tr>
      <w:tr w:rsidR="00E93E06" w:rsidRPr="00EB1051" w14:paraId="6A462CF6" w14:textId="77777777" w:rsidTr="00256C12">
        <w:tc>
          <w:tcPr>
            <w:tcW w:w="1786" w:type="dxa"/>
          </w:tcPr>
          <w:p w14:paraId="5105B915" w14:textId="77777777" w:rsidR="00E93E06" w:rsidRPr="00EB1051" w:rsidRDefault="00377C3C" w:rsidP="002B5E7B">
            <w:pPr>
              <w:spacing w:after="0" w:line="480" w:lineRule="auto"/>
              <w:rPr>
                <w:rFonts w:ascii="Arial" w:hAnsi="Arial" w:cs="Arial"/>
                <w:sz w:val="24"/>
                <w:szCs w:val="24"/>
              </w:rPr>
            </w:pPr>
            <w:r w:rsidRPr="00EB1051">
              <w:rPr>
                <w:rFonts w:ascii="Arial" w:hAnsi="Arial" w:cs="Arial"/>
                <w:sz w:val="24"/>
                <w:szCs w:val="24"/>
              </w:rPr>
              <w:t>Type</w:t>
            </w:r>
          </w:p>
          <w:p w14:paraId="639A47CC" w14:textId="77777777" w:rsidR="000B6F67" w:rsidRPr="00EB1051" w:rsidRDefault="000B6F67" w:rsidP="002B5E7B">
            <w:pPr>
              <w:spacing w:after="0" w:line="480" w:lineRule="auto"/>
              <w:rPr>
                <w:rFonts w:ascii="Arial" w:hAnsi="Arial" w:cs="Arial"/>
                <w:sz w:val="24"/>
                <w:szCs w:val="24"/>
              </w:rPr>
            </w:pPr>
          </w:p>
        </w:tc>
        <w:tc>
          <w:tcPr>
            <w:tcW w:w="1444" w:type="dxa"/>
          </w:tcPr>
          <w:p w14:paraId="30C14FE7" w14:textId="77777777" w:rsidR="00E93E06" w:rsidRPr="00EB1051" w:rsidRDefault="00E93E06"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Pr="00EB1051">
              <w:rPr>
                <w:rFonts w:ascii="Arial" w:hAnsi="Arial" w:cs="Arial"/>
                <w:sz w:val="24"/>
                <w:szCs w:val="24"/>
              </w:rPr>
              <w:t>5</w:t>
            </w:r>
            <w:r w:rsidR="00B27895" w:rsidRPr="00EB1051">
              <w:rPr>
                <w:rFonts w:ascii="Arial" w:hAnsi="Arial" w:cs="Arial"/>
                <w:sz w:val="24"/>
                <w:szCs w:val="24"/>
              </w:rPr>
              <w:t>0</w:t>
            </w:r>
            <w:r w:rsidRPr="00EB1051">
              <w:rPr>
                <w:rFonts w:ascii="Arial" w:hAnsi="Arial" w:cs="Arial"/>
                <w:sz w:val="24"/>
                <w:szCs w:val="24"/>
              </w:rPr>
              <w:t>)</w:t>
            </w:r>
          </w:p>
        </w:tc>
        <w:tc>
          <w:tcPr>
            <w:tcW w:w="691" w:type="dxa"/>
          </w:tcPr>
          <w:p w14:paraId="03230EE3" w14:textId="77777777" w:rsidR="00E93E06" w:rsidRPr="00EB1051" w:rsidRDefault="00E93E06"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72FED641" w14:textId="77777777" w:rsidR="00E93E06" w:rsidRPr="00EB1051" w:rsidRDefault="00E93E06" w:rsidP="002B5E7B">
            <w:pPr>
              <w:spacing w:after="0" w:line="480" w:lineRule="auto"/>
              <w:rPr>
                <w:rFonts w:ascii="Arial" w:hAnsi="Arial" w:cs="Arial"/>
                <w:sz w:val="24"/>
                <w:szCs w:val="24"/>
              </w:rPr>
            </w:pPr>
          </w:p>
        </w:tc>
        <w:tc>
          <w:tcPr>
            <w:tcW w:w="4579" w:type="dxa"/>
          </w:tcPr>
          <w:p w14:paraId="356E79DF" w14:textId="77777777" w:rsidR="00E93E06" w:rsidRPr="00EB1051" w:rsidRDefault="00E93E06"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B27895" w:rsidRPr="00EB1051">
              <w:rPr>
                <w:rFonts w:ascii="Arial" w:hAnsi="Arial" w:cs="Arial"/>
                <w:sz w:val="24"/>
                <w:szCs w:val="24"/>
              </w:rPr>
              <w:t>type of the stock in products</w:t>
            </w:r>
          </w:p>
        </w:tc>
      </w:tr>
    </w:tbl>
    <w:p w14:paraId="2137C81D" w14:textId="77777777" w:rsidR="002455F9" w:rsidRPr="00EB1051" w:rsidRDefault="00256C12" w:rsidP="002B5E7B">
      <w:pPr>
        <w:spacing w:line="480" w:lineRule="auto"/>
        <w:rPr>
          <w:rFonts w:ascii="Arial" w:hAnsi="Arial" w:cs="Arial"/>
          <w:i/>
          <w:sz w:val="24"/>
          <w:szCs w:val="24"/>
        </w:rPr>
      </w:pPr>
      <w:r w:rsidRPr="00EB1051">
        <w:rPr>
          <w:rFonts w:ascii="Arial" w:hAnsi="Arial" w:cs="Arial"/>
          <w:i/>
          <w:sz w:val="24"/>
          <w:szCs w:val="24"/>
        </w:rPr>
        <w:t xml:space="preserve">Table </w:t>
      </w:r>
      <w:r w:rsidRPr="00EB1051">
        <w:rPr>
          <w:rFonts w:ascii="Arial" w:hAnsi="Arial" w:cs="Arial"/>
          <w:i/>
          <w:sz w:val="24"/>
          <w:szCs w:val="24"/>
          <w:lang w:val="id-ID"/>
        </w:rPr>
        <w:t>1.</w:t>
      </w:r>
      <w:r w:rsidRPr="00EB1051">
        <w:rPr>
          <w:rFonts w:ascii="Arial" w:hAnsi="Arial" w:cs="Arial"/>
          <w:i/>
          <w:sz w:val="24"/>
          <w:szCs w:val="24"/>
        </w:rPr>
        <w:t>2</w:t>
      </w:r>
      <w:r w:rsidR="00B5226F" w:rsidRPr="00EB1051">
        <w:rPr>
          <w:rFonts w:ascii="Arial" w:hAnsi="Arial" w:cs="Arial"/>
          <w:i/>
          <w:sz w:val="24"/>
          <w:szCs w:val="24"/>
        </w:rPr>
        <w:t xml:space="preserve"> Data Dictionary of </w:t>
      </w:r>
      <w:proofErr w:type="spellStart"/>
      <w:r w:rsidR="003A65A4" w:rsidRPr="00EB1051">
        <w:rPr>
          <w:rFonts w:ascii="Arial" w:hAnsi="Arial" w:cs="Arial"/>
          <w:i/>
          <w:sz w:val="24"/>
          <w:szCs w:val="24"/>
        </w:rPr>
        <w:t>stock_in</w:t>
      </w:r>
      <w:proofErr w:type="spellEnd"/>
      <w:r w:rsidR="003A65A4" w:rsidRPr="00EB1051">
        <w:rPr>
          <w:rFonts w:ascii="Arial" w:hAnsi="Arial" w:cs="Arial"/>
          <w:i/>
          <w:sz w:val="24"/>
          <w:szCs w:val="24"/>
        </w:rPr>
        <w:t xml:space="preserve"> </w:t>
      </w:r>
      <w:r w:rsidRPr="00EB1051">
        <w:rPr>
          <w:rFonts w:ascii="Arial" w:hAnsi="Arial" w:cs="Arial"/>
          <w:i/>
          <w:sz w:val="24"/>
          <w:szCs w:val="24"/>
        </w:rPr>
        <w:t>table</w:t>
      </w:r>
      <w:r w:rsidR="00B5226F" w:rsidRPr="00EB1051">
        <w:rPr>
          <w:rFonts w:ascii="Arial" w:hAnsi="Arial" w:cs="Arial"/>
          <w:i/>
          <w:sz w:val="24"/>
          <w:szCs w:val="24"/>
        </w:rPr>
        <w:t xml:space="preserve"> of the </w:t>
      </w:r>
      <w:r w:rsidR="003A65A4" w:rsidRPr="00EB1051">
        <w:rPr>
          <w:rFonts w:ascii="Arial" w:hAnsi="Arial" w:cs="Arial"/>
          <w:i/>
          <w:sz w:val="24"/>
          <w:szCs w:val="24"/>
        </w:rPr>
        <w:t>Paint Center Sales and Inventory System</w:t>
      </w:r>
    </w:p>
    <w:tbl>
      <w:tblPr>
        <w:tblStyle w:val="TableGrid"/>
        <w:tblW w:w="0" w:type="auto"/>
        <w:tblLook w:val="04A0" w:firstRow="1" w:lastRow="0" w:firstColumn="1" w:lastColumn="0" w:noHBand="0" w:noVBand="1"/>
      </w:tblPr>
      <w:tblGrid>
        <w:gridCol w:w="1751"/>
        <w:gridCol w:w="1636"/>
        <w:gridCol w:w="688"/>
        <w:gridCol w:w="1030"/>
        <w:gridCol w:w="4245"/>
      </w:tblGrid>
      <w:tr w:rsidR="00256C12" w:rsidRPr="00EB1051" w14:paraId="491F8C35" w14:textId="77777777" w:rsidTr="00256C12">
        <w:tc>
          <w:tcPr>
            <w:tcW w:w="1751" w:type="dxa"/>
            <w:shd w:val="clear" w:color="auto" w:fill="BFBFBF" w:themeFill="background1" w:themeFillShade="BF"/>
          </w:tcPr>
          <w:p w14:paraId="7404C5D7"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Table name</w:t>
            </w:r>
          </w:p>
        </w:tc>
        <w:tc>
          <w:tcPr>
            <w:tcW w:w="7599" w:type="dxa"/>
            <w:gridSpan w:val="4"/>
            <w:shd w:val="clear" w:color="auto" w:fill="BFBFBF" w:themeFill="background1" w:themeFillShade="BF"/>
          </w:tcPr>
          <w:p w14:paraId="7626C9FB" w14:textId="77777777" w:rsidR="00256C12" w:rsidRPr="00EB1051" w:rsidRDefault="003A65A4" w:rsidP="002B5E7B">
            <w:pPr>
              <w:spacing w:after="0" w:line="480" w:lineRule="auto"/>
              <w:jc w:val="center"/>
              <w:rPr>
                <w:rFonts w:ascii="Arial" w:hAnsi="Arial" w:cs="Arial"/>
                <w:b/>
                <w:sz w:val="24"/>
                <w:szCs w:val="24"/>
              </w:rPr>
            </w:pPr>
            <w:r w:rsidRPr="00EB1051">
              <w:rPr>
                <w:rFonts w:ascii="Arial" w:hAnsi="Arial" w:cs="Arial"/>
                <w:b/>
                <w:sz w:val="24"/>
                <w:szCs w:val="24"/>
              </w:rPr>
              <w:t>inventory</w:t>
            </w:r>
          </w:p>
        </w:tc>
      </w:tr>
      <w:tr w:rsidR="00256C12" w:rsidRPr="00EB1051" w14:paraId="3DB1691A" w14:textId="77777777" w:rsidTr="00256C12">
        <w:tc>
          <w:tcPr>
            <w:tcW w:w="1751" w:type="dxa"/>
            <w:shd w:val="clear" w:color="auto" w:fill="BFBFBF" w:themeFill="background1" w:themeFillShade="BF"/>
          </w:tcPr>
          <w:p w14:paraId="5A52A7FE"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Attribute</w:t>
            </w:r>
          </w:p>
        </w:tc>
        <w:tc>
          <w:tcPr>
            <w:tcW w:w="1636" w:type="dxa"/>
            <w:shd w:val="clear" w:color="auto" w:fill="BFBFBF" w:themeFill="background1" w:themeFillShade="BF"/>
          </w:tcPr>
          <w:p w14:paraId="300393D7"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Type</w:t>
            </w:r>
          </w:p>
        </w:tc>
        <w:tc>
          <w:tcPr>
            <w:tcW w:w="688" w:type="dxa"/>
            <w:shd w:val="clear" w:color="auto" w:fill="BFBFBF" w:themeFill="background1" w:themeFillShade="BF"/>
          </w:tcPr>
          <w:p w14:paraId="144B6D69"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Null</w:t>
            </w:r>
          </w:p>
        </w:tc>
        <w:tc>
          <w:tcPr>
            <w:tcW w:w="1030" w:type="dxa"/>
            <w:shd w:val="clear" w:color="auto" w:fill="BFBFBF" w:themeFill="background1" w:themeFillShade="BF"/>
          </w:tcPr>
          <w:p w14:paraId="2CB10181"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Default</w:t>
            </w:r>
          </w:p>
        </w:tc>
        <w:tc>
          <w:tcPr>
            <w:tcW w:w="4245" w:type="dxa"/>
            <w:shd w:val="clear" w:color="auto" w:fill="BFBFBF" w:themeFill="background1" w:themeFillShade="BF"/>
          </w:tcPr>
          <w:p w14:paraId="1D9379B9"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Description</w:t>
            </w:r>
          </w:p>
        </w:tc>
      </w:tr>
      <w:tr w:rsidR="00256C12" w:rsidRPr="00EB1051" w14:paraId="1E7511A1" w14:textId="77777777" w:rsidTr="00256C12">
        <w:tc>
          <w:tcPr>
            <w:tcW w:w="1751" w:type="dxa"/>
          </w:tcPr>
          <w:p w14:paraId="5A19DB71" w14:textId="77777777" w:rsidR="00256C12" w:rsidRPr="00EB1051" w:rsidRDefault="003A65A4" w:rsidP="002B5E7B">
            <w:pPr>
              <w:spacing w:after="0" w:line="480" w:lineRule="auto"/>
              <w:jc w:val="both"/>
              <w:rPr>
                <w:rFonts w:ascii="Arial" w:hAnsi="Arial" w:cs="Arial"/>
                <w:sz w:val="24"/>
                <w:szCs w:val="24"/>
              </w:rPr>
            </w:pPr>
            <w:proofErr w:type="spellStart"/>
            <w:r w:rsidRPr="00EB1051">
              <w:rPr>
                <w:rFonts w:ascii="Arial" w:hAnsi="Arial" w:cs="Arial"/>
                <w:sz w:val="24"/>
                <w:szCs w:val="24"/>
              </w:rPr>
              <w:t>Product</w:t>
            </w:r>
            <w:r w:rsidR="00B5226F" w:rsidRPr="00EB1051">
              <w:rPr>
                <w:rFonts w:ascii="Arial" w:hAnsi="Arial" w:cs="Arial"/>
                <w:sz w:val="24"/>
                <w:szCs w:val="24"/>
              </w:rPr>
              <w:t>_id</w:t>
            </w:r>
            <w:proofErr w:type="spellEnd"/>
          </w:p>
        </w:tc>
        <w:tc>
          <w:tcPr>
            <w:tcW w:w="1636" w:type="dxa"/>
          </w:tcPr>
          <w:p w14:paraId="2D046574" w14:textId="77777777" w:rsidR="00256C12" w:rsidRPr="00EB1051" w:rsidRDefault="00256C12" w:rsidP="002B5E7B">
            <w:pPr>
              <w:spacing w:after="0" w:line="480" w:lineRule="auto"/>
              <w:rPr>
                <w:rFonts w:ascii="Arial" w:hAnsi="Arial" w:cs="Arial"/>
                <w:sz w:val="24"/>
                <w:szCs w:val="24"/>
              </w:rPr>
            </w:pPr>
            <w:proofErr w:type="gramStart"/>
            <w:r w:rsidRPr="00EB1051">
              <w:rPr>
                <w:rFonts w:ascii="Arial" w:hAnsi="Arial" w:cs="Arial"/>
                <w:sz w:val="24"/>
                <w:szCs w:val="24"/>
              </w:rPr>
              <w:t>int(</w:t>
            </w:r>
            <w:proofErr w:type="gramEnd"/>
            <w:r w:rsidR="003A65A4" w:rsidRPr="00EB1051">
              <w:rPr>
                <w:rFonts w:ascii="Arial" w:hAnsi="Arial" w:cs="Arial"/>
                <w:sz w:val="24"/>
                <w:szCs w:val="24"/>
              </w:rPr>
              <w:t>50</w:t>
            </w:r>
            <w:r w:rsidRPr="00EB1051">
              <w:rPr>
                <w:rFonts w:ascii="Arial" w:hAnsi="Arial" w:cs="Arial"/>
                <w:sz w:val="24"/>
                <w:szCs w:val="24"/>
              </w:rPr>
              <w:t>)</w:t>
            </w:r>
          </w:p>
        </w:tc>
        <w:tc>
          <w:tcPr>
            <w:tcW w:w="688" w:type="dxa"/>
          </w:tcPr>
          <w:p w14:paraId="1CB4E018"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6205C119"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PK</w:t>
            </w:r>
          </w:p>
        </w:tc>
        <w:tc>
          <w:tcPr>
            <w:tcW w:w="4245" w:type="dxa"/>
          </w:tcPr>
          <w:p w14:paraId="11CDC7C2" w14:textId="77777777" w:rsidR="00256C12" w:rsidRPr="00EB1051" w:rsidRDefault="00B5226F"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3A65A4" w:rsidRPr="00EB1051">
              <w:rPr>
                <w:rFonts w:ascii="Arial" w:hAnsi="Arial" w:cs="Arial"/>
                <w:sz w:val="24"/>
                <w:szCs w:val="24"/>
              </w:rPr>
              <w:t xml:space="preserve">product id of the </w:t>
            </w:r>
            <w:r w:rsidR="00D37BF1" w:rsidRPr="00EB1051">
              <w:rPr>
                <w:rFonts w:ascii="Arial" w:hAnsi="Arial" w:cs="Arial"/>
                <w:sz w:val="24"/>
                <w:szCs w:val="24"/>
              </w:rPr>
              <w:t>product</w:t>
            </w:r>
            <w:r w:rsidR="00330B77" w:rsidRPr="00EB1051">
              <w:rPr>
                <w:rFonts w:ascii="Arial" w:hAnsi="Arial" w:cs="Arial"/>
                <w:sz w:val="24"/>
                <w:szCs w:val="24"/>
              </w:rPr>
              <w:t xml:space="preserve"> inventory</w:t>
            </w:r>
          </w:p>
        </w:tc>
      </w:tr>
      <w:tr w:rsidR="00256C12" w:rsidRPr="00EB1051" w14:paraId="43CD1B5B" w14:textId="77777777" w:rsidTr="00256C12">
        <w:tc>
          <w:tcPr>
            <w:tcW w:w="1751" w:type="dxa"/>
          </w:tcPr>
          <w:p w14:paraId="0C321127" w14:textId="77777777" w:rsidR="00256C12" w:rsidRPr="00EB1051" w:rsidRDefault="003A65A4" w:rsidP="002B5E7B">
            <w:pPr>
              <w:spacing w:after="0" w:line="480" w:lineRule="auto"/>
              <w:jc w:val="both"/>
              <w:rPr>
                <w:rFonts w:ascii="Arial" w:hAnsi="Arial" w:cs="Arial"/>
                <w:sz w:val="24"/>
                <w:szCs w:val="24"/>
              </w:rPr>
            </w:pPr>
            <w:proofErr w:type="spellStart"/>
            <w:r w:rsidRPr="00EB1051">
              <w:rPr>
                <w:rFonts w:ascii="Arial" w:hAnsi="Arial" w:cs="Arial"/>
                <w:sz w:val="24"/>
                <w:szCs w:val="24"/>
              </w:rPr>
              <w:t>Brandname</w:t>
            </w:r>
            <w:proofErr w:type="spellEnd"/>
          </w:p>
        </w:tc>
        <w:tc>
          <w:tcPr>
            <w:tcW w:w="1636" w:type="dxa"/>
          </w:tcPr>
          <w:p w14:paraId="77C8B977" w14:textId="77777777" w:rsidR="00256C12" w:rsidRPr="00EB1051" w:rsidRDefault="00B5226F"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003A65A4" w:rsidRPr="00EB1051">
              <w:rPr>
                <w:rFonts w:ascii="Arial" w:hAnsi="Arial" w:cs="Arial"/>
                <w:sz w:val="24"/>
                <w:szCs w:val="24"/>
              </w:rPr>
              <w:t>50</w:t>
            </w:r>
            <w:r w:rsidR="00256C12" w:rsidRPr="00EB1051">
              <w:rPr>
                <w:rFonts w:ascii="Arial" w:hAnsi="Arial" w:cs="Arial"/>
                <w:sz w:val="24"/>
                <w:szCs w:val="24"/>
              </w:rPr>
              <w:t>)</w:t>
            </w:r>
          </w:p>
        </w:tc>
        <w:tc>
          <w:tcPr>
            <w:tcW w:w="688" w:type="dxa"/>
          </w:tcPr>
          <w:p w14:paraId="6A800230"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4BE0E44C" w14:textId="77777777" w:rsidR="00256C12" w:rsidRPr="00EB1051" w:rsidRDefault="00256C12" w:rsidP="002B5E7B">
            <w:pPr>
              <w:spacing w:after="0" w:line="480" w:lineRule="auto"/>
              <w:rPr>
                <w:rFonts w:ascii="Arial" w:hAnsi="Arial" w:cs="Arial"/>
                <w:sz w:val="24"/>
                <w:szCs w:val="24"/>
              </w:rPr>
            </w:pPr>
          </w:p>
        </w:tc>
        <w:tc>
          <w:tcPr>
            <w:tcW w:w="4245" w:type="dxa"/>
          </w:tcPr>
          <w:p w14:paraId="0DA310ED" w14:textId="77777777" w:rsidR="00256C12" w:rsidRPr="00EB1051" w:rsidRDefault="00B5226F" w:rsidP="002B5E7B">
            <w:pPr>
              <w:spacing w:after="0" w:line="480" w:lineRule="auto"/>
              <w:rPr>
                <w:rFonts w:ascii="Arial" w:hAnsi="Arial" w:cs="Arial"/>
                <w:sz w:val="24"/>
                <w:szCs w:val="24"/>
              </w:rPr>
            </w:pPr>
            <w:r w:rsidRPr="00EB1051">
              <w:rPr>
                <w:rFonts w:ascii="Arial" w:hAnsi="Arial" w:cs="Arial"/>
                <w:sz w:val="24"/>
                <w:szCs w:val="24"/>
              </w:rPr>
              <w:t xml:space="preserve">Indicates </w:t>
            </w:r>
            <w:r w:rsidR="003A65A4" w:rsidRPr="00EB1051">
              <w:rPr>
                <w:rFonts w:ascii="Arial" w:hAnsi="Arial" w:cs="Arial"/>
                <w:sz w:val="24"/>
                <w:szCs w:val="24"/>
              </w:rPr>
              <w:t xml:space="preserve">the brand name of the </w:t>
            </w:r>
            <w:r w:rsidR="00207A02" w:rsidRPr="00EB1051">
              <w:rPr>
                <w:rFonts w:ascii="Arial" w:hAnsi="Arial" w:cs="Arial"/>
                <w:sz w:val="24"/>
                <w:szCs w:val="24"/>
              </w:rPr>
              <w:t>product</w:t>
            </w:r>
          </w:p>
        </w:tc>
      </w:tr>
      <w:tr w:rsidR="00256C12" w:rsidRPr="00EB1051" w14:paraId="61C55E60" w14:textId="77777777" w:rsidTr="00256C12">
        <w:tc>
          <w:tcPr>
            <w:tcW w:w="1751" w:type="dxa"/>
          </w:tcPr>
          <w:p w14:paraId="2E9F41EF" w14:textId="77777777" w:rsidR="00256C12" w:rsidRPr="00EB1051" w:rsidRDefault="003A65A4" w:rsidP="002B5E7B">
            <w:pPr>
              <w:spacing w:after="0" w:line="480" w:lineRule="auto"/>
              <w:jc w:val="both"/>
              <w:rPr>
                <w:rFonts w:ascii="Arial" w:hAnsi="Arial" w:cs="Arial"/>
                <w:sz w:val="24"/>
                <w:szCs w:val="24"/>
              </w:rPr>
            </w:pPr>
            <w:proofErr w:type="spellStart"/>
            <w:r w:rsidRPr="00EB1051">
              <w:rPr>
                <w:rFonts w:ascii="Arial" w:hAnsi="Arial" w:cs="Arial"/>
                <w:sz w:val="24"/>
                <w:szCs w:val="24"/>
              </w:rPr>
              <w:t>Productname</w:t>
            </w:r>
            <w:proofErr w:type="spellEnd"/>
          </w:p>
        </w:tc>
        <w:tc>
          <w:tcPr>
            <w:tcW w:w="1636" w:type="dxa"/>
          </w:tcPr>
          <w:p w14:paraId="2EB1396E" w14:textId="77777777" w:rsidR="00256C12" w:rsidRPr="00EB1051" w:rsidRDefault="00B5226F"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003A65A4" w:rsidRPr="00EB1051">
              <w:rPr>
                <w:rFonts w:ascii="Arial" w:hAnsi="Arial" w:cs="Arial"/>
                <w:sz w:val="24"/>
                <w:szCs w:val="24"/>
              </w:rPr>
              <w:t>50</w:t>
            </w:r>
            <w:r w:rsidR="00256C12" w:rsidRPr="00EB1051">
              <w:rPr>
                <w:rFonts w:ascii="Arial" w:hAnsi="Arial" w:cs="Arial"/>
                <w:sz w:val="24"/>
                <w:szCs w:val="24"/>
              </w:rPr>
              <w:t>)</w:t>
            </w:r>
          </w:p>
        </w:tc>
        <w:tc>
          <w:tcPr>
            <w:tcW w:w="688" w:type="dxa"/>
          </w:tcPr>
          <w:p w14:paraId="5FF4EF00"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5281BC20" w14:textId="77777777" w:rsidR="00256C12" w:rsidRPr="00EB1051" w:rsidRDefault="00256C12" w:rsidP="002B5E7B">
            <w:pPr>
              <w:spacing w:after="0" w:line="480" w:lineRule="auto"/>
              <w:rPr>
                <w:rFonts w:ascii="Arial" w:hAnsi="Arial" w:cs="Arial"/>
                <w:sz w:val="24"/>
                <w:szCs w:val="24"/>
              </w:rPr>
            </w:pPr>
          </w:p>
        </w:tc>
        <w:tc>
          <w:tcPr>
            <w:tcW w:w="4245" w:type="dxa"/>
          </w:tcPr>
          <w:p w14:paraId="561AEB65"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207A02" w:rsidRPr="00EB1051">
              <w:rPr>
                <w:rFonts w:ascii="Arial" w:hAnsi="Arial" w:cs="Arial"/>
                <w:sz w:val="24"/>
                <w:szCs w:val="24"/>
              </w:rPr>
              <w:t>name of the product</w:t>
            </w:r>
          </w:p>
        </w:tc>
      </w:tr>
      <w:tr w:rsidR="00256C12" w:rsidRPr="00EB1051" w14:paraId="48804E99" w14:textId="77777777" w:rsidTr="00256C12">
        <w:tc>
          <w:tcPr>
            <w:tcW w:w="1751" w:type="dxa"/>
          </w:tcPr>
          <w:p w14:paraId="6BC27D29" w14:textId="77777777" w:rsidR="00256C12" w:rsidRPr="00EB1051" w:rsidRDefault="000B6F67" w:rsidP="002B5E7B">
            <w:pPr>
              <w:spacing w:after="0" w:line="480" w:lineRule="auto"/>
              <w:jc w:val="both"/>
              <w:rPr>
                <w:rFonts w:ascii="Arial" w:hAnsi="Arial" w:cs="Arial"/>
                <w:sz w:val="24"/>
                <w:szCs w:val="24"/>
              </w:rPr>
            </w:pPr>
            <w:r w:rsidRPr="00EB1051">
              <w:rPr>
                <w:rFonts w:ascii="Arial" w:hAnsi="Arial" w:cs="Arial"/>
                <w:sz w:val="24"/>
                <w:szCs w:val="24"/>
              </w:rPr>
              <w:t>Price</w:t>
            </w:r>
          </w:p>
        </w:tc>
        <w:tc>
          <w:tcPr>
            <w:tcW w:w="1636" w:type="dxa"/>
          </w:tcPr>
          <w:p w14:paraId="1F488A81" w14:textId="77777777" w:rsidR="00256C12" w:rsidRPr="00EB1051" w:rsidRDefault="000B6F67" w:rsidP="002B5E7B">
            <w:pPr>
              <w:spacing w:after="0" w:line="480" w:lineRule="auto"/>
              <w:rPr>
                <w:rFonts w:ascii="Arial" w:hAnsi="Arial" w:cs="Arial"/>
                <w:sz w:val="24"/>
                <w:szCs w:val="24"/>
              </w:rPr>
            </w:pPr>
            <w:r w:rsidRPr="00EB1051">
              <w:rPr>
                <w:rFonts w:ascii="Arial" w:hAnsi="Arial" w:cs="Arial"/>
                <w:sz w:val="24"/>
                <w:szCs w:val="24"/>
              </w:rPr>
              <w:t>double</w:t>
            </w:r>
          </w:p>
        </w:tc>
        <w:tc>
          <w:tcPr>
            <w:tcW w:w="688" w:type="dxa"/>
          </w:tcPr>
          <w:p w14:paraId="3CF62D09"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4B2A989F" w14:textId="77777777" w:rsidR="00256C12" w:rsidRPr="00EB1051" w:rsidRDefault="00256C12" w:rsidP="002B5E7B">
            <w:pPr>
              <w:spacing w:after="0" w:line="480" w:lineRule="auto"/>
              <w:rPr>
                <w:rFonts w:ascii="Arial" w:hAnsi="Arial" w:cs="Arial"/>
                <w:sz w:val="24"/>
                <w:szCs w:val="24"/>
              </w:rPr>
            </w:pPr>
          </w:p>
        </w:tc>
        <w:tc>
          <w:tcPr>
            <w:tcW w:w="4245" w:type="dxa"/>
          </w:tcPr>
          <w:p w14:paraId="3C2DEA3F" w14:textId="77777777" w:rsidR="00256C12" w:rsidRPr="00EB1051" w:rsidRDefault="00B5226F"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0B6F67" w:rsidRPr="00EB1051">
              <w:rPr>
                <w:rFonts w:ascii="Arial" w:hAnsi="Arial" w:cs="Arial"/>
                <w:sz w:val="24"/>
                <w:szCs w:val="24"/>
              </w:rPr>
              <w:t>price of the product</w:t>
            </w:r>
          </w:p>
        </w:tc>
      </w:tr>
      <w:tr w:rsidR="00B5226F" w:rsidRPr="00EB1051" w14:paraId="1EF30AC1" w14:textId="77777777" w:rsidTr="00256C12">
        <w:tc>
          <w:tcPr>
            <w:tcW w:w="1751" w:type="dxa"/>
          </w:tcPr>
          <w:p w14:paraId="7D542A01" w14:textId="77777777" w:rsidR="00B5226F" w:rsidRPr="00EB1051" w:rsidRDefault="000B6F67" w:rsidP="002B5E7B">
            <w:pPr>
              <w:spacing w:after="0" w:line="480" w:lineRule="auto"/>
              <w:jc w:val="both"/>
              <w:rPr>
                <w:rFonts w:ascii="Arial" w:hAnsi="Arial" w:cs="Arial"/>
                <w:sz w:val="24"/>
                <w:szCs w:val="24"/>
              </w:rPr>
            </w:pPr>
            <w:r w:rsidRPr="00EB1051">
              <w:rPr>
                <w:rFonts w:ascii="Arial" w:hAnsi="Arial" w:cs="Arial"/>
                <w:sz w:val="24"/>
                <w:szCs w:val="24"/>
              </w:rPr>
              <w:t>Stocks</w:t>
            </w:r>
          </w:p>
        </w:tc>
        <w:tc>
          <w:tcPr>
            <w:tcW w:w="1636" w:type="dxa"/>
          </w:tcPr>
          <w:p w14:paraId="20DC742F" w14:textId="77777777" w:rsidR="00B5226F" w:rsidRPr="00EB1051" w:rsidRDefault="000B6F67" w:rsidP="002B5E7B">
            <w:pPr>
              <w:spacing w:after="0" w:line="480" w:lineRule="auto"/>
              <w:rPr>
                <w:rFonts w:ascii="Arial" w:hAnsi="Arial" w:cs="Arial"/>
                <w:sz w:val="24"/>
                <w:szCs w:val="24"/>
              </w:rPr>
            </w:pPr>
            <w:proofErr w:type="gramStart"/>
            <w:r w:rsidRPr="00EB1051">
              <w:rPr>
                <w:rFonts w:ascii="Arial" w:hAnsi="Arial" w:cs="Arial"/>
                <w:sz w:val="24"/>
                <w:szCs w:val="24"/>
              </w:rPr>
              <w:t>i</w:t>
            </w:r>
            <w:r w:rsidR="00B5226F" w:rsidRPr="00EB1051">
              <w:rPr>
                <w:rFonts w:ascii="Arial" w:hAnsi="Arial" w:cs="Arial"/>
                <w:sz w:val="24"/>
                <w:szCs w:val="24"/>
              </w:rPr>
              <w:t>nt(</w:t>
            </w:r>
            <w:proofErr w:type="gramEnd"/>
            <w:r w:rsidRPr="00EB1051">
              <w:rPr>
                <w:rFonts w:ascii="Arial" w:hAnsi="Arial" w:cs="Arial"/>
                <w:sz w:val="24"/>
                <w:szCs w:val="24"/>
              </w:rPr>
              <w:t>50</w:t>
            </w:r>
            <w:r w:rsidR="00B5226F" w:rsidRPr="00EB1051">
              <w:rPr>
                <w:rFonts w:ascii="Arial" w:hAnsi="Arial" w:cs="Arial"/>
                <w:sz w:val="24"/>
                <w:szCs w:val="24"/>
              </w:rPr>
              <w:t>)</w:t>
            </w:r>
          </w:p>
        </w:tc>
        <w:tc>
          <w:tcPr>
            <w:tcW w:w="688" w:type="dxa"/>
          </w:tcPr>
          <w:p w14:paraId="4461E074" w14:textId="77777777" w:rsidR="00B5226F" w:rsidRPr="00EB1051" w:rsidRDefault="00B5226F"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79EC9083" w14:textId="77777777" w:rsidR="00B5226F" w:rsidRPr="00EB1051" w:rsidRDefault="00B5226F" w:rsidP="002B5E7B">
            <w:pPr>
              <w:spacing w:after="0" w:line="480" w:lineRule="auto"/>
              <w:rPr>
                <w:rFonts w:ascii="Arial" w:hAnsi="Arial" w:cs="Arial"/>
                <w:sz w:val="24"/>
                <w:szCs w:val="24"/>
              </w:rPr>
            </w:pPr>
          </w:p>
        </w:tc>
        <w:tc>
          <w:tcPr>
            <w:tcW w:w="4245" w:type="dxa"/>
          </w:tcPr>
          <w:p w14:paraId="0370F1A5" w14:textId="77777777" w:rsidR="00B5226F" w:rsidRPr="00EB1051" w:rsidRDefault="00B5226F"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0B6F67" w:rsidRPr="00EB1051">
              <w:rPr>
                <w:rFonts w:ascii="Arial" w:hAnsi="Arial" w:cs="Arial"/>
                <w:sz w:val="24"/>
                <w:szCs w:val="24"/>
              </w:rPr>
              <w:t>stocks of the product</w:t>
            </w:r>
          </w:p>
        </w:tc>
      </w:tr>
      <w:tr w:rsidR="00B5226F" w:rsidRPr="00EB1051" w14:paraId="4D991E4F" w14:textId="77777777" w:rsidTr="00256C12">
        <w:tc>
          <w:tcPr>
            <w:tcW w:w="1751" w:type="dxa"/>
          </w:tcPr>
          <w:p w14:paraId="6CF05059" w14:textId="77777777" w:rsidR="00B5226F" w:rsidRPr="00EB1051" w:rsidRDefault="00CF4D0D" w:rsidP="002B5E7B">
            <w:pPr>
              <w:spacing w:after="0" w:line="480" w:lineRule="auto"/>
              <w:jc w:val="both"/>
              <w:rPr>
                <w:rFonts w:ascii="Arial" w:hAnsi="Arial" w:cs="Arial"/>
                <w:sz w:val="24"/>
                <w:szCs w:val="24"/>
              </w:rPr>
            </w:pPr>
            <w:r w:rsidRPr="00EB1051">
              <w:rPr>
                <w:rFonts w:ascii="Arial" w:hAnsi="Arial" w:cs="Arial"/>
                <w:sz w:val="24"/>
                <w:szCs w:val="24"/>
              </w:rPr>
              <w:t>Type</w:t>
            </w:r>
          </w:p>
        </w:tc>
        <w:tc>
          <w:tcPr>
            <w:tcW w:w="1636" w:type="dxa"/>
          </w:tcPr>
          <w:p w14:paraId="5A47560D" w14:textId="77777777" w:rsidR="00B5226F" w:rsidRPr="00EB1051" w:rsidRDefault="00B5226F"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00CF4D0D" w:rsidRPr="00EB1051">
              <w:rPr>
                <w:rFonts w:ascii="Arial" w:hAnsi="Arial" w:cs="Arial"/>
                <w:sz w:val="24"/>
                <w:szCs w:val="24"/>
              </w:rPr>
              <w:t>50</w:t>
            </w:r>
            <w:r w:rsidRPr="00EB1051">
              <w:rPr>
                <w:rFonts w:ascii="Arial" w:hAnsi="Arial" w:cs="Arial"/>
                <w:sz w:val="24"/>
                <w:szCs w:val="24"/>
              </w:rPr>
              <w:t>)</w:t>
            </w:r>
          </w:p>
        </w:tc>
        <w:tc>
          <w:tcPr>
            <w:tcW w:w="688" w:type="dxa"/>
          </w:tcPr>
          <w:p w14:paraId="7DBD03F7" w14:textId="77777777" w:rsidR="00B5226F" w:rsidRPr="00EB1051" w:rsidRDefault="00B5226F" w:rsidP="002B5E7B">
            <w:pPr>
              <w:spacing w:after="0" w:line="480" w:lineRule="auto"/>
              <w:rPr>
                <w:rFonts w:ascii="Arial" w:hAnsi="Arial" w:cs="Arial"/>
                <w:sz w:val="24"/>
                <w:szCs w:val="24"/>
              </w:rPr>
            </w:pPr>
            <w:r w:rsidRPr="00EB1051">
              <w:rPr>
                <w:rFonts w:ascii="Arial" w:hAnsi="Arial" w:cs="Arial"/>
                <w:sz w:val="24"/>
                <w:szCs w:val="24"/>
              </w:rPr>
              <w:t>No</w:t>
            </w:r>
          </w:p>
        </w:tc>
        <w:tc>
          <w:tcPr>
            <w:tcW w:w="1030" w:type="dxa"/>
          </w:tcPr>
          <w:p w14:paraId="574E135D" w14:textId="77777777" w:rsidR="00B5226F" w:rsidRPr="00EB1051" w:rsidRDefault="00B5226F" w:rsidP="002B5E7B">
            <w:pPr>
              <w:spacing w:after="0" w:line="480" w:lineRule="auto"/>
              <w:rPr>
                <w:rFonts w:ascii="Arial" w:hAnsi="Arial" w:cs="Arial"/>
                <w:sz w:val="24"/>
                <w:szCs w:val="24"/>
              </w:rPr>
            </w:pPr>
          </w:p>
        </w:tc>
        <w:tc>
          <w:tcPr>
            <w:tcW w:w="4245" w:type="dxa"/>
          </w:tcPr>
          <w:p w14:paraId="6949C1B5" w14:textId="77777777" w:rsidR="00B5226F" w:rsidRPr="00EB1051" w:rsidRDefault="00B5226F"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CF4D0D" w:rsidRPr="00EB1051">
              <w:rPr>
                <w:rFonts w:ascii="Arial" w:hAnsi="Arial" w:cs="Arial"/>
                <w:sz w:val="24"/>
                <w:szCs w:val="24"/>
              </w:rPr>
              <w:t>type of the product</w:t>
            </w:r>
          </w:p>
        </w:tc>
      </w:tr>
    </w:tbl>
    <w:p w14:paraId="062CA993" w14:textId="77777777" w:rsidR="00256C12" w:rsidRPr="00EB1051" w:rsidRDefault="00256C12" w:rsidP="002B5E7B">
      <w:pPr>
        <w:spacing w:line="480" w:lineRule="auto"/>
        <w:rPr>
          <w:rFonts w:ascii="Arial" w:hAnsi="Arial" w:cs="Arial"/>
          <w:i/>
          <w:sz w:val="24"/>
          <w:szCs w:val="24"/>
        </w:rPr>
      </w:pPr>
      <w:r w:rsidRPr="00EB1051">
        <w:rPr>
          <w:rFonts w:ascii="Arial" w:hAnsi="Arial" w:cs="Arial"/>
          <w:i/>
          <w:sz w:val="24"/>
          <w:szCs w:val="24"/>
        </w:rPr>
        <w:t xml:space="preserve">Table </w:t>
      </w:r>
      <w:r w:rsidRPr="00EB1051">
        <w:rPr>
          <w:rFonts w:ascii="Arial" w:hAnsi="Arial" w:cs="Arial"/>
          <w:i/>
          <w:sz w:val="24"/>
          <w:szCs w:val="24"/>
          <w:lang w:val="id-ID"/>
        </w:rPr>
        <w:t>1.</w:t>
      </w:r>
      <w:r w:rsidRPr="00EB1051">
        <w:rPr>
          <w:rFonts w:ascii="Arial" w:hAnsi="Arial" w:cs="Arial"/>
          <w:i/>
          <w:sz w:val="24"/>
          <w:szCs w:val="24"/>
        </w:rPr>
        <w:t xml:space="preserve">3 </w:t>
      </w:r>
      <w:r w:rsidR="00B5226F" w:rsidRPr="00EB1051">
        <w:rPr>
          <w:rFonts w:ascii="Arial" w:hAnsi="Arial" w:cs="Arial"/>
          <w:i/>
          <w:sz w:val="24"/>
          <w:szCs w:val="24"/>
        </w:rPr>
        <w:t xml:space="preserve">Data Dictionary of </w:t>
      </w:r>
      <w:r w:rsidR="00805DFD" w:rsidRPr="00EB1051">
        <w:rPr>
          <w:rFonts w:ascii="Arial" w:hAnsi="Arial" w:cs="Arial"/>
          <w:i/>
          <w:sz w:val="24"/>
          <w:szCs w:val="24"/>
        </w:rPr>
        <w:t>inventory</w:t>
      </w:r>
      <w:r w:rsidR="00B5226F" w:rsidRPr="00EB1051">
        <w:rPr>
          <w:rFonts w:ascii="Arial" w:hAnsi="Arial" w:cs="Arial"/>
          <w:i/>
          <w:sz w:val="24"/>
          <w:szCs w:val="24"/>
        </w:rPr>
        <w:t xml:space="preserve"> table of the </w:t>
      </w:r>
      <w:r w:rsidR="00805DFD" w:rsidRPr="00EB1051">
        <w:rPr>
          <w:rFonts w:ascii="Arial" w:hAnsi="Arial" w:cs="Arial"/>
          <w:i/>
          <w:sz w:val="24"/>
          <w:szCs w:val="24"/>
        </w:rPr>
        <w:t>Paint Center Sales and Inventory</w:t>
      </w:r>
      <w:r w:rsidR="00F73CEC" w:rsidRPr="00EB1051">
        <w:rPr>
          <w:rFonts w:ascii="Arial" w:hAnsi="Arial" w:cs="Arial"/>
          <w:i/>
          <w:sz w:val="24"/>
          <w:szCs w:val="24"/>
        </w:rPr>
        <w:t xml:space="preserve"> </w:t>
      </w:r>
      <w:r w:rsidR="00805DFD" w:rsidRPr="00EB1051">
        <w:rPr>
          <w:rFonts w:ascii="Arial" w:hAnsi="Arial" w:cs="Arial"/>
          <w:i/>
          <w:sz w:val="24"/>
          <w:szCs w:val="24"/>
        </w:rPr>
        <w:t>System</w:t>
      </w:r>
    </w:p>
    <w:tbl>
      <w:tblPr>
        <w:tblStyle w:val="TableGrid"/>
        <w:tblpPr w:leftFromText="180" w:rightFromText="180" w:vertAnchor="text" w:horzAnchor="margin" w:tblpY="236"/>
        <w:tblW w:w="0" w:type="auto"/>
        <w:tblLook w:val="04A0" w:firstRow="1" w:lastRow="0" w:firstColumn="1" w:lastColumn="0" w:noHBand="0" w:noVBand="1"/>
      </w:tblPr>
      <w:tblGrid>
        <w:gridCol w:w="1844"/>
        <w:gridCol w:w="1610"/>
        <w:gridCol w:w="680"/>
        <w:gridCol w:w="2364"/>
        <w:gridCol w:w="3032"/>
      </w:tblGrid>
      <w:tr w:rsidR="00256C12" w:rsidRPr="00EB1051" w14:paraId="1C1D8FE0" w14:textId="77777777" w:rsidTr="007B2927">
        <w:tc>
          <w:tcPr>
            <w:tcW w:w="1844" w:type="dxa"/>
            <w:shd w:val="clear" w:color="auto" w:fill="BFBFBF" w:themeFill="background1" w:themeFillShade="BF"/>
          </w:tcPr>
          <w:p w14:paraId="7A721CF4"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lastRenderedPageBreak/>
              <w:t>Table name</w:t>
            </w:r>
          </w:p>
        </w:tc>
        <w:tc>
          <w:tcPr>
            <w:tcW w:w="7686" w:type="dxa"/>
            <w:gridSpan w:val="4"/>
            <w:shd w:val="clear" w:color="auto" w:fill="BFBFBF" w:themeFill="background1" w:themeFillShade="BF"/>
          </w:tcPr>
          <w:p w14:paraId="06CDB175" w14:textId="77777777" w:rsidR="00256C12" w:rsidRPr="00EB1051" w:rsidRDefault="00B5226F" w:rsidP="002B5E7B">
            <w:pPr>
              <w:spacing w:after="0" w:line="480" w:lineRule="auto"/>
              <w:jc w:val="center"/>
              <w:rPr>
                <w:rFonts w:ascii="Arial" w:hAnsi="Arial" w:cs="Arial"/>
                <w:b/>
                <w:sz w:val="24"/>
                <w:szCs w:val="24"/>
              </w:rPr>
            </w:pPr>
            <w:r w:rsidRPr="00EB1051">
              <w:rPr>
                <w:rFonts w:ascii="Arial" w:hAnsi="Arial" w:cs="Arial"/>
                <w:b/>
                <w:sz w:val="24"/>
                <w:szCs w:val="24"/>
              </w:rPr>
              <w:t>transaction</w:t>
            </w:r>
          </w:p>
        </w:tc>
      </w:tr>
      <w:tr w:rsidR="00256C12" w:rsidRPr="00EB1051" w14:paraId="53DD671E" w14:textId="77777777" w:rsidTr="007B2927">
        <w:tc>
          <w:tcPr>
            <w:tcW w:w="1844" w:type="dxa"/>
            <w:shd w:val="clear" w:color="auto" w:fill="BFBFBF" w:themeFill="background1" w:themeFillShade="BF"/>
          </w:tcPr>
          <w:p w14:paraId="35254AF5"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Attribute</w:t>
            </w:r>
          </w:p>
        </w:tc>
        <w:tc>
          <w:tcPr>
            <w:tcW w:w="1610" w:type="dxa"/>
            <w:shd w:val="clear" w:color="auto" w:fill="BFBFBF" w:themeFill="background1" w:themeFillShade="BF"/>
          </w:tcPr>
          <w:p w14:paraId="72B976E3"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Type</w:t>
            </w:r>
          </w:p>
        </w:tc>
        <w:tc>
          <w:tcPr>
            <w:tcW w:w="680" w:type="dxa"/>
            <w:shd w:val="clear" w:color="auto" w:fill="BFBFBF" w:themeFill="background1" w:themeFillShade="BF"/>
          </w:tcPr>
          <w:p w14:paraId="5012D328"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Null</w:t>
            </w:r>
          </w:p>
        </w:tc>
        <w:tc>
          <w:tcPr>
            <w:tcW w:w="2364" w:type="dxa"/>
            <w:shd w:val="clear" w:color="auto" w:fill="BFBFBF" w:themeFill="background1" w:themeFillShade="BF"/>
          </w:tcPr>
          <w:p w14:paraId="7D3B868F"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Default</w:t>
            </w:r>
          </w:p>
        </w:tc>
        <w:tc>
          <w:tcPr>
            <w:tcW w:w="3032" w:type="dxa"/>
            <w:shd w:val="clear" w:color="auto" w:fill="BFBFBF" w:themeFill="background1" w:themeFillShade="BF"/>
          </w:tcPr>
          <w:p w14:paraId="6FA624C4" w14:textId="77777777" w:rsidR="00256C12" w:rsidRPr="00EB1051" w:rsidRDefault="00256C12" w:rsidP="002B5E7B">
            <w:pPr>
              <w:spacing w:after="0" w:line="480" w:lineRule="auto"/>
              <w:rPr>
                <w:rFonts w:ascii="Arial" w:hAnsi="Arial" w:cs="Arial"/>
                <w:b/>
                <w:sz w:val="24"/>
                <w:szCs w:val="24"/>
              </w:rPr>
            </w:pPr>
            <w:r w:rsidRPr="00EB1051">
              <w:rPr>
                <w:rFonts w:ascii="Arial" w:hAnsi="Arial" w:cs="Arial"/>
                <w:b/>
                <w:sz w:val="24"/>
                <w:szCs w:val="24"/>
              </w:rPr>
              <w:t>Description</w:t>
            </w:r>
          </w:p>
        </w:tc>
      </w:tr>
      <w:tr w:rsidR="00256C12" w:rsidRPr="00EB1051" w14:paraId="14F39763" w14:textId="77777777" w:rsidTr="007B2927">
        <w:tc>
          <w:tcPr>
            <w:tcW w:w="1844" w:type="dxa"/>
          </w:tcPr>
          <w:p w14:paraId="6FC9C3BC" w14:textId="77777777" w:rsidR="00256C12" w:rsidRPr="00EB1051" w:rsidRDefault="00BA6109" w:rsidP="002B5E7B">
            <w:pPr>
              <w:spacing w:after="0" w:line="480" w:lineRule="auto"/>
              <w:jc w:val="both"/>
              <w:rPr>
                <w:rFonts w:ascii="Arial" w:hAnsi="Arial" w:cs="Arial"/>
                <w:sz w:val="24"/>
                <w:szCs w:val="24"/>
              </w:rPr>
            </w:pPr>
            <w:proofErr w:type="spellStart"/>
            <w:r w:rsidRPr="00EB1051">
              <w:rPr>
                <w:rFonts w:ascii="Arial" w:hAnsi="Arial" w:cs="Arial"/>
                <w:sz w:val="24"/>
                <w:szCs w:val="24"/>
              </w:rPr>
              <w:t>Transaction</w:t>
            </w:r>
            <w:r w:rsidR="00B5226F" w:rsidRPr="00EB1051">
              <w:rPr>
                <w:rFonts w:ascii="Arial" w:hAnsi="Arial" w:cs="Arial"/>
                <w:sz w:val="24"/>
                <w:szCs w:val="24"/>
              </w:rPr>
              <w:t>_</w:t>
            </w:r>
            <w:r w:rsidR="00256C12" w:rsidRPr="00EB1051">
              <w:rPr>
                <w:rFonts w:ascii="Arial" w:hAnsi="Arial" w:cs="Arial"/>
                <w:sz w:val="24"/>
                <w:szCs w:val="24"/>
              </w:rPr>
              <w:t>I</w:t>
            </w:r>
            <w:r w:rsidRPr="00EB1051">
              <w:rPr>
                <w:rFonts w:ascii="Arial" w:hAnsi="Arial" w:cs="Arial"/>
                <w:sz w:val="24"/>
                <w:szCs w:val="24"/>
              </w:rPr>
              <w:t>D</w:t>
            </w:r>
            <w:proofErr w:type="spellEnd"/>
          </w:p>
        </w:tc>
        <w:tc>
          <w:tcPr>
            <w:tcW w:w="1610" w:type="dxa"/>
          </w:tcPr>
          <w:p w14:paraId="2A66FB55" w14:textId="77777777" w:rsidR="00256C12" w:rsidRPr="00EB1051" w:rsidRDefault="00256C12" w:rsidP="002B5E7B">
            <w:pPr>
              <w:spacing w:after="0" w:line="480" w:lineRule="auto"/>
              <w:rPr>
                <w:rFonts w:ascii="Arial" w:hAnsi="Arial" w:cs="Arial"/>
                <w:sz w:val="24"/>
                <w:szCs w:val="24"/>
              </w:rPr>
            </w:pPr>
            <w:proofErr w:type="gramStart"/>
            <w:r w:rsidRPr="00EB1051">
              <w:rPr>
                <w:rFonts w:ascii="Arial" w:hAnsi="Arial" w:cs="Arial"/>
                <w:sz w:val="24"/>
                <w:szCs w:val="24"/>
              </w:rPr>
              <w:t>int(</w:t>
            </w:r>
            <w:proofErr w:type="gramEnd"/>
            <w:r w:rsidR="00BA6109" w:rsidRPr="00EB1051">
              <w:rPr>
                <w:rFonts w:ascii="Arial" w:hAnsi="Arial" w:cs="Arial"/>
                <w:sz w:val="24"/>
                <w:szCs w:val="24"/>
              </w:rPr>
              <w:t>50</w:t>
            </w:r>
            <w:r w:rsidRPr="00EB1051">
              <w:rPr>
                <w:rFonts w:ascii="Arial" w:hAnsi="Arial" w:cs="Arial"/>
                <w:sz w:val="24"/>
                <w:szCs w:val="24"/>
              </w:rPr>
              <w:t>)</w:t>
            </w:r>
          </w:p>
        </w:tc>
        <w:tc>
          <w:tcPr>
            <w:tcW w:w="680" w:type="dxa"/>
          </w:tcPr>
          <w:p w14:paraId="4BC4C56B"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2364" w:type="dxa"/>
          </w:tcPr>
          <w:p w14:paraId="56D67608"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PK</w:t>
            </w:r>
          </w:p>
        </w:tc>
        <w:tc>
          <w:tcPr>
            <w:tcW w:w="3032" w:type="dxa"/>
          </w:tcPr>
          <w:p w14:paraId="7C7AFAC7" w14:textId="77777777" w:rsidR="00256C12" w:rsidRPr="00EB1051" w:rsidRDefault="00E863D2" w:rsidP="002B5E7B">
            <w:pPr>
              <w:spacing w:after="0" w:line="480" w:lineRule="auto"/>
              <w:rPr>
                <w:rFonts w:ascii="Arial" w:hAnsi="Arial" w:cs="Arial"/>
                <w:sz w:val="24"/>
                <w:szCs w:val="24"/>
              </w:rPr>
            </w:pPr>
            <w:r w:rsidRPr="00EB1051">
              <w:rPr>
                <w:rFonts w:ascii="Arial" w:hAnsi="Arial" w:cs="Arial"/>
                <w:sz w:val="24"/>
                <w:szCs w:val="24"/>
              </w:rPr>
              <w:t>Indicates the ID of the transaction</w:t>
            </w:r>
          </w:p>
        </w:tc>
      </w:tr>
      <w:tr w:rsidR="00256C12" w:rsidRPr="00EB1051" w14:paraId="22575783" w14:textId="77777777" w:rsidTr="007B2927">
        <w:tc>
          <w:tcPr>
            <w:tcW w:w="1844" w:type="dxa"/>
          </w:tcPr>
          <w:p w14:paraId="60036470" w14:textId="77777777" w:rsidR="00256C12" w:rsidRPr="00EB1051" w:rsidRDefault="00BA6109" w:rsidP="002B5E7B">
            <w:pPr>
              <w:spacing w:after="0" w:line="480" w:lineRule="auto"/>
              <w:jc w:val="both"/>
              <w:rPr>
                <w:rFonts w:ascii="Arial" w:hAnsi="Arial" w:cs="Arial"/>
                <w:sz w:val="24"/>
                <w:szCs w:val="24"/>
              </w:rPr>
            </w:pPr>
            <w:proofErr w:type="spellStart"/>
            <w:r w:rsidRPr="00EB1051">
              <w:rPr>
                <w:rFonts w:ascii="Arial" w:hAnsi="Arial" w:cs="Arial"/>
                <w:sz w:val="24"/>
                <w:szCs w:val="24"/>
              </w:rPr>
              <w:t>Brandname</w:t>
            </w:r>
            <w:proofErr w:type="spellEnd"/>
          </w:p>
        </w:tc>
        <w:tc>
          <w:tcPr>
            <w:tcW w:w="1610" w:type="dxa"/>
          </w:tcPr>
          <w:p w14:paraId="7D3114B8" w14:textId="77777777" w:rsidR="00256C12" w:rsidRPr="00EB1051" w:rsidRDefault="00B5226F"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00BA6109" w:rsidRPr="00EB1051">
              <w:rPr>
                <w:rFonts w:ascii="Arial" w:hAnsi="Arial" w:cs="Arial"/>
                <w:sz w:val="24"/>
                <w:szCs w:val="24"/>
              </w:rPr>
              <w:t>50</w:t>
            </w:r>
            <w:r w:rsidR="00256C12" w:rsidRPr="00EB1051">
              <w:rPr>
                <w:rFonts w:ascii="Arial" w:hAnsi="Arial" w:cs="Arial"/>
                <w:sz w:val="24"/>
                <w:szCs w:val="24"/>
              </w:rPr>
              <w:t>)</w:t>
            </w:r>
          </w:p>
        </w:tc>
        <w:tc>
          <w:tcPr>
            <w:tcW w:w="680" w:type="dxa"/>
          </w:tcPr>
          <w:p w14:paraId="5EF4D698"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2364" w:type="dxa"/>
          </w:tcPr>
          <w:p w14:paraId="71D979E1" w14:textId="77777777" w:rsidR="00256C12" w:rsidRPr="00EB1051" w:rsidRDefault="00256C12" w:rsidP="002B5E7B">
            <w:pPr>
              <w:spacing w:after="0" w:line="480" w:lineRule="auto"/>
              <w:rPr>
                <w:rFonts w:ascii="Arial" w:hAnsi="Arial" w:cs="Arial"/>
                <w:sz w:val="24"/>
                <w:szCs w:val="24"/>
              </w:rPr>
            </w:pPr>
          </w:p>
        </w:tc>
        <w:tc>
          <w:tcPr>
            <w:tcW w:w="3032" w:type="dxa"/>
          </w:tcPr>
          <w:p w14:paraId="3F25A5D3" w14:textId="77777777" w:rsidR="00256C12" w:rsidRPr="00EB1051" w:rsidRDefault="00E863D2"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99187B" w:rsidRPr="00EB1051">
              <w:rPr>
                <w:rFonts w:ascii="Arial" w:hAnsi="Arial" w:cs="Arial"/>
                <w:sz w:val="24"/>
                <w:szCs w:val="24"/>
              </w:rPr>
              <w:t>Brand</w:t>
            </w:r>
            <w:r w:rsidR="00C62BBD" w:rsidRPr="00EB1051">
              <w:rPr>
                <w:rFonts w:ascii="Arial" w:hAnsi="Arial" w:cs="Arial"/>
                <w:sz w:val="24"/>
                <w:szCs w:val="24"/>
              </w:rPr>
              <w:t xml:space="preserve"> </w:t>
            </w:r>
            <w:r w:rsidR="00CE088C" w:rsidRPr="00EB1051">
              <w:rPr>
                <w:rFonts w:ascii="Arial" w:hAnsi="Arial" w:cs="Arial"/>
                <w:sz w:val="24"/>
                <w:szCs w:val="24"/>
              </w:rPr>
              <w:t>N</w:t>
            </w:r>
            <w:r w:rsidRPr="00EB1051">
              <w:rPr>
                <w:rFonts w:ascii="Arial" w:hAnsi="Arial" w:cs="Arial"/>
                <w:sz w:val="24"/>
                <w:szCs w:val="24"/>
              </w:rPr>
              <w:t xml:space="preserve">ame of the </w:t>
            </w:r>
            <w:r w:rsidR="0099187B" w:rsidRPr="00EB1051">
              <w:rPr>
                <w:rFonts w:ascii="Arial" w:hAnsi="Arial" w:cs="Arial"/>
                <w:sz w:val="24"/>
                <w:szCs w:val="24"/>
              </w:rPr>
              <w:t>product</w:t>
            </w:r>
          </w:p>
        </w:tc>
      </w:tr>
      <w:tr w:rsidR="00256C12" w:rsidRPr="00EB1051" w14:paraId="5F14907B" w14:textId="77777777" w:rsidTr="007B2927">
        <w:tc>
          <w:tcPr>
            <w:tcW w:w="1844" w:type="dxa"/>
          </w:tcPr>
          <w:p w14:paraId="0BC4F77D" w14:textId="77777777" w:rsidR="00256C12" w:rsidRPr="00EB1051" w:rsidRDefault="00BA6109" w:rsidP="002B5E7B">
            <w:pPr>
              <w:spacing w:after="0" w:line="480" w:lineRule="auto"/>
              <w:jc w:val="both"/>
              <w:rPr>
                <w:rFonts w:ascii="Arial" w:hAnsi="Arial" w:cs="Arial"/>
                <w:sz w:val="24"/>
                <w:szCs w:val="24"/>
              </w:rPr>
            </w:pPr>
            <w:proofErr w:type="spellStart"/>
            <w:r w:rsidRPr="00EB1051">
              <w:rPr>
                <w:rFonts w:ascii="Arial" w:hAnsi="Arial" w:cs="Arial"/>
                <w:sz w:val="24"/>
                <w:szCs w:val="24"/>
              </w:rPr>
              <w:t>Productname</w:t>
            </w:r>
            <w:proofErr w:type="spellEnd"/>
          </w:p>
        </w:tc>
        <w:tc>
          <w:tcPr>
            <w:tcW w:w="1610" w:type="dxa"/>
          </w:tcPr>
          <w:p w14:paraId="1E57210C" w14:textId="77777777" w:rsidR="00256C12" w:rsidRPr="00EB1051" w:rsidRDefault="00B5226F"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00BA6109" w:rsidRPr="00EB1051">
              <w:rPr>
                <w:rFonts w:ascii="Arial" w:hAnsi="Arial" w:cs="Arial"/>
                <w:sz w:val="24"/>
                <w:szCs w:val="24"/>
              </w:rPr>
              <w:t>50</w:t>
            </w:r>
            <w:r w:rsidR="00256C12" w:rsidRPr="00EB1051">
              <w:rPr>
                <w:rFonts w:ascii="Arial" w:hAnsi="Arial" w:cs="Arial"/>
                <w:sz w:val="24"/>
                <w:szCs w:val="24"/>
              </w:rPr>
              <w:t>)</w:t>
            </w:r>
          </w:p>
        </w:tc>
        <w:tc>
          <w:tcPr>
            <w:tcW w:w="680" w:type="dxa"/>
          </w:tcPr>
          <w:p w14:paraId="0F9B8A67"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2364" w:type="dxa"/>
          </w:tcPr>
          <w:p w14:paraId="5D193801" w14:textId="77777777" w:rsidR="00256C12" w:rsidRPr="00EB1051" w:rsidRDefault="00256C12" w:rsidP="002B5E7B">
            <w:pPr>
              <w:spacing w:after="0" w:line="480" w:lineRule="auto"/>
              <w:rPr>
                <w:rFonts w:ascii="Arial" w:hAnsi="Arial" w:cs="Arial"/>
                <w:sz w:val="24"/>
                <w:szCs w:val="24"/>
              </w:rPr>
            </w:pPr>
          </w:p>
        </w:tc>
        <w:tc>
          <w:tcPr>
            <w:tcW w:w="3032" w:type="dxa"/>
          </w:tcPr>
          <w:p w14:paraId="2B866D1C" w14:textId="77777777" w:rsidR="00256C12" w:rsidRPr="00EB1051" w:rsidRDefault="00E863D2"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BA6109" w:rsidRPr="00EB1051">
              <w:rPr>
                <w:rFonts w:ascii="Arial" w:hAnsi="Arial" w:cs="Arial"/>
                <w:sz w:val="24"/>
                <w:szCs w:val="24"/>
              </w:rPr>
              <w:t>name</w:t>
            </w:r>
            <w:r w:rsidRPr="00EB1051">
              <w:rPr>
                <w:rFonts w:ascii="Arial" w:hAnsi="Arial" w:cs="Arial"/>
                <w:sz w:val="24"/>
                <w:szCs w:val="24"/>
              </w:rPr>
              <w:t xml:space="preserve"> of the </w:t>
            </w:r>
            <w:r w:rsidR="00BA6109" w:rsidRPr="00EB1051">
              <w:rPr>
                <w:rFonts w:ascii="Arial" w:hAnsi="Arial" w:cs="Arial"/>
                <w:sz w:val="24"/>
                <w:szCs w:val="24"/>
              </w:rPr>
              <w:t>product</w:t>
            </w:r>
          </w:p>
        </w:tc>
      </w:tr>
      <w:tr w:rsidR="00256C12" w:rsidRPr="00EB1051" w14:paraId="1D45CB17" w14:textId="77777777" w:rsidTr="007B2927">
        <w:tc>
          <w:tcPr>
            <w:tcW w:w="1844" w:type="dxa"/>
          </w:tcPr>
          <w:p w14:paraId="32F79933" w14:textId="77777777" w:rsidR="00256C12" w:rsidRPr="00EB1051" w:rsidRDefault="00BA6109" w:rsidP="002B5E7B">
            <w:pPr>
              <w:spacing w:after="0" w:line="480" w:lineRule="auto"/>
              <w:jc w:val="both"/>
              <w:rPr>
                <w:rFonts w:ascii="Arial" w:hAnsi="Arial" w:cs="Arial"/>
                <w:sz w:val="24"/>
                <w:szCs w:val="24"/>
              </w:rPr>
            </w:pPr>
            <w:r w:rsidRPr="00EB1051">
              <w:rPr>
                <w:rFonts w:ascii="Arial" w:hAnsi="Arial" w:cs="Arial"/>
                <w:sz w:val="24"/>
                <w:szCs w:val="24"/>
              </w:rPr>
              <w:t>Price</w:t>
            </w:r>
          </w:p>
        </w:tc>
        <w:tc>
          <w:tcPr>
            <w:tcW w:w="1610" w:type="dxa"/>
          </w:tcPr>
          <w:p w14:paraId="5FBCFD30" w14:textId="77777777" w:rsidR="00256C12" w:rsidRPr="00EB1051" w:rsidRDefault="00BA6109" w:rsidP="002B5E7B">
            <w:pPr>
              <w:spacing w:after="0" w:line="480" w:lineRule="auto"/>
              <w:rPr>
                <w:rFonts w:ascii="Arial" w:hAnsi="Arial" w:cs="Arial"/>
                <w:sz w:val="24"/>
                <w:szCs w:val="24"/>
              </w:rPr>
            </w:pPr>
            <w:r w:rsidRPr="00EB1051">
              <w:rPr>
                <w:rFonts w:ascii="Arial" w:hAnsi="Arial" w:cs="Arial"/>
                <w:sz w:val="24"/>
                <w:szCs w:val="24"/>
              </w:rPr>
              <w:t>double</w:t>
            </w:r>
          </w:p>
        </w:tc>
        <w:tc>
          <w:tcPr>
            <w:tcW w:w="680" w:type="dxa"/>
          </w:tcPr>
          <w:p w14:paraId="7049F519"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2364" w:type="dxa"/>
          </w:tcPr>
          <w:p w14:paraId="604CB80A" w14:textId="77777777" w:rsidR="00256C12" w:rsidRPr="00EB1051" w:rsidRDefault="00256C12" w:rsidP="002B5E7B">
            <w:pPr>
              <w:spacing w:after="0" w:line="480" w:lineRule="auto"/>
              <w:rPr>
                <w:rFonts w:ascii="Arial" w:hAnsi="Arial" w:cs="Arial"/>
                <w:sz w:val="24"/>
                <w:szCs w:val="24"/>
              </w:rPr>
            </w:pPr>
          </w:p>
        </w:tc>
        <w:tc>
          <w:tcPr>
            <w:tcW w:w="3032" w:type="dxa"/>
          </w:tcPr>
          <w:p w14:paraId="7A3D507D"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 xml:space="preserve">Indicates </w:t>
            </w:r>
            <w:r w:rsidR="00BA6109" w:rsidRPr="00EB1051">
              <w:rPr>
                <w:rFonts w:ascii="Arial" w:hAnsi="Arial" w:cs="Arial"/>
                <w:sz w:val="24"/>
                <w:szCs w:val="24"/>
              </w:rPr>
              <w:t>price</w:t>
            </w:r>
            <w:r w:rsidR="00E863D2" w:rsidRPr="00EB1051">
              <w:rPr>
                <w:rFonts w:ascii="Arial" w:hAnsi="Arial" w:cs="Arial"/>
                <w:sz w:val="24"/>
                <w:szCs w:val="24"/>
              </w:rPr>
              <w:t xml:space="preserve"> of the </w:t>
            </w:r>
            <w:r w:rsidR="00BA6109" w:rsidRPr="00EB1051">
              <w:rPr>
                <w:rFonts w:ascii="Arial" w:hAnsi="Arial" w:cs="Arial"/>
                <w:sz w:val="24"/>
                <w:szCs w:val="24"/>
              </w:rPr>
              <w:t>product</w:t>
            </w:r>
          </w:p>
        </w:tc>
      </w:tr>
      <w:tr w:rsidR="00256C12" w:rsidRPr="00EB1051" w14:paraId="4413397F" w14:textId="77777777" w:rsidTr="007B2927">
        <w:tc>
          <w:tcPr>
            <w:tcW w:w="1844" w:type="dxa"/>
          </w:tcPr>
          <w:p w14:paraId="198CF89D" w14:textId="77777777" w:rsidR="00256C12" w:rsidRPr="00EB1051" w:rsidRDefault="00BA6109" w:rsidP="002B5E7B">
            <w:pPr>
              <w:spacing w:after="0" w:line="480" w:lineRule="auto"/>
              <w:jc w:val="both"/>
              <w:rPr>
                <w:rFonts w:ascii="Arial" w:hAnsi="Arial" w:cs="Arial"/>
                <w:sz w:val="24"/>
                <w:szCs w:val="24"/>
              </w:rPr>
            </w:pPr>
            <w:r w:rsidRPr="00EB1051">
              <w:rPr>
                <w:rFonts w:ascii="Arial" w:hAnsi="Arial" w:cs="Arial"/>
                <w:sz w:val="24"/>
                <w:szCs w:val="24"/>
              </w:rPr>
              <w:t>Quantity</w:t>
            </w:r>
          </w:p>
        </w:tc>
        <w:tc>
          <w:tcPr>
            <w:tcW w:w="1610" w:type="dxa"/>
          </w:tcPr>
          <w:p w14:paraId="502A6EE8" w14:textId="77777777" w:rsidR="00256C12" w:rsidRPr="00EB1051" w:rsidRDefault="00BA6109" w:rsidP="002B5E7B">
            <w:pPr>
              <w:spacing w:after="0" w:line="480" w:lineRule="auto"/>
              <w:rPr>
                <w:rFonts w:ascii="Arial" w:hAnsi="Arial" w:cs="Arial"/>
                <w:sz w:val="24"/>
                <w:szCs w:val="24"/>
              </w:rPr>
            </w:pPr>
            <w:r w:rsidRPr="00EB1051">
              <w:rPr>
                <w:rFonts w:ascii="Arial" w:hAnsi="Arial" w:cs="Arial"/>
                <w:sz w:val="24"/>
                <w:szCs w:val="24"/>
              </w:rPr>
              <w:t>double</w:t>
            </w:r>
          </w:p>
        </w:tc>
        <w:tc>
          <w:tcPr>
            <w:tcW w:w="680" w:type="dxa"/>
          </w:tcPr>
          <w:p w14:paraId="06EDAC40"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No</w:t>
            </w:r>
          </w:p>
        </w:tc>
        <w:tc>
          <w:tcPr>
            <w:tcW w:w="2364" w:type="dxa"/>
          </w:tcPr>
          <w:p w14:paraId="66F5D14A" w14:textId="77777777" w:rsidR="00256C12" w:rsidRPr="00EB1051" w:rsidRDefault="00256C12" w:rsidP="002B5E7B">
            <w:pPr>
              <w:spacing w:after="0" w:line="480" w:lineRule="auto"/>
              <w:rPr>
                <w:rFonts w:ascii="Arial" w:hAnsi="Arial" w:cs="Arial"/>
                <w:sz w:val="24"/>
                <w:szCs w:val="24"/>
              </w:rPr>
            </w:pPr>
          </w:p>
        </w:tc>
        <w:tc>
          <w:tcPr>
            <w:tcW w:w="3032" w:type="dxa"/>
          </w:tcPr>
          <w:p w14:paraId="7F6AED01" w14:textId="77777777" w:rsidR="00256C12" w:rsidRPr="00EB1051" w:rsidRDefault="00256C12" w:rsidP="002B5E7B">
            <w:pPr>
              <w:spacing w:after="0" w:line="480" w:lineRule="auto"/>
              <w:rPr>
                <w:rFonts w:ascii="Arial" w:hAnsi="Arial" w:cs="Arial"/>
                <w:sz w:val="24"/>
                <w:szCs w:val="24"/>
              </w:rPr>
            </w:pPr>
            <w:r w:rsidRPr="00EB1051">
              <w:rPr>
                <w:rFonts w:ascii="Arial" w:hAnsi="Arial" w:cs="Arial"/>
                <w:sz w:val="24"/>
                <w:szCs w:val="24"/>
              </w:rPr>
              <w:t>Indicates</w:t>
            </w:r>
            <w:r w:rsidR="00BA6109" w:rsidRPr="00EB1051">
              <w:rPr>
                <w:rFonts w:ascii="Arial" w:hAnsi="Arial" w:cs="Arial"/>
                <w:sz w:val="24"/>
                <w:szCs w:val="24"/>
              </w:rPr>
              <w:t xml:space="preserve"> the</w:t>
            </w:r>
            <w:r w:rsidRPr="00EB1051">
              <w:rPr>
                <w:rFonts w:ascii="Arial" w:hAnsi="Arial" w:cs="Arial"/>
                <w:sz w:val="24"/>
                <w:szCs w:val="24"/>
              </w:rPr>
              <w:t xml:space="preserve"> </w:t>
            </w:r>
            <w:r w:rsidR="00BA6109" w:rsidRPr="00EB1051">
              <w:rPr>
                <w:rFonts w:ascii="Arial" w:hAnsi="Arial" w:cs="Arial"/>
                <w:sz w:val="24"/>
                <w:szCs w:val="24"/>
              </w:rPr>
              <w:t>quantity</w:t>
            </w:r>
            <w:r w:rsidR="00E863D2" w:rsidRPr="00EB1051">
              <w:rPr>
                <w:rFonts w:ascii="Arial" w:hAnsi="Arial" w:cs="Arial"/>
                <w:sz w:val="24"/>
                <w:szCs w:val="24"/>
              </w:rPr>
              <w:t xml:space="preserve"> of the </w:t>
            </w:r>
            <w:r w:rsidR="00BA6109" w:rsidRPr="00EB1051">
              <w:rPr>
                <w:rFonts w:ascii="Arial" w:hAnsi="Arial" w:cs="Arial"/>
                <w:sz w:val="24"/>
                <w:szCs w:val="24"/>
              </w:rPr>
              <w:t>product</w:t>
            </w:r>
          </w:p>
        </w:tc>
      </w:tr>
      <w:tr w:rsidR="00B5226F" w:rsidRPr="00EB1051" w14:paraId="26EAC6B6" w14:textId="77777777" w:rsidTr="007B2927">
        <w:tc>
          <w:tcPr>
            <w:tcW w:w="1844" w:type="dxa"/>
          </w:tcPr>
          <w:p w14:paraId="309199F9" w14:textId="77777777" w:rsidR="00B5226F" w:rsidRPr="00EB1051" w:rsidRDefault="00BA6109" w:rsidP="002B5E7B">
            <w:pPr>
              <w:spacing w:after="0" w:line="480" w:lineRule="auto"/>
              <w:jc w:val="both"/>
              <w:rPr>
                <w:rFonts w:ascii="Arial" w:hAnsi="Arial" w:cs="Arial"/>
                <w:sz w:val="24"/>
                <w:szCs w:val="24"/>
              </w:rPr>
            </w:pPr>
            <w:r w:rsidRPr="00EB1051">
              <w:rPr>
                <w:rFonts w:ascii="Arial" w:hAnsi="Arial" w:cs="Arial"/>
                <w:sz w:val="24"/>
                <w:szCs w:val="24"/>
              </w:rPr>
              <w:t>Type</w:t>
            </w:r>
          </w:p>
        </w:tc>
        <w:tc>
          <w:tcPr>
            <w:tcW w:w="1610" w:type="dxa"/>
          </w:tcPr>
          <w:p w14:paraId="5CCCC151" w14:textId="77777777" w:rsidR="00B5226F" w:rsidRPr="00EB1051" w:rsidRDefault="00B5226F"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00BA6109" w:rsidRPr="00EB1051">
              <w:rPr>
                <w:rFonts w:ascii="Arial" w:hAnsi="Arial" w:cs="Arial"/>
                <w:sz w:val="24"/>
                <w:szCs w:val="24"/>
              </w:rPr>
              <w:t>50</w:t>
            </w:r>
            <w:r w:rsidRPr="00EB1051">
              <w:rPr>
                <w:rFonts w:ascii="Arial" w:hAnsi="Arial" w:cs="Arial"/>
                <w:sz w:val="24"/>
                <w:szCs w:val="24"/>
              </w:rPr>
              <w:t>)</w:t>
            </w:r>
          </w:p>
        </w:tc>
        <w:tc>
          <w:tcPr>
            <w:tcW w:w="680" w:type="dxa"/>
          </w:tcPr>
          <w:p w14:paraId="362134CA" w14:textId="77777777" w:rsidR="00B5226F" w:rsidRPr="00EB1051" w:rsidRDefault="00B5226F" w:rsidP="002B5E7B">
            <w:pPr>
              <w:spacing w:after="0" w:line="480" w:lineRule="auto"/>
              <w:rPr>
                <w:rFonts w:ascii="Arial" w:hAnsi="Arial" w:cs="Arial"/>
                <w:sz w:val="24"/>
                <w:szCs w:val="24"/>
              </w:rPr>
            </w:pPr>
            <w:r w:rsidRPr="00EB1051">
              <w:rPr>
                <w:rFonts w:ascii="Arial" w:hAnsi="Arial" w:cs="Arial"/>
                <w:sz w:val="24"/>
                <w:szCs w:val="24"/>
              </w:rPr>
              <w:t>No</w:t>
            </w:r>
          </w:p>
        </w:tc>
        <w:tc>
          <w:tcPr>
            <w:tcW w:w="2364" w:type="dxa"/>
          </w:tcPr>
          <w:p w14:paraId="32F30698" w14:textId="77777777" w:rsidR="00B5226F" w:rsidRPr="00EB1051" w:rsidRDefault="00B5226F" w:rsidP="002B5E7B">
            <w:pPr>
              <w:spacing w:after="0" w:line="480" w:lineRule="auto"/>
              <w:rPr>
                <w:rFonts w:ascii="Arial" w:hAnsi="Arial" w:cs="Arial"/>
                <w:sz w:val="24"/>
                <w:szCs w:val="24"/>
              </w:rPr>
            </w:pPr>
          </w:p>
        </w:tc>
        <w:tc>
          <w:tcPr>
            <w:tcW w:w="3032" w:type="dxa"/>
          </w:tcPr>
          <w:p w14:paraId="3050CD8F" w14:textId="77777777" w:rsidR="00B5226F" w:rsidRPr="00EB1051" w:rsidRDefault="00FC76C5" w:rsidP="002B5E7B">
            <w:pPr>
              <w:spacing w:after="0" w:line="480" w:lineRule="auto"/>
              <w:rPr>
                <w:rFonts w:ascii="Arial" w:hAnsi="Arial" w:cs="Arial"/>
                <w:sz w:val="24"/>
                <w:szCs w:val="24"/>
              </w:rPr>
            </w:pPr>
            <w:r w:rsidRPr="00EB1051">
              <w:rPr>
                <w:rFonts w:ascii="Arial" w:hAnsi="Arial" w:cs="Arial"/>
                <w:sz w:val="24"/>
                <w:szCs w:val="24"/>
              </w:rPr>
              <w:t xml:space="preserve">Indicates </w:t>
            </w:r>
            <w:r w:rsidR="00BA6109" w:rsidRPr="00EB1051">
              <w:rPr>
                <w:rFonts w:ascii="Arial" w:hAnsi="Arial" w:cs="Arial"/>
                <w:sz w:val="24"/>
                <w:szCs w:val="24"/>
              </w:rPr>
              <w:t>the type</w:t>
            </w:r>
            <w:r w:rsidRPr="00EB1051">
              <w:rPr>
                <w:rFonts w:ascii="Arial" w:hAnsi="Arial" w:cs="Arial"/>
                <w:sz w:val="24"/>
                <w:szCs w:val="24"/>
              </w:rPr>
              <w:t xml:space="preserve"> of the </w:t>
            </w:r>
            <w:r w:rsidR="00BA6109" w:rsidRPr="00EB1051">
              <w:rPr>
                <w:rFonts w:ascii="Arial" w:hAnsi="Arial" w:cs="Arial"/>
                <w:sz w:val="24"/>
                <w:szCs w:val="24"/>
              </w:rPr>
              <w:t>product</w:t>
            </w:r>
          </w:p>
        </w:tc>
      </w:tr>
      <w:tr w:rsidR="00B5226F" w:rsidRPr="00EB1051" w14:paraId="51BD482C" w14:textId="77777777" w:rsidTr="007B2927">
        <w:tc>
          <w:tcPr>
            <w:tcW w:w="1844" w:type="dxa"/>
          </w:tcPr>
          <w:p w14:paraId="17D5ECD7" w14:textId="77777777" w:rsidR="00B5226F" w:rsidRPr="00EB1051" w:rsidRDefault="00BA6109" w:rsidP="002B5E7B">
            <w:pPr>
              <w:spacing w:after="0" w:line="480" w:lineRule="auto"/>
              <w:jc w:val="both"/>
              <w:rPr>
                <w:rFonts w:ascii="Arial" w:hAnsi="Arial" w:cs="Arial"/>
                <w:sz w:val="24"/>
                <w:szCs w:val="24"/>
              </w:rPr>
            </w:pPr>
            <w:proofErr w:type="spellStart"/>
            <w:r w:rsidRPr="00EB1051">
              <w:rPr>
                <w:rFonts w:ascii="Arial" w:hAnsi="Arial" w:cs="Arial"/>
                <w:sz w:val="24"/>
                <w:szCs w:val="24"/>
              </w:rPr>
              <w:t>Totalcost</w:t>
            </w:r>
            <w:proofErr w:type="spellEnd"/>
          </w:p>
        </w:tc>
        <w:tc>
          <w:tcPr>
            <w:tcW w:w="1610" w:type="dxa"/>
          </w:tcPr>
          <w:p w14:paraId="04EBBAD7" w14:textId="77777777" w:rsidR="00B5226F" w:rsidRPr="00EB1051" w:rsidRDefault="007B2927" w:rsidP="002B5E7B">
            <w:pPr>
              <w:spacing w:after="0" w:line="480" w:lineRule="auto"/>
              <w:rPr>
                <w:rFonts w:ascii="Arial" w:hAnsi="Arial" w:cs="Arial"/>
                <w:sz w:val="24"/>
                <w:szCs w:val="24"/>
              </w:rPr>
            </w:pPr>
            <w:proofErr w:type="gramStart"/>
            <w:r w:rsidRPr="00EB1051">
              <w:rPr>
                <w:rFonts w:ascii="Arial" w:hAnsi="Arial" w:cs="Arial"/>
                <w:sz w:val="24"/>
                <w:szCs w:val="24"/>
              </w:rPr>
              <w:t>I</w:t>
            </w:r>
            <w:r w:rsidR="00BA6109" w:rsidRPr="00EB1051">
              <w:rPr>
                <w:rFonts w:ascii="Arial" w:hAnsi="Arial" w:cs="Arial"/>
                <w:sz w:val="24"/>
                <w:szCs w:val="24"/>
              </w:rPr>
              <w:t>nt</w:t>
            </w:r>
            <w:r w:rsidRPr="00EB1051">
              <w:rPr>
                <w:rFonts w:ascii="Arial" w:hAnsi="Arial" w:cs="Arial"/>
                <w:sz w:val="24"/>
                <w:szCs w:val="24"/>
              </w:rPr>
              <w:t>(</w:t>
            </w:r>
            <w:proofErr w:type="gramEnd"/>
            <w:r w:rsidRPr="00EB1051">
              <w:rPr>
                <w:rFonts w:ascii="Arial" w:hAnsi="Arial" w:cs="Arial"/>
                <w:sz w:val="24"/>
                <w:szCs w:val="24"/>
              </w:rPr>
              <w:t>50)</w:t>
            </w:r>
          </w:p>
        </w:tc>
        <w:tc>
          <w:tcPr>
            <w:tcW w:w="680" w:type="dxa"/>
          </w:tcPr>
          <w:p w14:paraId="626B8F90" w14:textId="77777777" w:rsidR="00B5226F" w:rsidRPr="00EB1051" w:rsidRDefault="00B5226F" w:rsidP="002B5E7B">
            <w:pPr>
              <w:spacing w:after="0" w:line="480" w:lineRule="auto"/>
              <w:rPr>
                <w:rFonts w:ascii="Arial" w:hAnsi="Arial" w:cs="Arial"/>
                <w:sz w:val="24"/>
                <w:szCs w:val="24"/>
              </w:rPr>
            </w:pPr>
            <w:r w:rsidRPr="00EB1051">
              <w:rPr>
                <w:rFonts w:ascii="Arial" w:hAnsi="Arial" w:cs="Arial"/>
                <w:sz w:val="24"/>
                <w:szCs w:val="24"/>
              </w:rPr>
              <w:t>No</w:t>
            </w:r>
          </w:p>
        </w:tc>
        <w:tc>
          <w:tcPr>
            <w:tcW w:w="2364" w:type="dxa"/>
          </w:tcPr>
          <w:p w14:paraId="536F6FC3" w14:textId="77777777" w:rsidR="00B5226F" w:rsidRPr="00EB1051" w:rsidRDefault="00B5226F" w:rsidP="002B5E7B">
            <w:pPr>
              <w:spacing w:after="0" w:line="480" w:lineRule="auto"/>
              <w:rPr>
                <w:rFonts w:ascii="Arial" w:hAnsi="Arial" w:cs="Arial"/>
                <w:sz w:val="24"/>
                <w:szCs w:val="24"/>
              </w:rPr>
            </w:pPr>
          </w:p>
        </w:tc>
        <w:tc>
          <w:tcPr>
            <w:tcW w:w="3032" w:type="dxa"/>
          </w:tcPr>
          <w:p w14:paraId="751F6D9E" w14:textId="77777777" w:rsidR="00B5226F" w:rsidRPr="00EB1051" w:rsidRDefault="00FC76C5" w:rsidP="002B5E7B">
            <w:pPr>
              <w:spacing w:after="0" w:line="480" w:lineRule="auto"/>
              <w:rPr>
                <w:rFonts w:ascii="Arial" w:hAnsi="Arial" w:cs="Arial"/>
                <w:sz w:val="24"/>
                <w:szCs w:val="24"/>
              </w:rPr>
            </w:pPr>
            <w:r w:rsidRPr="00EB1051">
              <w:rPr>
                <w:rFonts w:ascii="Arial" w:hAnsi="Arial" w:cs="Arial"/>
                <w:sz w:val="24"/>
                <w:szCs w:val="24"/>
              </w:rPr>
              <w:t xml:space="preserve">Indicates </w:t>
            </w:r>
            <w:r w:rsidR="007B2927" w:rsidRPr="00EB1051">
              <w:rPr>
                <w:rFonts w:ascii="Arial" w:hAnsi="Arial" w:cs="Arial"/>
                <w:sz w:val="24"/>
                <w:szCs w:val="24"/>
              </w:rPr>
              <w:t>the total cost of the ordered</w:t>
            </w:r>
            <w:r w:rsidRPr="00EB1051">
              <w:rPr>
                <w:rFonts w:ascii="Arial" w:hAnsi="Arial" w:cs="Arial"/>
                <w:sz w:val="24"/>
                <w:szCs w:val="24"/>
              </w:rPr>
              <w:t xml:space="preserve"> </w:t>
            </w:r>
            <w:r w:rsidR="007B2927" w:rsidRPr="00EB1051">
              <w:rPr>
                <w:rFonts w:ascii="Arial" w:hAnsi="Arial" w:cs="Arial"/>
                <w:sz w:val="24"/>
                <w:szCs w:val="24"/>
              </w:rPr>
              <w:t>product</w:t>
            </w:r>
            <w:r w:rsidR="002202FA" w:rsidRPr="00EB1051">
              <w:rPr>
                <w:rFonts w:ascii="Arial" w:hAnsi="Arial" w:cs="Arial"/>
                <w:sz w:val="24"/>
                <w:szCs w:val="24"/>
              </w:rPr>
              <w:t>s</w:t>
            </w:r>
          </w:p>
        </w:tc>
      </w:tr>
      <w:tr w:rsidR="00B5226F" w:rsidRPr="00EB1051" w14:paraId="5DAB1A4A" w14:textId="77777777" w:rsidTr="007B2927">
        <w:tc>
          <w:tcPr>
            <w:tcW w:w="1844" w:type="dxa"/>
          </w:tcPr>
          <w:p w14:paraId="6586B0E6" w14:textId="77777777" w:rsidR="00B5226F" w:rsidRPr="00EB1051" w:rsidRDefault="007B2927" w:rsidP="002B5E7B">
            <w:pPr>
              <w:spacing w:after="0" w:line="480" w:lineRule="auto"/>
              <w:jc w:val="both"/>
              <w:rPr>
                <w:rFonts w:ascii="Arial" w:hAnsi="Arial" w:cs="Arial"/>
                <w:sz w:val="24"/>
                <w:szCs w:val="24"/>
              </w:rPr>
            </w:pPr>
            <w:r w:rsidRPr="00EB1051">
              <w:rPr>
                <w:rFonts w:ascii="Arial" w:hAnsi="Arial" w:cs="Arial"/>
                <w:sz w:val="24"/>
                <w:szCs w:val="24"/>
              </w:rPr>
              <w:t>Date</w:t>
            </w:r>
          </w:p>
        </w:tc>
        <w:tc>
          <w:tcPr>
            <w:tcW w:w="1610" w:type="dxa"/>
          </w:tcPr>
          <w:p w14:paraId="7B3D5D7D" w14:textId="77777777" w:rsidR="00B5226F" w:rsidRPr="00EB1051" w:rsidRDefault="007B2927" w:rsidP="002B5E7B">
            <w:pPr>
              <w:spacing w:after="0" w:line="480" w:lineRule="auto"/>
              <w:rPr>
                <w:rFonts w:ascii="Arial" w:hAnsi="Arial" w:cs="Arial"/>
                <w:sz w:val="24"/>
                <w:szCs w:val="24"/>
              </w:rPr>
            </w:pPr>
            <w:r w:rsidRPr="00EB1051">
              <w:rPr>
                <w:rFonts w:ascii="Arial" w:hAnsi="Arial" w:cs="Arial"/>
                <w:sz w:val="24"/>
                <w:szCs w:val="24"/>
              </w:rPr>
              <w:t>date</w:t>
            </w:r>
          </w:p>
        </w:tc>
        <w:tc>
          <w:tcPr>
            <w:tcW w:w="680" w:type="dxa"/>
          </w:tcPr>
          <w:p w14:paraId="7C3880DD" w14:textId="77777777" w:rsidR="00B5226F" w:rsidRPr="00EB1051" w:rsidRDefault="00B5226F" w:rsidP="002B5E7B">
            <w:pPr>
              <w:spacing w:after="0" w:line="480" w:lineRule="auto"/>
              <w:rPr>
                <w:rFonts w:ascii="Arial" w:hAnsi="Arial" w:cs="Arial"/>
                <w:sz w:val="24"/>
                <w:szCs w:val="24"/>
              </w:rPr>
            </w:pPr>
            <w:r w:rsidRPr="00EB1051">
              <w:rPr>
                <w:rFonts w:ascii="Arial" w:hAnsi="Arial" w:cs="Arial"/>
                <w:sz w:val="24"/>
                <w:szCs w:val="24"/>
              </w:rPr>
              <w:t>No</w:t>
            </w:r>
          </w:p>
        </w:tc>
        <w:tc>
          <w:tcPr>
            <w:tcW w:w="2364" w:type="dxa"/>
          </w:tcPr>
          <w:p w14:paraId="1EB49340" w14:textId="77777777" w:rsidR="00B5226F" w:rsidRPr="00EB1051" w:rsidRDefault="007B2927" w:rsidP="002B5E7B">
            <w:pPr>
              <w:spacing w:after="0" w:line="480" w:lineRule="auto"/>
              <w:rPr>
                <w:rFonts w:ascii="Arial" w:hAnsi="Arial" w:cs="Arial"/>
                <w:sz w:val="24"/>
                <w:szCs w:val="24"/>
              </w:rPr>
            </w:pPr>
            <w:proofErr w:type="spellStart"/>
            <w:r w:rsidRPr="00EB1051">
              <w:rPr>
                <w:rFonts w:ascii="Arial" w:hAnsi="Arial" w:cs="Arial"/>
                <w:sz w:val="24"/>
                <w:szCs w:val="24"/>
              </w:rPr>
              <w:t>current_</w:t>
            </w:r>
            <w:proofErr w:type="gramStart"/>
            <w:r w:rsidRPr="00EB1051">
              <w:rPr>
                <w:rFonts w:ascii="Arial" w:hAnsi="Arial" w:cs="Arial"/>
                <w:sz w:val="24"/>
                <w:szCs w:val="24"/>
              </w:rPr>
              <w:t>timestamp</w:t>
            </w:r>
            <w:proofErr w:type="spellEnd"/>
            <w:r w:rsidRPr="00EB1051">
              <w:rPr>
                <w:rFonts w:ascii="Arial" w:hAnsi="Arial" w:cs="Arial"/>
                <w:sz w:val="24"/>
                <w:szCs w:val="24"/>
              </w:rPr>
              <w:t>(</w:t>
            </w:r>
            <w:proofErr w:type="gramEnd"/>
            <w:r w:rsidRPr="00EB1051">
              <w:rPr>
                <w:rFonts w:ascii="Arial" w:hAnsi="Arial" w:cs="Arial"/>
                <w:sz w:val="24"/>
                <w:szCs w:val="24"/>
              </w:rPr>
              <w:t>)</w:t>
            </w:r>
          </w:p>
        </w:tc>
        <w:tc>
          <w:tcPr>
            <w:tcW w:w="3032" w:type="dxa"/>
          </w:tcPr>
          <w:p w14:paraId="1081C68F" w14:textId="77777777" w:rsidR="00B5226F" w:rsidRPr="00EB1051" w:rsidRDefault="00FC76C5" w:rsidP="002B5E7B">
            <w:pPr>
              <w:spacing w:after="0" w:line="480" w:lineRule="auto"/>
              <w:rPr>
                <w:rFonts w:ascii="Arial" w:hAnsi="Arial" w:cs="Arial"/>
                <w:sz w:val="24"/>
                <w:szCs w:val="24"/>
              </w:rPr>
            </w:pPr>
            <w:r w:rsidRPr="00EB1051">
              <w:rPr>
                <w:rFonts w:ascii="Arial" w:hAnsi="Arial" w:cs="Arial"/>
                <w:sz w:val="24"/>
                <w:szCs w:val="24"/>
              </w:rPr>
              <w:t xml:space="preserve">Indicates </w:t>
            </w:r>
            <w:r w:rsidR="007B2927" w:rsidRPr="00EB1051">
              <w:rPr>
                <w:rFonts w:ascii="Arial" w:hAnsi="Arial" w:cs="Arial"/>
                <w:sz w:val="24"/>
                <w:szCs w:val="24"/>
              </w:rPr>
              <w:t>the</w:t>
            </w:r>
            <w:r w:rsidRPr="00EB1051">
              <w:rPr>
                <w:rFonts w:ascii="Arial" w:hAnsi="Arial" w:cs="Arial"/>
                <w:sz w:val="24"/>
                <w:szCs w:val="24"/>
              </w:rPr>
              <w:t xml:space="preserve"> date of the transaction</w:t>
            </w:r>
          </w:p>
        </w:tc>
      </w:tr>
    </w:tbl>
    <w:p w14:paraId="081C6785" w14:textId="77777777" w:rsidR="002455F9" w:rsidRDefault="00256C12" w:rsidP="002B5E7B">
      <w:pPr>
        <w:spacing w:line="480" w:lineRule="auto"/>
        <w:rPr>
          <w:rFonts w:ascii="Arial" w:hAnsi="Arial" w:cs="Arial"/>
          <w:i/>
          <w:sz w:val="24"/>
          <w:szCs w:val="24"/>
        </w:rPr>
      </w:pPr>
      <w:r w:rsidRPr="00EB1051">
        <w:rPr>
          <w:rFonts w:ascii="Arial" w:hAnsi="Arial" w:cs="Arial"/>
          <w:i/>
          <w:sz w:val="24"/>
          <w:szCs w:val="24"/>
        </w:rPr>
        <w:t xml:space="preserve">Table </w:t>
      </w:r>
      <w:r w:rsidRPr="00EB1051">
        <w:rPr>
          <w:rFonts w:ascii="Arial" w:hAnsi="Arial" w:cs="Arial"/>
          <w:i/>
          <w:sz w:val="24"/>
          <w:szCs w:val="24"/>
          <w:lang w:val="id-ID"/>
        </w:rPr>
        <w:t>1.</w:t>
      </w:r>
      <w:r w:rsidRPr="00EB1051">
        <w:rPr>
          <w:rFonts w:ascii="Arial" w:hAnsi="Arial" w:cs="Arial"/>
          <w:i/>
          <w:sz w:val="24"/>
          <w:szCs w:val="24"/>
        </w:rPr>
        <w:t xml:space="preserve">4 </w:t>
      </w:r>
      <w:r w:rsidR="00FC76C5" w:rsidRPr="00EB1051">
        <w:rPr>
          <w:rFonts w:ascii="Arial" w:hAnsi="Arial" w:cs="Arial"/>
          <w:i/>
          <w:sz w:val="24"/>
          <w:szCs w:val="24"/>
        </w:rPr>
        <w:t xml:space="preserve">Data Dictionary of transaction table of the </w:t>
      </w:r>
      <w:r w:rsidR="007B2927" w:rsidRPr="00EB1051">
        <w:rPr>
          <w:rFonts w:ascii="Arial" w:hAnsi="Arial" w:cs="Arial"/>
          <w:i/>
          <w:sz w:val="24"/>
          <w:szCs w:val="24"/>
        </w:rPr>
        <w:t>Paint Center Sales and Inventory System</w:t>
      </w:r>
    </w:p>
    <w:p w14:paraId="44BC1C9A" w14:textId="77777777" w:rsidR="00D26E1E" w:rsidRPr="00EB1051" w:rsidRDefault="00D26E1E" w:rsidP="002B5E7B">
      <w:pPr>
        <w:spacing w:line="480" w:lineRule="auto"/>
        <w:rPr>
          <w:rFonts w:ascii="Arial" w:hAnsi="Arial" w:cs="Arial"/>
          <w:i/>
          <w:sz w:val="24"/>
          <w:szCs w:val="24"/>
        </w:rPr>
      </w:pPr>
    </w:p>
    <w:tbl>
      <w:tblPr>
        <w:tblStyle w:val="TableGrid"/>
        <w:tblpPr w:leftFromText="180" w:rightFromText="180" w:vertAnchor="text" w:horzAnchor="margin" w:tblpY="236"/>
        <w:tblW w:w="0" w:type="auto"/>
        <w:tblLook w:val="04A0" w:firstRow="1" w:lastRow="0" w:firstColumn="1" w:lastColumn="0" w:noHBand="0" w:noVBand="1"/>
      </w:tblPr>
      <w:tblGrid>
        <w:gridCol w:w="1713"/>
        <w:gridCol w:w="1612"/>
        <w:gridCol w:w="681"/>
        <w:gridCol w:w="2364"/>
        <w:gridCol w:w="3160"/>
      </w:tblGrid>
      <w:tr w:rsidR="00FC76C5" w:rsidRPr="00EB1051" w14:paraId="5F0F2E59" w14:textId="77777777" w:rsidTr="007B2927">
        <w:tc>
          <w:tcPr>
            <w:tcW w:w="1713" w:type="dxa"/>
            <w:shd w:val="clear" w:color="auto" w:fill="BFBFBF" w:themeFill="background1" w:themeFillShade="BF"/>
          </w:tcPr>
          <w:p w14:paraId="7FA21E20" w14:textId="77777777" w:rsidR="00FC76C5" w:rsidRPr="00EB1051" w:rsidRDefault="00FC76C5" w:rsidP="002B5E7B">
            <w:pPr>
              <w:spacing w:after="0" w:line="480" w:lineRule="auto"/>
              <w:rPr>
                <w:rFonts w:ascii="Arial" w:hAnsi="Arial" w:cs="Arial"/>
                <w:b/>
                <w:sz w:val="24"/>
                <w:szCs w:val="24"/>
              </w:rPr>
            </w:pPr>
            <w:r w:rsidRPr="00EB1051">
              <w:rPr>
                <w:rFonts w:ascii="Arial" w:hAnsi="Arial" w:cs="Arial"/>
                <w:b/>
                <w:sz w:val="24"/>
                <w:szCs w:val="24"/>
              </w:rPr>
              <w:lastRenderedPageBreak/>
              <w:t>Table name</w:t>
            </w:r>
          </w:p>
        </w:tc>
        <w:tc>
          <w:tcPr>
            <w:tcW w:w="7817" w:type="dxa"/>
            <w:gridSpan w:val="4"/>
            <w:shd w:val="clear" w:color="auto" w:fill="BFBFBF" w:themeFill="background1" w:themeFillShade="BF"/>
          </w:tcPr>
          <w:p w14:paraId="096ABE32" w14:textId="77777777" w:rsidR="00FC76C5" w:rsidRPr="00EB1051" w:rsidRDefault="007B2927" w:rsidP="002B5E7B">
            <w:pPr>
              <w:spacing w:after="0" w:line="480" w:lineRule="auto"/>
              <w:jc w:val="center"/>
              <w:rPr>
                <w:rFonts w:ascii="Arial" w:hAnsi="Arial" w:cs="Arial"/>
                <w:b/>
                <w:sz w:val="24"/>
                <w:szCs w:val="24"/>
              </w:rPr>
            </w:pPr>
            <w:proofErr w:type="spellStart"/>
            <w:r w:rsidRPr="00EB1051">
              <w:rPr>
                <w:rFonts w:ascii="Arial" w:hAnsi="Arial" w:cs="Arial"/>
                <w:b/>
                <w:sz w:val="24"/>
                <w:szCs w:val="24"/>
              </w:rPr>
              <w:t>cashout</w:t>
            </w:r>
            <w:proofErr w:type="spellEnd"/>
          </w:p>
        </w:tc>
      </w:tr>
      <w:tr w:rsidR="00FC76C5" w:rsidRPr="00EB1051" w14:paraId="4F1DC065" w14:textId="77777777" w:rsidTr="007B2927">
        <w:tc>
          <w:tcPr>
            <w:tcW w:w="1713" w:type="dxa"/>
            <w:shd w:val="clear" w:color="auto" w:fill="BFBFBF" w:themeFill="background1" w:themeFillShade="BF"/>
          </w:tcPr>
          <w:p w14:paraId="6471F049" w14:textId="77777777" w:rsidR="00FC76C5" w:rsidRPr="00EB1051" w:rsidRDefault="00FC76C5" w:rsidP="002B5E7B">
            <w:pPr>
              <w:spacing w:after="0" w:line="480" w:lineRule="auto"/>
              <w:rPr>
                <w:rFonts w:ascii="Arial" w:hAnsi="Arial" w:cs="Arial"/>
                <w:b/>
                <w:sz w:val="24"/>
                <w:szCs w:val="24"/>
              </w:rPr>
            </w:pPr>
            <w:r w:rsidRPr="00EB1051">
              <w:rPr>
                <w:rFonts w:ascii="Arial" w:hAnsi="Arial" w:cs="Arial"/>
                <w:b/>
                <w:sz w:val="24"/>
                <w:szCs w:val="24"/>
              </w:rPr>
              <w:t>Attribute</w:t>
            </w:r>
          </w:p>
        </w:tc>
        <w:tc>
          <w:tcPr>
            <w:tcW w:w="1612" w:type="dxa"/>
            <w:shd w:val="clear" w:color="auto" w:fill="BFBFBF" w:themeFill="background1" w:themeFillShade="BF"/>
          </w:tcPr>
          <w:p w14:paraId="021C0634" w14:textId="77777777" w:rsidR="00FC76C5" w:rsidRPr="00EB1051" w:rsidRDefault="00FC76C5" w:rsidP="002B5E7B">
            <w:pPr>
              <w:spacing w:after="0" w:line="480" w:lineRule="auto"/>
              <w:rPr>
                <w:rFonts w:ascii="Arial" w:hAnsi="Arial" w:cs="Arial"/>
                <w:b/>
                <w:sz w:val="24"/>
                <w:szCs w:val="24"/>
              </w:rPr>
            </w:pPr>
            <w:r w:rsidRPr="00EB1051">
              <w:rPr>
                <w:rFonts w:ascii="Arial" w:hAnsi="Arial" w:cs="Arial"/>
                <w:b/>
                <w:sz w:val="24"/>
                <w:szCs w:val="24"/>
              </w:rPr>
              <w:t>Type</w:t>
            </w:r>
          </w:p>
        </w:tc>
        <w:tc>
          <w:tcPr>
            <w:tcW w:w="681" w:type="dxa"/>
            <w:shd w:val="clear" w:color="auto" w:fill="BFBFBF" w:themeFill="background1" w:themeFillShade="BF"/>
          </w:tcPr>
          <w:p w14:paraId="082698AA" w14:textId="77777777" w:rsidR="00FC76C5" w:rsidRPr="00EB1051" w:rsidRDefault="00FC76C5" w:rsidP="002B5E7B">
            <w:pPr>
              <w:spacing w:after="0" w:line="480" w:lineRule="auto"/>
              <w:rPr>
                <w:rFonts w:ascii="Arial" w:hAnsi="Arial" w:cs="Arial"/>
                <w:b/>
                <w:sz w:val="24"/>
                <w:szCs w:val="24"/>
              </w:rPr>
            </w:pPr>
            <w:r w:rsidRPr="00EB1051">
              <w:rPr>
                <w:rFonts w:ascii="Arial" w:hAnsi="Arial" w:cs="Arial"/>
                <w:b/>
                <w:sz w:val="24"/>
                <w:szCs w:val="24"/>
              </w:rPr>
              <w:t>Null</w:t>
            </w:r>
          </w:p>
        </w:tc>
        <w:tc>
          <w:tcPr>
            <w:tcW w:w="2364" w:type="dxa"/>
            <w:shd w:val="clear" w:color="auto" w:fill="BFBFBF" w:themeFill="background1" w:themeFillShade="BF"/>
          </w:tcPr>
          <w:p w14:paraId="4BBB65D6" w14:textId="77777777" w:rsidR="00FC76C5" w:rsidRPr="00EB1051" w:rsidRDefault="00FC76C5" w:rsidP="002B5E7B">
            <w:pPr>
              <w:spacing w:after="0" w:line="480" w:lineRule="auto"/>
              <w:rPr>
                <w:rFonts w:ascii="Arial" w:hAnsi="Arial" w:cs="Arial"/>
                <w:b/>
                <w:sz w:val="24"/>
                <w:szCs w:val="24"/>
              </w:rPr>
            </w:pPr>
            <w:r w:rsidRPr="00EB1051">
              <w:rPr>
                <w:rFonts w:ascii="Arial" w:hAnsi="Arial" w:cs="Arial"/>
                <w:b/>
                <w:sz w:val="24"/>
                <w:szCs w:val="24"/>
              </w:rPr>
              <w:t>Default</w:t>
            </w:r>
          </w:p>
        </w:tc>
        <w:tc>
          <w:tcPr>
            <w:tcW w:w="3160" w:type="dxa"/>
            <w:shd w:val="clear" w:color="auto" w:fill="BFBFBF" w:themeFill="background1" w:themeFillShade="BF"/>
          </w:tcPr>
          <w:p w14:paraId="6F3E966D" w14:textId="77777777" w:rsidR="00FC76C5" w:rsidRPr="00EB1051" w:rsidRDefault="00FC76C5" w:rsidP="002B5E7B">
            <w:pPr>
              <w:spacing w:after="0" w:line="480" w:lineRule="auto"/>
              <w:rPr>
                <w:rFonts w:ascii="Arial" w:hAnsi="Arial" w:cs="Arial"/>
                <w:b/>
                <w:sz w:val="24"/>
                <w:szCs w:val="24"/>
              </w:rPr>
            </w:pPr>
            <w:r w:rsidRPr="00EB1051">
              <w:rPr>
                <w:rFonts w:ascii="Arial" w:hAnsi="Arial" w:cs="Arial"/>
                <w:b/>
                <w:sz w:val="24"/>
                <w:szCs w:val="24"/>
              </w:rPr>
              <w:t>Description</w:t>
            </w:r>
          </w:p>
        </w:tc>
      </w:tr>
      <w:tr w:rsidR="00FC76C5" w:rsidRPr="00EB1051" w14:paraId="6F9C4926" w14:textId="77777777" w:rsidTr="007B2927">
        <w:tc>
          <w:tcPr>
            <w:tcW w:w="1713" w:type="dxa"/>
          </w:tcPr>
          <w:p w14:paraId="436AB2A4" w14:textId="77777777" w:rsidR="00FC76C5" w:rsidRPr="00EB1051" w:rsidRDefault="007B2927" w:rsidP="002B5E7B">
            <w:pPr>
              <w:spacing w:after="0" w:line="480" w:lineRule="auto"/>
              <w:jc w:val="both"/>
              <w:rPr>
                <w:rFonts w:ascii="Arial" w:hAnsi="Arial" w:cs="Arial"/>
                <w:sz w:val="24"/>
                <w:szCs w:val="24"/>
              </w:rPr>
            </w:pPr>
            <w:proofErr w:type="spellStart"/>
            <w:r w:rsidRPr="00EB1051">
              <w:rPr>
                <w:rFonts w:ascii="Arial" w:hAnsi="Arial" w:cs="Arial"/>
                <w:sz w:val="24"/>
                <w:szCs w:val="24"/>
              </w:rPr>
              <w:t>Cashout_id</w:t>
            </w:r>
            <w:proofErr w:type="spellEnd"/>
          </w:p>
        </w:tc>
        <w:tc>
          <w:tcPr>
            <w:tcW w:w="1612" w:type="dxa"/>
          </w:tcPr>
          <w:p w14:paraId="6F541026" w14:textId="77777777" w:rsidR="00FC76C5" w:rsidRPr="00EB1051" w:rsidRDefault="00FC76C5" w:rsidP="002B5E7B">
            <w:pPr>
              <w:spacing w:after="0" w:line="480" w:lineRule="auto"/>
              <w:rPr>
                <w:rFonts w:ascii="Arial" w:hAnsi="Arial" w:cs="Arial"/>
                <w:sz w:val="24"/>
                <w:szCs w:val="24"/>
              </w:rPr>
            </w:pPr>
            <w:proofErr w:type="gramStart"/>
            <w:r w:rsidRPr="00EB1051">
              <w:rPr>
                <w:rFonts w:ascii="Arial" w:hAnsi="Arial" w:cs="Arial"/>
                <w:sz w:val="24"/>
                <w:szCs w:val="24"/>
              </w:rPr>
              <w:t>int(</w:t>
            </w:r>
            <w:proofErr w:type="gramEnd"/>
            <w:r w:rsidR="007B2927" w:rsidRPr="00EB1051">
              <w:rPr>
                <w:rFonts w:ascii="Arial" w:hAnsi="Arial" w:cs="Arial"/>
                <w:sz w:val="24"/>
                <w:szCs w:val="24"/>
              </w:rPr>
              <w:t>50</w:t>
            </w:r>
            <w:r w:rsidRPr="00EB1051">
              <w:rPr>
                <w:rFonts w:ascii="Arial" w:hAnsi="Arial" w:cs="Arial"/>
                <w:sz w:val="24"/>
                <w:szCs w:val="24"/>
              </w:rPr>
              <w:t>)</w:t>
            </w:r>
          </w:p>
        </w:tc>
        <w:tc>
          <w:tcPr>
            <w:tcW w:w="681" w:type="dxa"/>
          </w:tcPr>
          <w:p w14:paraId="06FC6217" w14:textId="77777777" w:rsidR="00FC76C5" w:rsidRPr="00EB1051" w:rsidRDefault="00FC76C5" w:rsidP="002B5E7B">
            <w:pPr>
              <w:spacing w:after="0" w:line="480" w:lineRule="auto"/>
              <w:rPr>
                <w:rFonts w:ascii="Arial" w:hAnsi="Arial" w:cs="Arial"/>
                <w:sz w:val="24"/>
                <w:szCs w:val="24"/>
              </w:rPr>
            </w:pPr>
            <w:r w:rsidRPr="00EB1051">
              <w:rPr>
                <w:rFonts w:ascii="Arial" w:hAnsi="Arial" w:cs="Arial"/>
                <w:sz w:val="24"/>
                <w:szCs w:val="24"/>
              </w:rPr>
              <w:t>No</w:t>
            </w:r>
          </w:p>
        </w:tc>
        <w:tc>
          <w:tcPr>
            <w:tcW w:w="2364" w:type="dxa"/>
          </w:tcPr>
          <w:p w14:paraId="1B4BCF92" w14:textId="77777777" w:rsidR="00FC76C5" w:rsidRPr="00EB1051" w:rsidRDefault="00FC76C5" w:rsidP="002B5E7B">
            <w:pPr>
              <w:spacing w:after="0" w:line="480" w:lineRule="auto"/>
              <w:rPr>
                <w:rFonts w:ascii="Arial" w:hAnsi="Arial" w:cs="Arial"/>
                <w:sz w:val="24"/>
                <w:szCs w:val="24"/>
              </w:rPr>
            </w:pPr>
            <w:r w:rsidRPr="00EB1051">
              <w:rPr>
                <w:rFonts w:ascii="Arial" w:hAnsi="Arial" w:cs="Arial"/>
                <w:sz w:val="24"/>
                <w:szCs w:val="24"/>
              </w:rPr>
              <w:t>PK</w:t>
            </w:r>
          </w:p>
        </w:tc>
        <w:tc>
          <w:tcPr>
            <w:tcW w:w="3160" w:type="dxa"/>
          </w:tcPr>
          <w:p w14:paraId="4666C4E4" w14:textId="77777777" w:rsidR="00FC76C5" w:rsidRPr="00EB1051" w:rsidRDefault="00FC76C5" w:rsidP="002B5E7B">
            <w:pPr>
              <w:spacing w:after="0" w:line="480" w:lineRule="auto"/>
              <w:rPr>
                <w:rFonts w:ascii="Arial" w:hAnsi="Arial" w:cs="Arial"/>
                <w:sz w:val="24"/>
                <w:szCs w:val="24"/>
              </w:rPr>
            </w:pPr>
            <w:r w:rsidRPr="00EB1051">
              <w:rPr>
                <w:rFonts w:ascii="Arial" w:hAnsi="Arial" w:cs="Arial"/>
                <w:sz w:val="24"/>
                <w:szCs w:val="24"/>
              </w:rPr>
              <w:t xml:space="preserve">Indicates the ID of the </w:t>
            </w:r>
            <w:r w:rsidR="002B3EC9" w:rsidRPr="00EB1051">
              <w:rPr>
                <w:rFonts w:ascii="Arial" w:hAnsi="Arial" w:cs="Arial"/>
                <w:sz w:val="24"/>
                <w:szCs w:val="24"/>
              </w:rPr>
              <w:t>cashier</w:t>
            </w:r>
            <w:r w:rsidR="0013524C" w:rsidRPr="00EB1051">
              <w:rPr>
                <w:rFonts w:ascii="Arial" w:hAnsi="Arial" w:cs="Arial"/>
                <w:sz w:val="24"/>
                <w:szCs w:val="24"/>
              </w:rPr>
              <w:t>’s</w:t>
            </w:r>
            <w:r w:rsidR="002B3EC9" w:rsidRPr="00EB1051">
              <w:rPr>
                <w:rFonts w:ascii="Arial" w:hAnsi="Arial" w:cs="Arial"/>
                <w:sz w:val="24"/>
                <w:szCs w:val="24"/>
              </w:rPr>
              <w:t xml:space="preserve"> </w:t>
            </w:r>
            <w:proofErr w:type="spellStart"/>
            <w:r w:rsidR="002B3EC9" w:rsidRPr="00EB1051">
              <w:rPr>
                <w:rFonts w:ascii="Arial" w:hAnsi="Arial" w:cs="Arial"/>
                <w:sz w:val="24"/>
                <w:szCs w:val="24"/>
              </w:rPr>
              <w:t>cashout</w:t>
            </w:r>
            <w:proofErr w:type="spellEnd"/>
          </w:p>
        </w:tc>
      </w:tr>
      <w:tr w:rsidR="00FC76C5" w:rsidRPr="00EB1051" w14:paraId="080D51AB" w14:textId="77777777" w:rsidTr="007B2927">
        <w:tc>
          <w:tcPr>
            <w:tcW w:w="1713" w:type="dxa"/>
          </w:tcPr>
          <w:p w14:paraId="59AF2D57" w14:textId="77777777" w:rsidR="00FC76C5" w:rsidRPr="00EB1051" w:rsidRDefault="007B2927" w:rsidP="002B5E7B">
            <w:pPr>
              <w:spacing w:after="0" w:line="480" w:lineRule="auto"/>
              <w:jc w:val="both"/>
              <w:rPr>
                <w:rFonts w:ascii="Arial" w:hAnsi="Arial" w:cs="Arial"/>
                <w:sz w:val="24"/>
                <w:szCs w:val="24"/>
              </w:rPr>
            </w:pPr>
            <w:r w:rsidRPr="00EB1051">
              <w:rPr>
                <w:rFonts w:ascii="Arial" w:hAnsi="Arial" w:cs="Arial"/>
                <w:sz w:val="24"/>
                <w:szCs w:val="24"/>
              </w:rPr>
              <w:t>Date</w:t>
            </w:r>
          </w:p>
        </w:tc>
        <w:tc>
          <w:tcPr>
            <w:tcW w:w="1612" w:type="dxa"/>
          </w:tcPr>
          <w:p w14:paraId="306B4A3C" w14:textId="77777777" w:rsidR="00FC76C5" w:rsidRPr="00EB1051" w:rsidRDefault="007B2927" w:rsidP="002B5E7B">
            <w:pPr>
              <w:spacing w:after="0" w:line="480" w:lineRule="auto"/>
              <w:rPr>
                <w:rFonts w:ascii="Arial" w:hAnsi="Arial" w:cs="Arial"/>
                <w:sz w:val="24"/>
                <w:szCs w:val="24"/>
              </w:rPr>
            </w:pPr>
            <w:r w:rsidRPr="00EB1051">
              <w:rPr>
                <w:rFonts w:ascii="Arial" w:hAnsi="Arial" w:cs="Arial"/>
                <w:sz w:val="24"/>
                <w:szCs w:val="24"/>
              </w:rPr>
              <w:t>date</w:t>
            </w:r>
          </w:p>
        </w:tc>
        <w:tc>
          <w:tcPr>
            <w:tcW w:w="681" w:type="dxa"/>
          </w:tcPr>
          <w:p w14:paraId="1F0B9B4B" w14:textId="77777777" w:rsidR="00FC76C5" w:rsidRPr="00EB1051" w:rsidRDefault="00FC76C5" w:rsidP="002B5E7B">
            <w:pPr>
              <w:spacing w:after="0" w:line="480" w:lineRule="auto"/>
              <w:rPr>
                <w:rFonts w:ascii="Arial" w:hAnsi="Arial" w:cs="Arial"/>
                <w:sz w:val="24"/>
                <w:szCs w:val="24"/>
              </w:rPr>
            </w:pPr>
            <w:r w:rsidRPr="00EB1051">
              <w:rPr>
                <w:rFonts w:ascii="Arial" w:hAnsi="Arial" w:cs="Arial"/>
                <w:sz w:val="24"/>
                <w:szCs w:val="24"/>
              </w:rPr>
              <w:t>No</w:t>
            </w:r>
          </w:p>
        </w:tc>
        <w:tc>
          <w:tcPr>
            <w:tcW w:w="2364" w:type="dxa"/>
          </w:tcPr>
          <w:p w14:paraId="1B514844" w14:textId="77777777" w:rsidR="00FC76C5" w:rsidRPr="00EB1051" w:rsidRDefault="007B2927" w:rsidP="002B5E7B">
            <w:pPr>
              <w:spacing w:after="0" w:line="480" w:lineRule="auto"/>
              <w:rPr>
                <w:rFonts w:ascii="Arial" w:hAnsi="Arial" w:cs="Arial"/>
                <w:sz w:val="24"/>
                <w:szCs w:val="24"/>
              </w:rPr>
            </w:pPr>
            <w:proofErr w:type="spellStart"/>
            <w:r w:rsidRPr="00EB1051">
              <w:rPr>
                <w:rFonts w:ascii="Arial" w:hAnsi="Arial" w:cs="Arial"/>
                <w:sz w:val="24"/>
                <w:szCs w:val="24"/>
              </w:rPr>
              <w:t>current_</w:t>
            </w:r>
            <w:proofErr w:type="gramStart"/>
            <w:r w:rsidRPr="00EB1051">
              <w:rPr>
                <w:rFonts w:ascii="Arial" w:hAnsi="Arial" w:cs="Arial"/>
                <w:sz w:val="24"/>
                <w:szCs w:val="24"/>
              </w:rPr>
              <w:t>timestamp</w:t>
            </w:r>
            <w:proofErr w:type="spellEnd"/>
            <w:r w:rsidRPr="00EB1051">
              <w:rPr>
                <w:rFonts w:ascii="Arial" w:hAnsi="Arial" w:cs="Arial"/>
                <w:sz w:val="24"/>
                <w:szCs w:val="24"/>
              </w:rPr>
              <w:t>(</w:t>
            </w:r>
            <w:proofErr w:type="gramEnd"/>
            <w:r w:rsidRPr="00EB1051">
              <w:rPr>
                <w:rFonts w:ascii="Arial" w:hAnsi="Arial" w:cs="Arial"/>
                <w:sz w:val="24"/>
                <w:szCs w:val="24"/>
              </w:rPr>
              <w:t>)</w:t>
            </w:r>
          </w:p>
        </w:tc>
        <w:tc>
          <w:tcPr>
            <w:tcW w:w="3160" w:type="dxa"/>
          </w:tcPr>
          <w:p w14:paraId="184E1F23" w14:textId="77777777" w:rsidR="00FC76C5" w:rsidRPr="00EB1051" w:rsidRDefault="00FC76C5"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7B2927" w:rsidRPr="00EB1051">
              <w:rPr>
                <w:rFonts w:ascii="Arial" w:hAnsi="Arial" w:cs="Arial"/>
                <w:sz w:val="24"/>
                <w:szCs w:val="24"/>
              </w:rPr>
              <w:t xml:space="preserve">date of </w:t>
            </w:r>
            <w:proofErr w:type="gramStart"/>
            <w:r w:rsidR="007B2927" w:rsidRPr="00EB1051">
              <w:rPr>
                <w:rFonts w:ascii="Arial" w:hAnsi="Arial" w:cs="Arial"/>
                <w:sz w:val="24"/>
                <w:szCs w:val="24"/>
              </w:rPr>
              <w:t xml:space="preserve">the </w:t>
            </w:r>
            <w:r w:rsidR="0013524C" w:rsidRPr="00EB1051">
              <w:rPr>
                <w:rFonts w:ascii="Arial" w:hAnsi="Arial" w:cs="Arial"/>
                <w:sz w:val="24"/>
                <w:szCs w:val="24"/>
              </w:rPr>
              <w:t xml:space="preserve"> cashier’s</w:t>
            </w:r>
            <w:proofErr w:type="gramEnd"/>
            <w:r w:rsidR="0013524C" w:rsidRPr="00EB1051">
              <w:rPr>
                <w:rFonts w:ascii="Arial" w:hAnsi="Arial" w:cs="Arial"/>
                <w:sz w:val="24"/>
                <w:szCs w:val="24"/>
              </w:rPr>
              <w:t xml:space="preserve"> </w:t>
            </w:r>
            <w:proofErr w:type="spellStart"/>
            <w:r w:rsidR="0013524C" w:rsidRPr="00EB1051">
              <w:rPr>
                <w:rFonts w:ascii="Arial" w:hAnsi="Arial" w:cs="Arial"/>
                <w:sz w:val="24"/>
                <w:szCs w:val="24"/>
              </w:rPr>
              <w:t>cashout</w:t>
            </w:r>
            <w:proofErr w:type="spellEnd"/>
          </w:p>
        </w:tc>
      </w:tr>
      <w:tr w:rsidR="00FC76C5" w:rsidRPr="00EB1051" w14:paraId="50084128" w14:textId="77777777" w:rsidTr="007B2927">
        <w:tc>
          <w:tcPr>
            <w:tcW w:w="1713" w:type="dxa"/>
          </w:tcPr>
          <w:p w14:paraId="0202B955" w14:textId="77777777" w:rsidR="00FC76C5" w:rsidRPr="00EB1051" w:rsidRDefault="007B2927" w:rsidP="002B5E7B">
            <w:pPr>
              <w:spacing w:after="0" w:line="480" w:lineRule="auto"/>
              <w:jc w:val="both"/>
              <w:rPr>
                <w:rFonts w:ascii="Arial" w:hAnsi="Arial" w:cs="Arial"/>
                <w:sz w:val="24"/>
                <w:szCs w:val="24"/>
              </w:rPr>
            </w:pPr>
            <w:proofErr w:type="spellStart"/>
            <w:r w:rsidRPr="00EB1051">
              <w:rPr>
                <w:rFonts w:ascii="Arial" w:hAnsi="Arial" w:cs="Arial"/>
                <w:sz w:val="24"/>
                <w:szCs w:val="24"/>
              </w:rPr>
              <w:t>Total_income</w:t>
            </w:r>
            <w:proofErr w:type="spellEnd"/>
          </w:p>
        </w:tc>
        <w:tc>
          <w:tcPr>
            <w:tcW w:w="1612" w:type="dxa"/>
          </w:tcPr>
          <w:p w14:paraId="3D8CABCD" w14:textId="77777777" w:rsidR="00FC76C5" w:rsidRPr="00EB1051" w:rsidRDefault="007B2927" w:rsidP="002B5E7B">
            <w:pPr>
              <w:spacing w:after="0" w:line="480" w:lineRule="auto"/>
              <w:rPr>
                <w:rFonts w:ascii="Arial" w:hAnsi="Arial" w:cs="Arial"/>
                <w:sz w:val="24"/>
                <w:szCs w:val="24"/>
              </w:rPr>
            </w:pPr>
            <w:r w:rsidRPr="00EB1051">
              <w:rPr>
                <w:rFonts w:ascii="Arial" w:hAnsi="Arial" w:cs="Arial"/>
                <w:sz w:val="24"/>
                <w:szCs w:val="24"/>
              </w:rPr>
              <w:t>double</w:t>
            </w:r>
          </w:p>
        </w:tc>
        <w:tc>
          <w:tcPr>
            <w:tcW w:w="681" w:type="dxa"/>
          </w:tcPr>
          <w:p w14:paraId="58A79A9C" w14:textId="77777777" w:rsidR="00FC76C5" w:rsidRPr="00EB1051" w:rsidRDefault="00FC76C5" w:rsidP="002B5E7B">
            <w:pPr>
              <w:spacing w:after="0" w:line="480" w:lineRule="auto"/>
              <w:rPr>
                <w:rFonts w:ascii="Arial" w:hAnsi="Arial" w:cs="Arial"/>
                <w:sz w:val="24"/>
                <w:szCs w:val="24"/>
              </w:rPr>
            </w:pPr>
            <w:r w:rsidRPr="00EB1051">
              <w:rPr>
                <w:rFonts w:ascii="Arial" w:hAnsi="Arial" w:cs="Arial"/>
                <w:sz w:val="24"/>
                <w:szCs w:val="24"/>
              </w:rPr>
              <w:t>No</w:t>
            </w:r>
          </w:p>
        </w:tc>
        <w:tc>
          <w:tcPr>
            <w:tcW w:w="2364" w:type="dxa"/>
          </w:tcPr>
          <w:p w14:paraId="30E339ED" w14:textId="77777777" w:rsidR="00FC76C5" w:rsidRPr="00EB1051" w:rsidRDefault="00FC76C5" w:rsidP="002B5E7B">
            <w:pPr>
              <w:spacing w:after="0" w:line="480" w:lineRule="auto"/>
              <w:rPr>
                <w:rFonts w:ascii="Arial" w:hAnsi="Arial" w:cs="Arial"/>
                <w:sz w:val="24"/>
                <w:szCs w:val="24"/>
              </w:rPr>
            </w:pPr>
          </w:p>
        </w:tc>
        <w:tc>
          <w:tcPr>
            <w:tcW w:w="3160" w:type="dxa"/>
          </w:tcPr>
          <w:p w14:paraId="1831F81D" w14:textId="77777777" w:rsidR="00FC76C5" w:rsidRPr="00EB1051" w:rsidRDefault="00FC76C5"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7B2927" w:rsidRPr="00EB1051">
              <w:rPr>
                <w:rFonts w:ascii="Arial" w:hAnsi="Arial" w:cs="Arial"/>
                <w:sz w:val="24"/>
                <w:szCs w:val="24"/>
              </w:rPr>
              <w:t>total income of the products sold</w:t>
            </w:r>
          </w:p>
        </w:tc>
      </w:tr>
      <w:tr w:rsidR="00FC76C5" w:rsidRPr="00EB1051" w14:paraId="39F7F89F" w14:textId="77777777" w:rsidTr="007B2927">
        <w:tc>
          <w:tcPr>
            <w:tcW w:w="1713" w:type="dxa"/>
          </w:tcPr>
          <w:p w14:paraId="67B88674" w14:textId="77777777" w:rsidR="00FC76C5" w:rsidRPr="00EB1051" w:rsidRDefault="007B2927" w:rsidP="002B5E7B">
            <w:pPr>
              <w:spacing w:after="0" w:line="480" w:lineRule="auto"/>
              <w:jc w:val="both"/>
              <w:rPr>
                <w:rFonts w:ascii="Arial" w:hAnsi="Arial" w:cs="Arial"/>
                <w:sz w:val="24"/>
                <w:szCs w:val="24"/>
              </w:rPr>
            </w:pPr>
            <w:r w:rsidRPr="00EB1051">
              <w:rPr>
                <w:rFonts w:ascii="Arial" w:hAnsi="Arial" w:cs="Arial"/>
                <w:sz w:val="24"/>
                <w:szCs w:val="24"/>
              </w:rPr>
              <w:t>Time</w:t>
            </w:r>
          </w:p>
        </w:tc>
        <w:tc>
          <w:tcPr>
            <w:tcW w:w="1612" w:type="dxa"/>
          </w:tcPr>
          <w:p w14:paraId="2D0AF1B3" w14:textId="77777777" w:rsidR="00FC76C5" w:rsidRPr="00EB1051" w:rsidRDefault="007B2927" w:rsidP="002B5E7B">
            <w:pPr>
              <w:spacing w:after="0" w:line="480" w:lineRule="auto"/>
              <w:rPr>
                <w:rFonts w:ascii="Arial" w:hAnsi="Arial" w:cs="Arial"/>
                <w:sz w:val="24"/>
                <w:szCs w:val="24"/>
              </w:rPr>
            </w:pPr>
            <w:r w:rsidRPr="00EB1051">
              <w:rPr>
                <w:rFonts w:ascii="Arial" w:hAnsi="Arial" w:cs="Arial"/>
                <w:sz w:val="24"/>
                <w:szCs w:val="24"/>
              </w:rPr>
              <w:t>time</w:t>
            </w:r>
          </w:p>
        </w:tc>
        <w:tc>
          <w:tcPr>
            <w:tcW w:w="681" w:type="dxa"/>
          </w:tcPr>
          <w:p w14:paraId="17E7268A" w14:textId="77777777" w:rsidR="00FC76C5" w:rsidRPr="00EB1051" w:rsidRDefault="00FC76C5" w:rsidP="002B5E7B">
            <w:pPr>
              <w:spacing w:after="0" w:line="480" w:lineRule="auto"/>
              <w:rPr>
                <w:rFonts w:ascii="Arial" w:hAnsi="Arial" w:cs="Arial"/>
                <w:sz w:val="24"/>
                <w:szCs w:val="24"/>
              </w:rPr>
            </w:pPr>
            <w:r w:rsidRPr="00EB1051">
              <w:rPr>
                <w:rFonts w:ascii="Arial" w:hAnsi="Arial" w:cs="Arial"/>
                <w:sz w:val="24"/>
                <w:szCs w:val="24"/>
              </w:rPr>
              <w:t>No</w:t>
            </w:r>
          </w:p>
        </w:tc>
        <w:tc>
          <w:tcPr>
            <w:tcW w:w="2364" w:type="dxa"/>
          </w:tcPr>
          <w:p w14:paraId="19BE2CB0" w14:textId="77777777" w:rsidR="00FC76C5" w:rsidRPr="00EB1051" w:rsidRDefault="007B2927" w:rsidP="002B5E7B">
            <w:pPr>
              <w:spacing w:after="0" w:line="480" w:lineRule="auto"/>
              <w:rPr>
                <w:rFonts w:ascii="Arial" w:hAnsi="Arial" w:cs="Arial"/>
                <w:sz w:val="24"/>
                <w:szCs w:val="24"/>
              </w:rPr>
            </w:pPr>
            <w:proofErr w:type="spellStart"/>
            <w:r w:rsidRPr="00EB1051">
              <w:rPr>
                <w:rFonts w:ascii="Arial" w:hAnsi="Arial" w:cs="Arial"/>
                <w:sz w:val="24"/>
                <w:szCs w:val="24"/>
              </w:rPr>
              <w:t>current_</w:t>
            </w:r>
            <w:proofErr w:type="gramStart"/>
            <w:r w:rsidRPr="00EB1051">
              <w:rPr>
                <w:rFonts w:ascii="Arial" w:hAnsi="Arial" w:cs="Arial"/>
                <w:sz w:val="24"/>
                <w:szCs w:val="24"/>
              </w:rPr>
              <w:t>timestamp</w:t>
            </w:r>
            <w:proofErr w:type="spellEnd"/>
            <w:r w:rsidRPr="00EB1051">
              <w:rPr>
                <w:rFonts w:ascii="Arial" w:hAnsi="Arial" w:cs="Arial"/>
                <w:sz w:val="24"/>
                <w:szCs w:val="24"/>
              </w:rPr>
              <w:t>(</w:t>
            </w:r>
            <w:proofErr w:type="gramEnd"/>
            <w:r w:rsidRPr="00EB1051">
              <w:rPr>
                <w:rFonts w:ascii="Arial" w:hAnsi="Arial" w:cs="Arial"/>
                <w:sz w:val="24"/>
                <w:szCs w:val="24"/>
              </w:rPr>
              <w:t>)</w:t>
            </w:r>
          </w:p>
        </w:tc>
        <w:tc>
          <w:tcPr>
            <w:tcW w:w="3160" w:type="dxa"/>
          </w:tcPr>
          <w:p w14:paraId="2FC52A64" w14:textId="77777777" w:rsidR="00FC76C5" w:rsidRPr="00EB1051" w:rsidRDefault="00FC76C5" w:rsidP="002B5E7B">
            <w:pPr>
              <w:spacing w:after="0" w:line="480" w:lineRule="auto"/>
              <w:rPr>
                <w:rFonts w:ascii="Arial" w:hAnsi="Arial" w:cs="Arial"/>
                <w:sz w:val="24"/>
                <w:szCs w:val="24"/>
              </w:rPr>
            </w:pPr>
            <w:r w:rsidRPr="00EB1051">
              <w:rPr>
                <w:rFonts w:ascii="Arial" w:hAnsi="Arial" w:cs="Arial"/>
                <w:sz w:val="24"/>
                <w:szCs w:val="24"/>
              </w:rPr>
              <w:t xml:space="preserve">Indicates </w:t>
            </w:r>
            <w:r w:rsidR="007B2927" w:rsidRPr="00EB1051">
              <w:rPr>
                <w:rFonts w:ascii="Arial" w:hAnsi="Arial" w:cs="Arial"/>
                <w:sz w:val="24"/>
                <w:szCs w:val="24"/>
              </w:rPr>
              <w:t xml:space="preserve">the time </w:t>
            </w:r>
            <w:proofErr w:type="gramStart"/>
            <w:r w:rsidR="007B2927" w:rsidRPr="00EB1051">
              <w:rPr>
                <w:rFonts w:ascii="Arial" w:hAnsi="Arial" w:cs="Arial"/>
                <w:sz w:val="24"/>
                <w:szCs w:val="24"/>
              </w:rPr>
              <w:t xml:space="preserve">of </w:t>
            </w:r>
            <w:r w:rsidR="0013524C" w:rsidRPr="00EB1051">
              <w:rPr>
                <w:rFonts w:ascii="Arial" w:hAnsi="Arial" w:cs="Arial"/>
                <w:sz w:val="24"/>
                <w:szCs w:val="24"/>
              </w:rPr>
              <w:t xml:space="preserve"> cashier’s</w:t>
            </w:r>
            <w:proofErr w:type="gramEnd"/>
            <w:r w:rsidR="0013524C" w:rsidRPr="00EB1051">
              <w:rPr>
                <w:rFonts w:ascii="Arial" w:hAnsi="Arial" w:cs="Arial"/>
                <w:sz w:val="24"/>
                <w:szCs w:val="24"/>
              </w:rPr>
              <w:t xml:space="preserve"> </w:t>
            </w:r>
            <w:proofErr w:type="spellStart"/>
            <w:r w:rsidR="0013524C" w:rsidRPr="00EB1051">
              <w:rPr>
                <w:rFonts w:ascii="Arial" w:hAnsi="Arial" w:cs="Arial"/>
                <w:sz w:val="24"/>
                <w:szCs w:val="24"/>
              </w:rPr>
              <w:t>cashout</w:t>
            </w:r>
            <w:proofErr w:type="spellEnd"/>
          </w:p>
        </w:tc>
      </w:tr>
    </w:tbl>
    <w:p w14:paraId="7909D1BC" w14:textId="77777777" w:rsidR="002455F9" w:rsidRPr="00EB1051" w:rsidRDefault="00FC76C5" w:rsidP="002B5E7B">
      <w:pPr>
        <w:spacing w:line="480" w:lineRule="auto"/>
        <w:rPr>
          <w:rFonts w:ascii="Arial" w:hAnsi="Arial" w:cs="Arial"/>
          <w:i/>
          <w:sz w:val="24"/>
          <w:szCs w:val="24"/>
        </w:rPr>
      </w:pPr>
      <w:r w:rsidRPr="00EB1051">
        <w:rPr>
          <w:rFonts w:ascii="Arial" w:hAnsi="Arial" w:cs="Arial"/>
          <w:i/>
          <w:sz w:val="24"/>
          <w:szCs w:val="24"/>
        </w:rPr>
        <w:t xml:space="preserve">Table </w:t>
      </w:r>
      <w:r w:rsidRPr="00EB1051">
        <w:rPr>
          <w:rFonts w:ascii="Arial" w:hAnsi="Arial" w:cs="Arial"/>
          <w:i/>
          <w:sz w:val="24"/>
          <w:szCs w:val="24"/>
          <w:lang w:val="id-ID"/>
        </w:rPr>
        <w:t>1.</w:t>
      </w:r>
      <w:r w:rsidR="007E4130" w:rsidRPr="00EB1051">
        <w:rPr>
          <w:rFonts w:ascii="Arial" w:hAnsi="Arial" w:cs="Arial"/>
          <w:i/>
          <w:sz w:val="24"/>
          <w:szCs w:val="24"/>
        </w:rPr>
        <w:t xml:space="preserve">5 Data Dictionary of </w:t>
      </w:r>
      <w:proofErr w:type="spellStart"/>
      <w:r w:rsidR="00784911" w:rsidRPr="00EB1051">
        <w:rPr>
          <w:rFonts w:ascii="Arial" w:hAnsi="Arial" w:cs="Arial"/>
          <w:i/>
          <w:sz w:val="24"/>
          <w:szCs w:val="24"/>
        </w:rPr>
        <w:t>cashout</w:t>
      </w:r>
      <w:proofErr w:type="spellEnd"/>
      <w:r w:rsidR="00784911" w:rsidRPr="00EB1051">
        <w:rPr>
          <w:rFonts w:ascii="Arial" w:hAnsi="Arial" w:cs="Arial"/>
          <w:i/>
          <w:sz w:val="24"/>
          <w:szCs w:val="24"/>
        </w:rPr>
        <w:t xml:space="preserve"> </w:t>
      </w:r>
      <w:r w:rsidRPr="00EB1051">
        <w:rPr>
          <w:rFonts w:ascii="Arial" w:hAnsi="Arial" w:cs="Arial"/>
          <w:i/>
          <w:sz w:val="24"/>
          <w:szCs w:val="24"/>
        </w:rPr>
        <w:t xml:space="preserve">table of the </w:t>
      </w:r>
      <w:r w:rsidR="00784911" w:rsidRPr="00EB1051">
        <w:rPr>
          <w:rFonts w:ascii="Arial" w:hAnsi="Arial" w:cs="Arial"/>
          <w:i/>
          <w:sz w:val="24"/>
          <w:szCs w:val="24"/>
        </w:rPr>
        <w:t>Paint Center Sales and Inventory System</w:t>
      </w:r>
    </w:p>
    <w:tbl>
      <w:tblPr>
        <w:tblStyle w:val="TableGrid"/>
        <w:tblpPr w:leftFromText="180" w:rightFromText="180" w:vertAnchor="text" w:horzAnchor="margin" w:tblpY="236"/>
        <w:tblW w:w="9677" w:type="dxa"/>
        <w:tblLook w:val="04A0" w:firstRow="1" w:lastRow="0" w:firstColumn="1" w:lastColumn="0" w:noHBand="0" w:noVBand="1"/>
      </w:tblPr>
      <w:tblGrid>
        <w:gridCol w:w="1688"/>
        <w:gridCol w:w="1613"/>
        <w:gridCol w:w="681"/>
        <w:gridCol w:w="2497"/>
        <w:gridCol w:w="3184"/>
        <w:gridCol w:w="14"/>
      </w:tblGrid>
      <w:tr w:rsidR="00AD502B" w:rsidRPr="00EB1051" w14:paraId="01F72876" w14:textId="77777777" w:rsidTr="00784911">
        <w:tc>
          <w:tcPr>
            <w:tcW w:w="1688" w:type="dxa"/>
            <w:shd w:val="clear" w:color="auto" w:fill="BFBFBF" w:themeFill="background1" w:themeFillShade="BF"/>
          </w:tcPr>
          <w:p w14:paraId="08C021AC" w14:textId="77777777" w:rsidR="00AD502B" w:rsidRPr="00EB1051" w:rsidRDefault="00AD502B" w:rsidP="002B5E7B">
            <w:pPr>
              <w:spacing w:after="0" w:line="480" w:lineRule="auto"/>
              <w:rPr>
                <w:rFonts w:ascii="Arial" w:hAnsi="Arial" w:cs="Arial"/>
                <w:b/>
                <w:sz w:val="24"/>
                <w:szCs w:val="24"/>
              </w:rPr>
            </w:pPr>
            <w:r w:rsidRPr="00EB1051">
              <w:rPr>
                <w:rFonts w:ascii="Arial" w:hAnsi="Arial" w:cs="Arial"/>
                <w:b/>
                <w:sz w:val="24"/>
                <w:szCs w:val="24"/>
              </w:rPr>
              <w:t>Table name</w:t>
            </w:r>
          </w:p>
        </w:tc>
        <w:tc>
          <w:tcPr>
            <w:tcW w:w="7989" w:type="dxa"/>
            <w:gridSpan w:val="5"/>
            <w:shd w:val="clear" w:color="auto" w:fill="BFBFBF" w:themeFill="background1" w:themeFillShade="BF"/>
          </w:tcPr>
          <w:p w14:paraId="4DD86713" w14:textId="77777777" w:rsidR="00AD502B" w:rsidRPr="00EB1051" w:rsidRDefault="00FE0B85" w:rsidP="002B5E7B">
            <w:pPr>
              <w:spacing w:after="0" w:line="480" w:lineRule="auto"/>
              <w:jc w:val="center"/>
              <w:rPr>
                <w:rFonts w:ascii="Arial" w:hAnsi="Arial" w:cs="Arial"/>
                <w:b/>
                <w:sz w:val="24"/>
                <w:szCs w:val="24"/>
              </w:rPr>
            </w:pPr>
            <w:proofErr w:type="spellStart"/>
            <w:r w:rsidRPr="00EB1051">
              <w:rPr>
                <w:rFonts w:ascii="Arial" w:hAnsi="Arial" w:cs="Arial"/>
                <w:b/>
                <w:sz w:val="24"/>
                <w:szCs w:val="24"/>
              </w:rPr>
              <w:t>s</w:t>
            </w:r>
            <w:r w:rsidR="00784911" w:rsidRPr="00EB1051">
              <w:rPr>
                <w:rFonts w:ascii="Arial" w:hAnsi="Arial" w:cs="Arial"/>
                <w:b/>
                <w:sz w:val="24"/>
                <w:szCs w:val="24"/>
              </w:rPr>
              <w:t>alesreport</w:t>
            </w:r>
            <w:proofErr w:type="spellEnd"/>
          </w:p>
        </w:tc>
      </w:tr>
      <w:tr w:rsidR="00AD502B" w:rsidRPr="00EB1051" w14:paraId="390EDB45" w14:textId="77777777" w:rsidTr="00784911">
        <w:trPr>
          <w:gridAfter w:val="1"/>
          <w:wAfter w:w="14" w:type="dxa"/>
        </w:trPr>
        <w:tc>
          <w:tcPr>
            <w:tcW w:w="1688" w:type="dxa"/>
            <w:shd w:val="clear" w:color="auto" w:fill="BFBFBF" w:themeFill="background1" w:themeFillShade="BF"/>
          </w:tcPr>
          <w:p w14:paraId="01D7E135" w14:textId="77777777" w:rsidR="00AD502B" w:rsidRPr="00EB1051" w:rsidRDefault="00AD502B" w:rsidP="002B5E7B">
            <w:pPr>
              <w:spacing w:after="0" w:line="480" w:lineRule="auto"/>
              <w:rPr>
                <w:rFonts w:ascii="Arial" w:hAnsi="Arial" w:cs="Arial"/>
                <w:b/>
                <w:sz w:val="24"/>
                <w:szCs w:val="24"/>
              </w:rPr>
            </w:pPr>
            <w:r w:rsidRPr="00EB1051">
              <w:rPr>
                <w:rFonts w:ascii="Arial" w:hAnsi="Arial" w:cs="Arial"/>
                <w:b/>
                <w:sz w:val="24"/>
                <w:szCs w:val="24"/>
              </w:rPr>
              <w:t>Attribute</w:t>
            </w:r>
          </w:p>
        </w:tc>
        <w:tc>
          <w:tcPr>
            <w:tcW w:w="1613" w:type="dxa"/>
            <w:shd w:val="clear" w:color="auto" w:fill="BFBFBF" w:themeFill="background1" w:themeFillShade="BF"/>
          </w:tcPr>
          <w:p w14:paraId="51E7536B" w14:textId="77777777" w:rsidR="00AD502B" w:rsidRPr="00EB1051" w:rsidRDefault="00AD502B" w:rsidP="002B5E7B">
            <w:pPr>
              <w:spacing w:after="0" w:line="480" w:lineRule="auto"/>
              <w:rPr>
                <w:rFonts w:ascii="Arial" w:hAnsi="Arial" w:cs="Arial"/>
                <w:b/>
                <w:sz w:val="24"/>
                <w:szCs w:val="24"/>
              </w:rPr>
            </w:pPr>
            <w:r w:rsidRPr="00EB1051">
              <w:rPr>
                <w:rFonts w:ascii="Arial" w:hAnsi="Arial" w:cs="Arial"/>
                <w:b/>
                <w:sz w:val="24"/>
                <w:szCs w:val="24"/>
              </w:rPr>
              <w:t>Type</w:t>
            </w:r>
          </w:p>
        </w:tc>
        <w:tc>
          <w:tcPr>
            <w:tcW w:w="681" w:type="dxa"/>
            <w:shd w:val="clear" w:color="auto" w:fill="BFBFBF" w:themeFill="background1" w:themeFillShade="BF"/>
          </w:tcPr>
          <w:p w14:paraId="3278244E" w14:textId="77777777" w:rsidR="00AD502B" w:rsidRPr="00EB1051" w:rsidRDefault="00AD502B" w:rsidP="002B5E7B">
            <w:pPr>
              <w:spacing w:after="0" w:line="480" w:lineRule="auto"/>
              <w:rPr>
                <w:rFonts w:ascii="Arial" w:hAnsi="Arial" w:cs="Arial"/>
                <w:b/>
                <w:sz w:val="24"/>
                <w:szCs w:val="24"/>
              </w:rPr>
            </w:pPr>
            <w:r w:rsidRPr="00EB1051">
              <w:rPr>
                <w:rFonts w:ascii="Arial" w:hAnsi="Arial" w:cs="Arial"/>
                <w:b/>
                <w:sz w:val="24"/>
                <w:szCs w:val="24"/>
              </w:rPr>
              <w:t>Null</w:t>
            </w:r>
          </w:p>
        </w:tc>
        <w:tc>
          <w:tcPr>
            <w:tcW w:w="2497" w:type="dxa"/>
            <w:shd w:val="clear" w:color="auto" w:fill="BFBFBF" w:themeFill="background1" w:themeFillShade="BF"/>
          </w:tcPr>
          <w:p w14:paraId="4615A0DF" w14:textId="77777777" w:rsidR="00AD502B" w:rsidRPr="00EB1051" w:rsidRDefault="00AD502B" w:rsidP="002B5E7B">
            <w:pPr>
              <w:spacing w:after="0" w:line="480" w:lineRule="auto"/>
              <w:rPr>
                <w:rFonts w:ascii="Arial" w:hAnsi="Arial" w:cs="Arial"/>
                <w:b/>
                <w:sz w:val="24"/>
                <w:szCs w:val="24"/>
              </w:rPr>
            </w:pPr>
            <w:r w:rsidRPr="00EB1051">
              <w:rPr>
                <w:rFonts w:ascii="Arial" w:hAnsi="Arial" w:cs="Arial"/>
                <w:b/>
                <w:sz w:val="24"/>
                <w:szCs w:val="24"/>
              </w:rPr>
              <w:t>Default</w:t>
            </w:r>
          </w:p>
        </w:tc>
        <w:tc>
          <w:tcPr>
            <w:tcW w:w="3184" w:type="dxa"/>
            <w:shd w:val="clear" w:color="auto" w:fill="BFBFBF" w:themeFill="background1" w:themeFillShade="BF"/>
          </w:tcPr>
          <w:p w14:paraId="46C9715D" w14:textId="77777777" w:rsidR="00AD502B" w:rsidRPr="00EB1051" w:rsidRDefault="00AD502B" w:rsidP="002B5E7B">
            <w:pPr>
              <w:spacing w:after="0" w:line="480" w:lineRule="auto"/>
              <w:rPr>
                <w:rFonts w:ascii="Arial" w:hAnsi="Arial" w:cs="Arial"/>
                <w:b/>
                <w:sz w:val="24"/>
                <w:szCs w:val="24"/>
              </w:rPr>
            </w:pPr>
            <w:r w:rsidRPr="00EB1051">
              <w:rPr>
                <w:rFonts w:ascii="Arial" w:hAnsi="Arial" w:cs="Arial"/>
                <w:b/>
                <w:sz w:val="24"/>
                <w:szCs w:val="24"/>
              </w:rPr>
              <w:t>Description</w:t>
            </w:r>
          </w:p>
        </w:tc>
      </w:tr>
      <w:tr w:rsidR="00AD502B" w:rsidRPr="00EB1051" w14:paraId="1CCE8773" w14:textId="77777777" w:rsidTr="00784911">
        <w:trPr>
          <w:gridAfter w:val="1"/>
          <w:wAfter w:w="14" w:type="dxa"/>
        </w:trPr>
        <w:tc>
          <w:tcPr>
            <w:tcW w:w="1688" w:type="dxa"/>
          </w:tcPr>
          <w:p w14:paraId="09FEC1C8" w14:textId="77777777" w:rsidR="00AD502B" w:rsidRPr="00EB1051" w:rsidRDefault="00647D57" w:rsidP="002B5E7B">
            <w:pPr>
              <w:spacing w:after="0" w:line="480" w:lineRule="auto"/>
              <w:jc w:val="both"/>
              <w:rPr>
                <w:rFonts w:ascii="Arial" w:hAnsi="Arial" w:cs="Arial"/>
                <w:sz w:val="24"/>
                <w:szCs w:val="24"/>
              </w:rPr>
            </w:pPr>
            <w:proofErr w:type="spellStart"/>
            <w:r w:rsidRPr="00EB1051">
              <w:rPr>
                <w:rFonts w:ascii="Arial" w:hAnsi="Arial" w:cs="Arial"/>
                <w:sz w:val="24"/>
                <w:szCs w:val="24"/>
              </w:rPr>
              <w:t>s</w:t>
            </w:r>
            <w:r w:rsidR="00784911" w:rsidRPr="00EB1051">
              <w:rPr>
                <w:rFonts w:ascii="Arial" w:hAnsi="Arial" w:cs="Arial"/>
                <w:sz w:val="24"/>
                <w:szCs w:val="24"/>
              </w:rPr>
              <w:t>ales_id</w:t>
            </w:r>
            <w:proofErr w:type="spellEnd"/>
          </w:p>
        </w:tc>
        <w:tc>
          <w:tcPr>
            <w:tcW w:w="1613" w:type="dxa"/>
          </w:tcPr>
          <w:p w14:paraId="0D5CD5B9" w14:textId="77777777" w:rsidR="00AD502B" w:rsidRPr="00EB1051" w:rsidRDefault="00AD502B" w:rsidP="002B5E7B">
            <w:pPr>
              <w:spacing w:after="0" w:line="480" w:lineRule="auto"/>
              <w:rPr>
                <w:rFonts w:ascii="Arial" w:hAnsi="Arial" w:cs="Arial"/>
                <w:sz w:val="24"/>
                <w:szCs w:val="24"/>
              </w:rPr>
            </w:pPr>
            <w:proofErr w:type="gramStart"/>
            <w:r w:rsidRPr="00EB1051">
              <w:rPr>
                <w:rFonts w:ascii="Arial" w:hAnsi="Arial" w:cs="Arial"/>
                <w:sz w:val="24"/>
                <w:szCs w:val="24"/>
              </w:rPr>
              <w:t>int(</w:t>
            </w:r>
            <w:proofErr w:type="gramEnd"/>
            <w:r w:rsidR="00784911" w:rsidRPr="00EB1051">
              <w:rPr>
                <w:rFonts w:ascii="Arial" w:hAnsi="Arial" w:cs="Arial"/>
                <w:sz w:val="24"/>
                <w:szCs w:val="24"/>
              </w:rPr>
              <w:t>50</w:t>
            </w:r>
            <w:r w:rsidRPr="00EB1051">
              <w:rPr>
                <w:rFonts w:ascii="Arial" w:hAnsi="Arial" w:cs="Arial"/>
                <w:sz w:val="24"/>
                <w:szCs w:val="24"/>
              </w:rPr>
              <w:t>)</w:t>
            </w:r>
          </w:p>
        </w:tc>
        <w:tc>
          <w:tcPr>
            <w:tcW w:w="681" w:type="dxa"/>
          </w:tcPr>
          <w:p w14:paraId="3D7FD94C"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No</w:t>
            </w:r>
          </w:p>
        </w:tc>
        <w:tc>
          <w:tcPr>
            <w:tcW w:w="2497" w:type="dxa"/>
          </w:tcPr>
          <w:p w14:paraId="6CC01033"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PK</w:t>
            </w:r>
          </w:p>
        </w:tc>
        <w:tc>
          <w:tcPr>
            <w:tcW w:w="3184" w:type="dxa"/>
          </w:tcPr>
          <w:p w14:paraId="1F3A5B55"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 xml:space="preserve">Indicates the ID of the </w:t>
            </w:r>
            <w:r w:rsidR="00784911" w:rsidRPr="00EB1051">
              <w:rPr>
                <w:rFonts w:ascii="Arial" w:hAnsi="Arial" w:cs="Arial"/>
                <w:sz w:val="24"/>
                <w:szCs w:val="24"/>
              </w:rPr>
              <w:t>sales report</w:t>
            </w:r>
          </w:p>
        </w:tc>
      </w:tr>
      <w:tr w:rsidR="00AD502B" w:rsidRPr="00EB1051" w14:paraId="5E7F78D0" w14:textId="77777777" w:rsidTr="00784911">
        <w:trPr>
          <w:gridAfter w:val="1"/>
          <w:wAfter w:w="14" w:type="dxa"/>
        </w:trPr>
        <w:tc>
          <w:tcPr>
            <w:tcW w:w="1688" w:type="dxa"/>
          </w:tcPr>
          <w:p w14:paraId="3A2F09C4" w14:textId="77777777" w:rsidR="00AD502B" w:rsidRPr="00EB1051" w:rsidRDefault="00784911" w:rsidP="002B5E7B">
            <w:pPr>
              <w:spacing w:after="0" w:line="480" w:lineRule="auto"/>
              <w:jc w:val="both"/>
              <w:rPr>
                <w:rFonts w:ascii="Arial" w:hAnsi="Arial" w:cs="Arial"/>
                <w:sz w:val="24"/>
                <w:szCs w:val="24"/>
              </w:rPr>
            </w:pPr>
            <w:r w:rsidRPr="00EB1051">
              <w:rPr>
                <w:rFonts w:ascii="Arial" w:hAnsi="Arial" w:cs="Arial"/>
                <w:sz w:val="24"/>
                <w:szCs w:val="24"/>
              </w:rPr>
              <w:t>Date</w:t>
            </w:r>
          </w:p>
        </w:tc>
        <w:tc>
          <w:tcPr>
            <w:tcW w:w="1613" w:type="dxa"/>
          </w:tcPr>
          <w:p w14:paraId="39966684" w14:textId="77777777" w:rsidR="00AD502B" w:rsidRPr="00EB1051" w:rsidRDefault="00784911" w:rsidP="002B5E7B">
            <w:pPr>
              <w:spacing w:after="0" w:line="480" w:lineRule="auto"/>
              <w:rPr>
                <w:rFonts w:ascii="Arial" w:hAnsi="Arial" w:cs="Arial"/>
                <w:sz w:val="24"/>
                <w:szCs w:val="24"/>
              </w:rPr>
            </w:pPr>
            <w:r w:rsidRPr="00EB1051">
              <w:rPr>
                <w:rFonts w:ascii="Arial" w:hAnsi="Arial" w:cs="Arial"/>
                <w:sz w:val="24"/>
                <w:szCs w:val="24"/>
              </w:rPr>
              <w:t>date</w:t>
            </w:r>
          </w:p>
        </w:tc>
        <w:tc>
          <w:tcPr>
            <w:tcW w:w="681" w:type="dxa"/>
          </w:tcPr>
          <w:p w14:paraId="59E7A646"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No</w:t>
            </w:r>
          </w:p>
        </w:tc>
        <w:tc>
          <w:tcPr>
            <w:tcW w:w="2497" w:type="dxa"/>
          </w:tcPr>
          <w:p w14:paraId="26E2C0D8" w14:textId="77777777" w:rsidR="00AD502B" w:rsidRPr="00EB1051" w:rsidRDefault="00784911" w:rsidP="002B5E7B">
            <w:pPr>
              <w:spacing w:after="0" w:line="480" w:lineRule="auto"/>
              <w:rPr>
                <w:rFonts w:ascii="Arial" w:hAnsi="Arial" w:cs="Arial"/>
                <w:sz w:val="24"/>
                <w:szCs w:val="24"/>
              </w:rPr>
            </w:pPr>
            <w:proofErr w:type="spellStart"/>
            <w:r w:rsidRPr="00EB1051">
              <w:rPr>
                <w:rFonts w:ascii="Arial" w:hAnsi="Arial" w:cs="Arial"/>
                <w:sz w:val="24"/>
                <w:szCs w:val="24"/>
              </w:rPr>
              <w:t>current_</w:t>
            </w:r>
            <w:proofErr w:type="gramStart"/>
            <w:r w:rsidRPr="00EB1051">
              <w:rPr>
                <w:rFonts w:ascii="Arial" w:hAnsi="Arial" w:cs="Arial"/>
                <w:sz w:val="24"/>
                <w:szCs w:val="24"/>
              </w:rPr>
              <w:t>timestamp</w:t>
            </w:r>
            <w:proofErr w:type="spellEnd"/>
            <w:r w:rsidRPr="00EB1051">
              <w:rPr>
                <w:rFonts w:ascii="Arial" w:hAnsi="Arial" w:cs="Arial"/>
                <w:sz w:val="24"/>
                <w:szCs w:val="24"/>
              </w:rPr>
              <w:t>(</w:t>
            </w:r>
            <w:proofErr w:type="gramEnd"/>
            <w:r w:rsidRPr="00EB1051">
              <w:rPr>
                <w:rFonts w:ascii="Arial" w:hAnsi="Arial" w:cs="Arial"/>
                <w:sz w:val="24"/>
                <w:szCs w:val="24"/>
              </w:rPr>
              <w:t>)</w:t>
            </w:r>
          </w:p>
        </w:tc>
        <w:tc>
          <w:tcPr>
            <w:tcW w:w="3184" w:type="dxa"/>
          </w:tcPr>
          <w:p w14:paraId="640CEA25"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784911" w:rsidRPr="00EB1051">
              <w:rPr>
                <w:rFonts w:ascii="Arial" w:hAnsi="Arial" w:cs="Arial"/>
                <w:sz w:val="24"/>
                <w:szCs w:val="24"/>
              </w:rPr>
              <w:t>date of the sales report</w:t>
            </w:r>
          </w:p>
        </w:tc>
      </w:tr>
      <w:tr w:rsidR="00AD502B" w:rsidRPr="00EB1051" w14:paraId="738E426B" w14:textId="77777777" w:rsidTr="00784911">
        <w:trPr>
          <w:gridAfter w:val="1"/>
          <w:wAfter w:w="14" w:type="dxa"/>
        </w:trPr>
        <w:tc>
          <w:tcPr>
            <w:tcW w:w="1688" w:type="dxa"/>
          </w:tcPr>
          <w:p w14:paraId="5B4AA891" w14:textId="77777777" w:rsidR="00AD502B" w:rsidRPr="00EB1051" w:rsidRDefault="00784911" w:rsidP="002B5E7B">
            <w:pPr>
              <w:spacing w:after="0" w:line="480" w:lineRule="auto"/>
              <w:jc w:val="both"/>
              <w:rPr>
                <w:rFonts w:ascii="Arial" w:hAnsi="Arial" w:cs="Arial"/>
                <w:sz w:val="24"/>
                <w:szCs w:val="24"/>
              </w:rPr>
            </w:pPr>
            <w:r w:rsidRPr="00EB1051">
              <w:rPr>
                <w:rFonts w:ascii="Arial" w:hAnsi="Arial" w:cs="Arial"/>
                <w:sz w:val="24"/>
                <w:szCs w:val="24"/>
              </w:rPr>
              <w:t>Type</w:t>
            </w:r>
          </w:p>
        </w:tc>
        <w:tc>
          <w:tcPr>
            <w:tcW w:w="1613" w:type="dxa"/>
          </w:tcPr>
          <w:p w14:paraId="5A3196D2" w14:textId="77777777" w:rsidR="00AD502B" w:rsidRPr="00EB1051" w:rsidRDefault="00AD502B"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00784911" w:rsidRPr="00EB1051">
              <w:rPr>
                <w:rFonts w:ascii="Arial" w:hAnsi="Arial" w:cs="Arial"/>
                <w:sz w:val="24"/>
                <w:szCs w:val="24"/>
              </w:rPr>
              <w:t>50</w:t>
            </w:r>
            <w:r w:rsidRPr="00EB1051">
              <w:rPr>
                <w:rFonts w:ascii="Arial" w:hAnsi="Arial" w:cs="Arial"/>
                <w:sz w:val="24"/>
                <w:szCs w:val="24"/>
              </w:rPr>
              <w:t>)</w:t>
            </w:r>
          </w:p>
        </w:tc>
        <w:tc>
          <w:tcPr>
            <w:tcW w:w="681" w:type="dxa"/>
          </w:tcPr>
          <w:p w14:paraId="3B73CF74"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No</w:t>
            </w:r>
          </w:p>
        </w:tc>
        <w:tc>
          <w:tcPr>
            <w:tcW w:w="2497" w:type="dxa"/>
          </w:tcPr>
          <w:p w14:paraId="64EA74D2" w14:textId="77777777" w:rsidR="00AD502B" w:rsidRPr="00EB1051" w:rsidRDefault="00AD502B" w:rsidP="002B5E7B">
            <w:pPr>
              <w:spacing w:after="0" w:line="480" w:lineRule="auto"/>
              <w:rPr>
                <w:rFonts w:ascii="Arial" w:hAnsi="Arial" w:cs="Arial"/>
                <w:sz w:val="24"/>
                <w:szCs w:val="24"/>
              </w:rPr>
            </w:pPr>
          </w:p>
        </w:tc>
        <w:tc>
          <w:tcPr>
            <w:tcW w:w="3184" w:type="dxa"/>
          </w:tcPr>
          <w:p w14:paraId="11909AC5"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 xml:space="preserve">Indicates the </w:t>
            </w:r>
            <w:r w:rsidR="00784911" w:rsidRPr="00EB1051">
              <w:rPr>
                <w:rFonts w:ascii="Arial" w:hAnsi="Arial" w:cs="Arial"/>
                <w:sz w:val="24"/>
                <w:szCs w:val="24"/>
              </w:rPr>
              <w:t xml:space="preserve">type of the </w:t>
            </w:r>
            <w:r w:rsidR="00EB1051" w:rsidRPr="00EB1051">
              <w:rPr>
                <w:rFonts w:ascii="Arial" w:hAnsi="Arial" w:cs="Arial"/>
                <w:sz w:val="24"/>
                <w:szCs w:val="24"/>
              </w:rPr>
              <w:t>product</w:t>
            </w:r>
          </w:p>
        </w:tc>
      </w:tr>
      <w:tr w:rsidR="00AD502B" w:rsidRPr="00EB1051" w14:paraId="26F10B40" w14:textId="77777777" w:rsidTr="00784911">
        <w:trPr>
          <w:gridAfter w:val="1"/>
          <w:wAfter w:w="14" w:type="dxa"/>
        </w:trPr>
        <w:tc>
          <w:tcPr>
            <w:tcW w:w="1688" w:type="dxa"/>
          </w:tcPr>
          <w:p w14:paraId="3396EE52" w14:textId="77777777" w:rsidR="00AD502B" w:rsidRPr="00EB1051" w:rsidRDefault="00784911" w:rsidP="002B5E7B">
            <w:pPr>
              <w:spacing w:after="0" w:line="480" w:lineRule="auto"/>
              <w:jc w:val="both"/>
              <w:rPr>
                <w:rFonts w:ascii="Arial" w:hAnsi="Arial" w:cs="Arial"/>
                <w:sz w:val="24"/>
                <w:szCs w:val="24"/>
              </w:rPr>
            </w:pPr>
            <w:proofErr w:type="spellStart"/>
            <w:r w:rsidRPr="00EB1051">
              <w:rPr>
                <w:rFonts w:ascii="Arial" w:hAnsi="Arial" w:cs="Arial"/>
                <w:sz w:val="24"/>
                <w:szCs w:val="24"/>
              </w:rPr>
              <w:lastRenderedPageBreak/>
              <w:t>Brandname</w:t>
            </w:r>
            <w:proofErr w:type="spellEnd"/>
          </w:p>
        </w:tc>
        <w:tc>
          <w:tcPr>
            <w:tcW w:w="1613" w:type="dxa"/>
          </w:tcPr>
          <w:p w14:paraId="4041858C" w14:textId="77777777" w:rsidR="00AD502B" w:rsidRPr="00EB1051" w:rsidRDefault="00AD502B"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00784911" w:rsidRPr="00EB1051">
              <w:rPr>
                <w:rFonts w:ascii="Arial" w:hAnsi="Arial" w:cs="Arial"/>
                <w:sz w:val="24"/>
                <w:szCs w:val="24"/>
              </w:rPr>
              <w:t>50</w:t>
            </w:r>
            <w:r w:rsidRPr="00EB1051">
              <w:rPr>
                <w:rFonts w:ascii="Arial" w:hAnsi="Arial" w:cs="Arial"/>
                <w:sz w:val="24"/>
                <w:szCs w:val="24"/>
              </w:rPr>
              <w:t>)</w:t>
            </w:r>
          </w:p>
        </w:tc>
        <w:tc>
          <w:tcPr>
            <w:tcW w:w="681" w:type="dxa"/>
          </w:tcPr>
          <w:p w14:paraId="2CAD29D2"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No</w:t>
            </w:r>
          </w:p>
        </w:tc>
        <w:tc>
          <w:tcPr>
            <w:tcW w:w="2497" w:type="dxa"/>
          </w:tcPr>
          <w:p w14:paraId="0A2A2E97" w14:textId="77777777" w:rsidR="00AD502B" w:rsidRPr="00EB1051" w:rsidRDefault="00AD502B" w:rsidP="002B5E7B">
            <w:pPr>
              <w:spacing w:after="0" w:line="480" w:lineRule="auto"/>
              <w:rPr>
                <w:rFonts w:ascii="Arial" w:hAnsi="Arial" w:cs="Arial"/>
                <w:sz w:val="24"/>
                <w:szCs w:val="24"/>
              </w:rPr>
            </w:pPr>
          </w:p>
        </w:tc>
        <w:tc>
          <w:tcPr>
            <w:tcW w:w="3184" w:type="dxa"/>
          </w:tcPr>
          <w:p w14:paraId="0F4A0D68"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 xml:space="preserve">Indicates </w:t>
            </w:r>
            <w:r w:rsidR="00784911" w:rsidRPr="00EB1051">
              <w:rPr>
                <w:rFonts w:ascii="Arial" w:hAnsi="Arial" w:cs="Arial"/>
                <w:sz w:val="24"/>
                <w:szCs w:val="24"/>
              </w:rPr>
              <w:t xml:space="preserve">the brand name of </w:t>
            </w:r>
            <w:r w:rsidR="00EB1051" w:rsidRPr="00EB1051">
              <w:rPr>
                <w:rFonts w:ascii="Arial" w:hAnsi="Arial" w:cs="Arial"/>
                <w:sz w:val="24"/>
                <w:szCs w:val="24"/>
              </w:rPr>
              <w:t>the product</w:t>
            </w:r>
          </w:p>
        </w:tc>
      </w:tr>
      <w:tr w:rsidR="00AD502B" w:rsidRPr="00EB1051" w14:paraId="44A86B86" w14:textId="77777777" w:rsidTr="00784911">
        <w:trPr>
          <w:gridAfter w:val="1"/>
          <w:wAfter w:w="14" w:type="dxa"/>
        </w:trPr>
        <w:tc>
          <w:tcPr>
            <w:tcW w:w="1688" w:type="dxa"/>
          </w:tcPr>
          <w:p w14:paraId="08496022" w14:textId="77777777" w:rsidR="00AD502B" w:rsidRPr="00EB1051" w:rsidRDefault="00784911" w:rsidP="002B5E7B">
            <w:pPr>
              <w:spacing w:after="0" w:line="480" w:lineRule="auto"/>
              <w:jc w:val="both"/>
              <w:rPr>
                <w:rFonts w:ascii="Arial" w:hAnsi="Arial" w:cs="Arial"/>
                <w:sz w:val="24"/>
                <w:szCs w:val="24"/>
              </w:rPr>
            </w:pPr>
            <w:proofErr w:type="spellStart"/>
            <w:r w:rsidRPr="00EB1051">
              <w:rPr>
                <w:rFonts w:ascii="Arial" w:hAnsi="Arial" w:cs="Arial"/>
                <w:sz w:val="24"/>
                <w:szCs w:val="24"/>
              </w:rPr>
              <w:t>Productname</w:t>
            </w:r>
            <w:proofErr w:type="spellEnd"/>
          </w:p>
        </w:tc>
        <w:tc>
          <w:tcPr>
            <w:tcW w:w="1613" w:type="dxa"/>
          </w:tcPr>
          <w:p w14:paraId="01F9AF94" w14:textId="77777777" w:rsidR="00AD502B" w:rsidRPr="00EB1051" w:rsidRDefault="00AD502B" w:rsidP="002B5E7B">
            <w:pPr>
              <w:spacing w:after="0" w:line="480" w:lineRule="auto"/>
              <w:rPr>
                <w:rFonts w:ascii="Arial" w:hAnsi="Arial" w:cs="Arial"/>
                <w:sz w:val="24"/>
                <w:szCs w:val="24"/>
              </w:rPr>
            </w:pPr>
            <w:proofErr w:type="gramStart"/>
            <w:r w:rsidRPr="00EB1051">
              <w:rPr>
                <w:rFonts w:ascii="Arial" w:hAnsi="Arial" w:cs="Arial"/>
                <w:sz w:val="24"/>
                <w:szCs w:val="24"/>
              </w:rPr>
              <w:t>varchar(</w:t>
            </w:r>
            <w:proofErr w:type="gramEnd"/>
            <w:r w:rsidR="00784911" w:rsidRPr="00EB1051">
              <w:rPr>
                <w:rFonts w:ascii="Arial" w:hAnsi="Arial" w:cs="Arial"/>
                <w:sz w:val="24"/>
                <w:szCs w:val="24"/>
              </w:rPr>
              <w:t>50</w:t>
            </w:r>
            <w:r w:rsidRPr="00EB1051">
              <w:rPr>
                <w:rFonts w:ascii="Arial" w:hAnsi="Arial" w:cs="Arial"/>
                <w:sz w:val="24"/>
                <w:szCs w:val="24"/>
              </w:rPr>
              <w:t>)</w:t>
            </w:r>
          </w:p>
        </w:tc>
        <w:tc>
          <w:tcPr>
            <w:tcW w:w="681" w:type="dxa"/>
          </w:tcPr>
          <w:p w14:paraId="62D16F38"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No</w:t>
            </w:r>
          </w:p>
        </w:tc>
        <w:tc>
          <w:tcPr>
            <w:tcW w:w="2497" w:type="dxa"/>
          </w:tcPr>
          <w:p w14:paraId="17A4A8DE" w14:textId="77777777" w:rsidR="00AD502B" w:rsidRPr="00EB1051" w:rsidRDefault="00AD502B" w:rsidP="002B5E7B">
            <w:pPr>
              <w:spacing w:after="0" w:line="480" w:lineRule="auto"/>
              <w:rPr>
                <w:rFonts w:ascii="Arial" w:hAnsi="Arial" w:cs="Arial"/>
                <w:sz w:val="24"/>
                <w:szCs w:val="24"/>
              </w:rPr>
            </w:pPr>
          </w:p>
        </w:tc>
        <w:tc>
          <w:tcPr>
            <w:tcW w:w="3184" w:type="dxa"/>
          </w:tcPr>
          <w:p w14:paraId="22EEF7E2"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 xml:space="preserve">Indicates </w:t>
            </w:r>
            <w:r w:rsidR="00784911" w:rsidRPr="00EB1051">
              <w:rPr>
                <w:rFonts w:ascii="Arial" w:hAnsi="Arial" w:cs="Arial"/>
                <w:sz w:val="24"/>
                <w:szCs w:val="24"/>
              </w:rPr>
              <w:t>the product name of</w:t>
            </w:r>
            <w:r w:rsidR="00EB1051" w:rsidRPr="00EB1051">
              <w:rPr>
                <w:rFonts w:ascii="Arial" w:hAnsi="Arial" w:cs="Arial"/>
                <w:sz w:val="24"/>
                <w:szCs w:val="24"/>
              </w:rPr>
              <w:t xml:space="preserve"> the product</w:t>
            </w:r>
          </w:p>
        </w:tc>
      </w:tr>
      <w:tr w:rsidR="00AD502B" w:rsidRPr="00EB1051" w14:paraId="561F2C61" w14:textId="77777777" w:rsidTr="00784911">
        <w:trPr>
          <w:gridAfter w:val="1"/>
          <w:wAfter w:w="14" w:type="dxa"/>
        </w:trPr>
        <w:tc>
          <w:tcPr>
            <w:tcW w:w="1688" w:type="dxa"/>
          </w:tcPr>
          <w:p w14:paraId="0C31C608" w14:textId="77777777" w:rsidR="00AD502B" w:rsidRPr="00EB1051" w:rsidRDefault="00784911" w:rsidP="002B5E7B">
            <w:pPr>
              <w:spacing w:after="0" w:line="480" w:lineRule="auto"/>
              <w:jc w:val="both"/>
              <w:rPr>
                <w:rFonts w:ascii="Arial" w:hAnsi="Arial" w:cs="Arial"/>
                <w:sz w:val="24"/>
                <w:szCs w:val="24"/>
              </w:rPr>
            </w:pPr>
            <w:r w:rsidRPr="00EB1051">
              <w:rPr>
                <w:rFonts w:ascii="Arial" w:hAnsi="Arial" w:cs="Arial"/>
                <w:sz w:val="24"/>
                <w:szCs w:val="24"/>
              </w:rPr>
              <w:t>Price</w:t>
            </w:r>
          </w:p>
        </w:tc>
        <w:tc>
          <w:tcPr>
            <w:tcW w:w="1613" w:type="dxa"/>
          </w:tcPr>
          <w:p w14:paraId="6C86C5EB" w14:textId="77777777" w:rsidR="00AD502B" w:rsidRPr="00EB1051" w:rsidRDefault="00784911" w:rsidP="002B5E7B">
            <w:pPr>
              <w:spacing w:after="0" w:line="480" w:lineRule="auto"/>
              <w:rPr>
                <w:rFonts w:ascii="Arial" w:hAnsi="Arial" w:cs="Arial"/>
                <w:sz w:val="24"/>
                <w:szCs w:val="24"/>
              </w:rPr>
            </w:pPr>
            <w:r w:rsidRPr="00EB1051">
              <w:rPr>
                <w:rFonts w:ascii="Arial" w:hAnsi="Arial" w:cs="Arial"/>
                <w:sz w:val="24"/>
                <w:szCs w:val="24"/>
              </w:rPr>
              <w:t>double</w:t>
            </w:r>
          </w:p>
        </w:tc>
        <w:tc>
          <w:tcPr>
            <w:tcW w:w="681" w:type="dxa"/>
          </w:tcPr>
          <w:p w14:paraId="0963BE3D"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No</w:t>
            </w:r>
          </w:p>
        </w:tc>
        <w:tc>
          <w:tcPr>
            <w:tcW w:w="2497" w:type="dxa"/>
          </w:tcPr>
          <w:p w14:paraId="5285D2FF" w14:textId="77777777" w:rsidR="00AD502B" w:rsidRPr="00EB1051" w:rsidRDefault="00AD502B" w:rsidP="002B5E7B">
            <w:pPr>
              <w:spacing w:after="0" w:line="480" w:lineRule="auto"/>
              <w:rPr>
                <w:rFonts w:ascii="Arial" w:hAnsi="Arial" w:cs="Arial"/>
                <w:sz w:val="24"/>
                <w:szCs w:val="24"/>
              </w:rPr>
            </w:pPr>
          </w:p>
        </w:tc>
        <w:tc>
          <w:tcPr>
            <w:tcW w:w="3184" w:type="dxa"/>
          </w:tcPr>
          <w:p w14:paraId="72FC5A40"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 xml:space="preserve">Indicates </w:t>
            </w:r>
            <w:r w:rsidR="00784911" w:rsidRPr="00EB1051">
              <w:rPr>
                <w:rFonts w:ascii="Arial" w:hAnsi="Arial" w:cs="Arial"/>
                <w:sz w:val="24"/>
                <w:szCs w:val="24"/>
              </w:rPr>
              <w:t xml:space="preserve">the price </w:t>
            </w:r>
            <w:r w:rsidR="00EB1051" w:rsidRPr="00EB1051">
              <w:rPr>
                <w:rFonts w:ascii="Arial" w:hAnsi="Arial" w:cs="Arial"/>
                <w:sz w:val="24"/>
                <w:szCs w:val="24"/>
              </w:rPr>
              <w:t>of the product</w:t>
            </w:r>
            <w:r w:rsidR="00EB1051">
              <w:rPr>
                <w:rFonts w:ascii="Arial" w:hAnsi="Arial" w:cs="Arial"/>
                <w:sz w:val="24"/>
                <w:szCs w:val="24"/>
              </w:rPr>
              <w:t>s</w:t>
            </w:r>
          </w:p>
        </w:tc>
      </w:tr>
      <w:tr w:rsidR="00AD502B" w:rsidRPr="00EB1051" w14:paraId="450CE571" w14:textId="77777777" w:rsidTr="00784911">
        <w:trPr>
          <w:gridAfter w:val="1"/>
          <w:wAfter w:w="14" w:type="dxa"/>
        </w:trPr>
        <w:tc>
          <w:tcPr>
            <w:tcW w:w="1688" w:type="dxa"/>
          </w:tcPr>
          <w:p w14:paraId="04F66B12" w14:textId="77777777" w:rsidR="00AD502B" w:rsidRPr="00EB1051" w:rsidRDefault="00784911" w:rsidP="002B5E7B">
            <w:pPr>
              <w:spacing w:after="0" w:line="480" w:lineRule="auto"/>
              <w:jc w:val="both"/>
              <w:rPr>
                <w:rFonts w:ascii="Arial" w:hAnsi="Arial" w:cs="Arial"/>
                <w:sz w:val="24"/>
                <w:szCs w:val="24"/>
              </w:rPr>
            </w:pPr>
            <w:r w:rsidRPr="00EB1051">
              <w:rPr>
                <w:rFonts w:ascii="Arial" w:hAnsi="Arial" w:cs="Arial"/>
                <w:sz w:val="24"/>
                <w:szCs w:val="24"/>
              </w:rPr>
              <w:t>Quantity</w:t>
            </w:r>
          </w:p>
        </w:tc>
        <w:tc>
          <w:tcPr>
            <w:tcW w:w="1613" w:type="dxa"/>
          </w:tcPr>
          <w:p w14:paraId="7C763F3E" w14:textId="77777777" w:rsidR="00AD502B" w:rsidRPr="00EB1051" w:rsidRDefault="00784911" w:rsidP="002B5E7B">
            <w:pPr>
              <w:spacing w:after="0" w:line="480" w:lineRule="auto"/>
              <w:rPr>
                <w:rFonts w:ascii="Arial" w:hAnsi="Arial" w:cs="Arial"/>
                <w:sz w:val="24"/>
                <w:szCs w:val="24"/>
              </w:rPr>
            </w:pPr>
            <w:proofErr w:type="gramStart"/>
            <w:r w:rsidRPr="00EB1051">
              <w:rPr>
                <w:rFonts w:ascii="Arial" w:hAnsi="Arial" w:cs="Arial"/>
                <w:sz w:val="24"/>
                <w:szCs w:val="24"/>
              </w:rPr>
              <w:t>int</w:t>
            </w:r>
            <w:r w:rsidR="00AD502B" w:rsidRPr="00EB1051">
              <w:rPr>
                <w:rFonts w:ascii="Arial" w:hAnsi="Arial" w:cs="Arial"/>
                <w:sz w:val="24"/>
                <w:szCs w:val="24"/>
              </w:rPr>
              <w:t>(</w:t>
            </w:r>
            <w:proofErr w:type="gramEnd"/>
            <w:r w:rsidRPr="00EB1051">
              <w:rPr>
                <w:rFonts w:ascii="Arial" w:hAnsi="Arial" w:cs="Arial"/>
                <w:sz w:val="24"/>
                <w:szCs w:val="24"/>
              </w:rPr>
              <w:t>50</w:t>
            </w:r>
            <w:r w:rsidR="00AD502B" w:rsidRPr="00EB1051">
              <w:rPr>
                <w:rFonts w:ascii="Arial" w:hAnsi="Arial" w:cs="Arial"/>
                <w:sz w:val="24"/>
                <w:szCs w:val="24"/>
              </w:rPr>
              <w:t>)</w:t>
            </w:r>
          </w:p>
        </w:tc>
        <w:tc>
          <w:tcPr>
            <w:tcW w:w="681" w:type="dxa"/>
          </w:tcPr>
          <w:p w14:paraId="5F652615"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No</w:t>
            </w:r>
          </w:p>
        </w:tc>
        <w:tc>
          <w:tcPr>
            <w:tcW w:w="2497" w:type="dxa"/>
          </w:tcPr>
          <w:p w14:paraId="4672D782" w14:textId="77777777" w:rsidR="00AD502B" w:rsidRPr="00EB1051" w:rsidRDefault="00AD502B" w:rsidP="002B5E7B">
            <w:pPr>
              <w:spacing w:after="0" w:line="480" w:lineRule="auto"/>
              <w:rPr>
                <w:rFonts w:ascii="Arial" w:hAnsi="Arial" w:cs="Arial"/>
                <w:sz w:val="24"/>
                <w:szCs w:val="24"/>
              </w:rPr>
            </w:pPr>
          </w:p>
        </w:tc>
        <w:tc>
          <w:tcPr>
            <w:tcW w:w="3184" w:type="dxa"/>
          </w:tcPr>
          <w:p w14:paraId="3EC274F0"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 xml:space="preserve">Indicates </w:t>
            </w:r>
            <w:r w:rsidR="00784911" w:rsidRPr="00EB1051">
              <w:rPr>
                <w:rFonts w:ascii="Arial" w:hAnsi="Arial" w:cs="Arial"/>
                <w:sz w:val="24"/>
                <w:szCs w:val="24"/>
              </w:rPr>
              <w:t xml:space="preserve">quantity </w:t>
            </w:r>
            <w:r w:rsidR="006947B1">
              <w:rPr>
                <w:rFonts w:ascii="Arial" w:hAnsi="Arial" w:cs="Arial"/>
                <w:sz w:val="24"/>
                <w:szCs w:val="24"/>
              </w:rPr>
              <w:t>of the product</w:t>
            </w:r>
          </w:p>
        </w:tc>
      </w:tr>
      <w:tr w:rsidR="00AD502B" w:rsidRPr="00EB1051" w14:paraId="50F385CD" w14:textId="77777777" w:rsidTr="00784911">
        <w:trPr>
          <w:gridAfter w:val="1"/>
          <w:wAfter w:w="14" w:type="dxa"/>
        </w:trPr>
        <w:tc>
          <w:tcPr>
            <w:tcW w:w="1688" w:type="dxa"/>
          </w:tcPr>
          <w:p w14:paraId="1ACAFA1E" w14:textId="77777777" w:rsidR="00AD502B" w:rsidRPr="00EB1051" w:rsidRDefault="00784911" w:rsidP="002B5E7B">
            <w:pPr>
              <w:spacing w:after="0" w:line="480" w:lineRule="auto"/>
              <w:jc w:val="both"/>
              <w:rPr>
                <w:rFonts w:ascii="Arial" w:hAnsi="Arial" w:cs="Arial"/>
                <w:sz w:val="24"/>
                <w:szCs w:val="24"/>
              </w:rPr>
            </w:pPr>
            <w:proofErr w:type="spellStart"/>
            <w:r w:rsidRPr="00EB1051">
              <w:rPr>
                <w:rFonts w:ascii="Arial" w:hAnsi="Arial" w:cs="Arial"/>
                <w:sz w:val="24"/>
                <w:szCs w:val="24"/>
              </w:rPr>
              <w:t>Total</w:t>
            </w:r>
            <w:r w:rsidR="0068280A">
              <w:rPr>
                <w:rFonts w:ascii="Arial" w:hAnsi="Arial" w:cs="Arial"/>
                <w:sz w:val="24"/>
                <w:szCs w:val="24"/>
              </w:rPr>
              <w:t>cost</w:t>
            </w:r>
            <w:proofErr w:type="spellEnd"/>
          </w:p>
        </w:tc>
        <w:tc>
          <w:tcPr>
            <w:tcW w:w="1613" w:type="dxa"/>
          </w:tcPr>
          <w:p w14:paraId="77EA111C" w14:textId="77777777" w:rsidR="00AD502B" w:rsidRPr="00EB1051" w:rsidRDefault="00784911" w:rsidP="002B5E7B">
            <w:pPr>
              <w:spacing w:after="0" w:line="480" w:lineRule="auto"/>
              <w:rPr>
                <w:rFonts w:ascii="Arial" w:hAnsi="Arial" w:cs="Arial"/>
                <w:sz w:val="24"/>
                <w:szCs w:val="24"/>
              </w:rPr>
            </w:pPr>
            <w:proofErr w:type="gramStart"/>
            <w:r w:rsidRPr="00EB1051">
              <w:rPr>
                <w:rFonts w:ascii="Arial" w:hAnsi="Arial" w:cs="Arial"/>
                <w:sz w:val="24"/>
                <w:szCs w:val="24"/>
              </w:rPr>
              <w:t>int</w:t>
            </w:r>
            <w:r w:rsidR="00AD502B" w:rsidRPr="00EB1051">
              <w:rPr>
                <w:rFonts w:ascii="Arial" w:hAnsi="Arial" w:cs="Arial"/>
                <w:sz w:val="24"/>
                <w:szCs w:val="24"/>
              </w:rPr>
              <w:t>(</w:t>
            </w:r>
            <w:proofErr w:type="gramEnd"/>
            <w:r w:rsidR="00AD502B" w:rsidRPr="00EB1051">
              <w:rPr>
                <w:rFonts w:ascii="Arial" w:hAnsi="Arial" w:cs="Arial"/>
                <w:sz w:val="24"/>
                <w:szCs w:val="24"/>
              </w:rPr>
              <w:t>255)</w:t>
            </w:r>
          </w:p>
        </w:tc>
        <w:tc>
          <w:tcPr>
            <w:tcW w:w="681" w:type="dxa"/>
          </w:tcPr>
          <w:p w14:paraId="699F528F"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No</w:t>
            </w:r>
          </w:p>
        </w:tc>
        <w:tc>
          <w:tcPr>
            <w:tcW w:w="2497" w:type="dxa"/>
          </w:tcPr>
          <w:p w14:paraId="202F2DAA" w14:textId="77777777" w:rsidR="00AD502B" w:rsidRPr="00EB1051" w:rsidRDefault="00AD502B" w:rsidP="002B5E7B">
            <w:pPr>
              <w:spacing w:after="0" w:line="480" w:lineRule="auto"/>
              <w:rPr>
                <w:rFonts w:ascii="Arial" w:hAnsi="Arial" w:cs="Arial"/>
                <w:sz w:val="24"/>
                <w:szCs w:val="24"/>
              </w:rPr>
            </w:pPr>
          </w:p>
        </w:tc>
        <w:tc>
          <w:tcPr>
            <w:tcW w:w="3184" w:type="dxa"/>
          </w:tcPr>
          <w:p w14:paraId="4CF793F2" w14:textId="77777777" w:rsidR="00AD502B" w:rsidRPr="00EB1051" w:rsidRDefault="00AD502B" w:rsidP="002B5E7B">
            <w:pPr>
              <w:spacing w:after="0" w:line="480" w:lineRule="auto"/>
              <w:rPr>
                <w:rFonts w:ascii="Arial" w:hAnsi="Arial" w:cs="Arial"/>
                <w:sz w:val="24"/>
                <w:szCs w:val="24"/>
              </w:rPr>
            </w:pPr>
            <w:r w:rsidRPr="00EB1051">
              <w:rPr>
                <w:rFonts w:ascii="Arial" w:hAnsi="Arial" w:cs="Arial"/>
                <w:sz w:val="24"/>
                <w:szCs w:val="24"/>
              </w:rPr>
              <w:t xml:space="preserve">Indicates </w:t>
            </w:r>
            <w:r w:rsidR="00784911" w:rsidRPr="00EB1051">
              <w:rPr>
                <w:rFonts w:ascii="Arial" w:hAnsi="Arial" w:cs="Arial"/>
                <w:sz w:val="24"/>
                <w:szCs w:val="24"/>
              </w:rPr>
              <w:t xml:space="preserve">the total </w:t>
            </w:r>
            <w:r w:rsidR="00846AA8">
              <w:rPr>
                <w:rFonts w:ascii="Arial" w:hAnsi="Arial" w:cs="Arial"/>
                <w:sz w:val="24"/>
                <w:szCs w:val="24"/>
              </w:rPr>
              <w:t>cost of the products sold</w:t>
            </w:r>
          </w:p>
        </w:tc>
      </w:tr>
    </w:tbl>
    <w:p w14:paraId="2960EFFA" w14:textId="77777777" w:rsidR="00FC76C5" w:rsidRPr="00EB1051" w:rsidRDefault="00FC76C5" w:rsidP="002B5E7B">
      <w:pPr>
        <w:spacing w:line="480" w:lineRule="auto"/>
        <w:rPr>
          <w:rFonts w:ascii="Arial" w:hAnsi="Arial" w:cs="Arial"/>
          <w:i/>
          <w:sz w:val="24"/>
          <w:szCs w:val="24"/>
        </w:rPr>
      </w:pPr>
      <w:r w:rsidRPr="00EB1051">
        <w:rPr>
          <w:rFonts w:ascii="Arial" w:hAnsi="Arial" w:cs="Arial"/>
          <w:i/>
          <w:sz w:val="24"/>
          <w:szCs w:val="24"/>
        </w:rPr>
        <w:t xml:space="preserve">Table </w:t>
      </w:r>
      <w:r w:rsidRPr="00EB1051">
        <w:rPr>
          <w:rFonts w:ascii="Arial" w:hAnsi="Arial" w:cs="Arial"/>
          <w:i/>
          <w:sz w:val="24"/>
          <w:szCs w:val="24"/>
          <w:lang w:val="id-ID"/>
        </w:rPr>
        <w:t>1.</w:t>
      </w:r>
      <w:r w:rsidRPr="00EB1051">
        <w:rPr>
          <w:rFonts w:ascii="Arial" w:hAnsi="Arial" w:cs="Arial"/>
          <w:i/>
          <w:sz w:val="24"/>
          <w:szCs w:val="24"/>
        </w:rPr>
        <w:t xml:space="preserve">6 Data Dictionary of </w:t>
      </w:r>
      <w:r w:rsidR="007F2A66" w:rsidRPr="00EB1051">
        <w:rPr>
          <w:rFonts w:ascii="Arial" w:hAnsi="Arial" w:cs="Arial"/>
          <w:i/>
          <w:sz w:val="24"/>
          <w:szCs w:val="24"/>
        </w:rPr>
        <w:t>sales report</w:t>
      </w:r>
      <w:r w:rsidRPr="00EB1051">
        <w:rPr>
          <w:rFonts w:ascii="Arial" w:hAnsi="Arial" w:cs="Arial"/>
          <w:i/>
          <w:sz w:val="24"/>
          <w:szCs w:val="24"/>
        </w:rPr>
        <w:t xml:space="preserve"> table of th</w:t>
      </w:r>
      <w:r w:rsidR="00E75145" w:rsidRPr="00EB1051">
        <w:rPr>
          <w:rFonts w:ascii="Arial" w:hAnsi="Arial" w:cs="Arial"/>
          <w:i/>
          <w:sz w:val="24"/>
          <w:szCs w:val="24"/>
        </w:rPr>
        <w:t xml:space="preserve">e </w:t>
      </w:r>
      <w:r w:rsidR="007F2A66" w:rsidRPr="00EB1051">
        <w:rPr>
          <w:rFonts w:ascii="Arial" w:hAnsi="Arial" w:cs="Arial"/>
          <w:i/>
          <w:sz w:val="24"/>
          <w:szCs w:val="24"/>
        </w:rPr>
        <w:t>Paint Center Sales and Inventory System</w:t>
      </w:r>
    </w:p>
    <w:p w14:paraId="06E30FE2" w14:textId="77777777" w:rsidR="00E75145" w:rsidRPr="00EB1051" w:rsidRDefault="007F2A66" w:rsidP="002B5E7B">
      <w:pPr>
        <w:spacing w:line="480" w:lineRule="auto"/>
        <w:rPr>
          <w:rFonts w:ascii="Arial" w:hAnsi="Arial" w:cs="Arial"/>
          <w:i/>
          <w:sz w:val="24"/>
          <w:szCs w:val="24"/>
        </w:rPr>
      </w:pPr>
      <w:r w:rsidRPr="00EB1051">
        <w:rPr>
          <w:rFonts w:ascii="Arial" w:hAnsi="Arial" w:cs="Arial"/>
          <w:i/>
          <w:sz w:val="24"/>
          <w:szCs w:val="24"/>
        </w:rPr>
        <w:t xml:space="preserve"> </w:t>
      </w:r>
    </w:p>
    <w:p w14:paraId="4FE4FE35" w14:textId="77777777" w:rsidR="007F2A66" w:rsidRPr="00EB1051" w:rsidRDefault="007F2A66" w:rsidP="002B5E7B">
      <w:pPr>
        <w:spacing w:line="480" w:lineRule="auto"/>
        <w:rPr>
          <w:rFonts w:ascii="Arial" w:hAnsi="Arial" w:cs="Arial"/>
          <w:i/>
          <w:sz w:val="24"/>
          <w:szCs w:val="24"/>
        </w:rPr>
      </w:pPr>
    </w:p>
    <w:p w14:paraId="1EF91E6F" w14:textId="77777777" w:rsidR="007F2A66" w:rsidRPr="00EB1051" w:rsidRDefault="007F2A66" w:rsidP="002B5E7B">
      <w:pPr>
        <w:spacing w:line="480" w:lineRule="auto"/>
        <w:rPr>
          <w:rFonts w:ascii="Arial" w:hAnsi="Arial" w:cs="Arial"/>
          <w:i/>
          <w:sz w:val="24"/>
          <w:szCs w:val="24"/>
        </w:rPr>
      </w:pPr>
    </w:p>
    <w:p w14:paraId="5611405F" w14:textId="77777777" w:rsidR="00256C12" w:rsidRPr="00EB1051" w:rsidRDefault="00256C12" w:rsidP="002B5E7B">
      <w:pPr>
        <w:spacing w:line="480" w:lineRule="auto"/>
        <w:rPr>
          <w:rFonts w:ascii="Arial" w:hAnsi="Arial" w:cs="Arial"/>
          <w:i/>
          <w:sz w:val="24"/>
          <w:szCs w:val="24"/>
        </w:rPr>
      </w:pPr>
    </w:p>
    <w:p w14:paraId="6EDF5141" w14:textId="77777777" w:rsidR="00256C12" w:rsidRPr="00EB1051" w:rsidRDefault="00256C12" w:rsidP="002B5E7B">
      <w:pPr>
        <w:spacing w:line="480" w:lineRule="auto"/>
        <w:rPr>
          <w:rFonts w:ascii="Arial" w:hAnsi="Arial" w:cs="Arial"/>
          <w:b/>
          <w:sz w:val="24"/>
          <w:szCs w:val="24"/>
        </w:rPr>
      </w:pPr>
    </w:p>
    <w:p w14:paraId="083D152A" w14:textId="77777777" w:rsidR="00623149" w:rsidRDefault="00623149" w:rsidP="002B5E7B">
      <w:pPr>
        <w:spacing w:line="480" w:lineRule="auto"/>
        <w:rPr>
          <w:rFonts w:ascii="Arial" w:hAnsi="Arial" w:cs="Arial"/>
          <w:b/>
          <w:bCs/>
          <w:sz w:val="24"/>
          <w:szCs w:val="24"/>
        </w:rPr>
      </w:pPr>
    </w:p>
    <w:p w14:paraId="2A61AB20" w14:textId="77777777" w:rsidR="00EF42DD" w:rsidRDefault="00EF42DD" w:rsidP="002B5E7B">
      <w:pPr>
        <w:spacing w:line="480" w:lineRule="auto"/>
        <w:rPr>
          <w:rFonts w:ascii="Arial" w:hAnsi="Arial" w:cs="Arial"/>
          <w:b/>
          <w:bCs/>
          <w:sz w:val="24"/>
          <w:szCs w:val="24"/>
        </w:rPr>
      </w:pPr>
    </w:p>
    <w:p w14:paraId="7FEEAD4F" w14:textId="77777777" w:rsidR="00EF42DD" w:rsidRDefault="00EF42DD" w:rsidP="002B5E7B">
      <w:pPr>
        <w:spacing w:line="480" w:lineRule="auto"/>
        <w:rPr>
          <w:rFonts w:ascii="Arial" w:hAnsi="Arial" w:cs="Arial"/>
          <w:b/>
          <w:bCs/>
          <w:sz w:val="24"/>
          <w:szCs w:val="24"/>
        </w:rPr>
      </w:pPr>
    </w:p>
    <w:p w14:paraId="027BA2DE" w14:textId="77777777" w:rsidR="001C0574" w:rsidRPr="00EB1051" w:rsidRDefault="001C0574" w:rsidP="002B5E7B">
      <w:pPr>
        <w:spacing w:line="480" w:lineRule="auto"/>
        <w:rPr>
          <w:rFonts w:ascii="Arial" w:hAnsi="Arial" w:cs="Arial"/>
          <w:b/>
          <w:bCs/>
          <w:sz w:val="24"/>
          <w:szCs w:val="24"/>
        </w:rPr>
      </w:pPr>
      <w:r w:rsidRPr="00EB1051">
        <w:rPr>
          <w:rFonts w:ascii="Arial" w:hAnsi="Arial" w:cs="Arial"/>
          <w:b/>
          <w:bCs/>
          <w:sz w:val="24"/>
          <w:szCs w:val="24"/>
        </w:rPr>
        <w:lastRenderedPageBreak/>
        <w:t>References</w:t>
      </w:r>
    </w:p>
    <w:p w14:paraId="5C23D92B" w14:textId="77777777" w:rsidR="001C0574" w:rsidRPr="0035480D" w:rsidRDefault="005A24B5" w:rsidP="002B5E7B">
      <w:pPr>
        <w:spacing w:line="480" w:lineRule="auto"/>
        <w:rPr>
          <w:rFonts w:ascii="Arial" w:hAnsi="Arial" w:cs="Arial"/>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1051">
        <w:rPr>
          <w:rFonts w:ascii="Arial" w:hAnsi="Arial" w:cs="Arial"/>
          <w:bCs/>
          <w:sz w:val="24"/>
          <w:szCs w:val="24"/>
        </w:rPr>
        <w:t xml:space="preserve">Retrieve from: </w:t>
      </w:r>
      <w:r w:rsidR="0035480D" w:rsidRPr="0035480D">
        <w:rPr>
          <w:rFonts w:ascii="Arial" w:hAnsi="Arial" w:cs="Arial"/>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https://www.dictionary.com/browse/paint</w:t>
      </w:r>
    </w:p>
    <w:p w14:paraId="664F1B24" w14:textId="77777777" w:rsidR="005A24B5" w:rsidRDefault="005A24B5" w:rsidP="002B5E7B">
      <w:pPr>
        <w:spacing w:line="480" w:lineRule="auto"/>
        <w:rPr>
          <w:rFonts w:ascii="Arial" w:hAnsi="Arial" w:cs="Arial"/>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1051">
        <w:rPr>
          <w:rFonts w:ascii="Arial" w:hAnsi="Arial" w:cs="Arial"/>
          <w:bCs/>
          <w:sz w:val="24"/>
          <w:szCs w:val="24"/>
        </w:rPr>
        <w:t xml:space="preserve">Retrieve from: </w:t>
      </w:r>
      <w:hyperlink r:id="rId25" w:history="1">
        <w:r w:rsidR="00167D0F" w:rsidRPr="00B65116">
          <w:rPr>
            <w:rStyle w:val="Hyperlink"/>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https://www.sumup.com/en-gb/invoices/dictionary/sales/</w:t>
        </w:r>
      </w:hyperlink>
    </w:p>
    <w:p w14:paraId="03D120BA" w14:textId="77777777" w:rsidR="00167D0F" w:rsidRDefault="00167D0F" w:rsidP="002B5E7B">
      <w:pPr>
        <w:spacing w:line="480" w:lineRule="auto"/>
        <w:rPr>
          <w:rFonts w:ascii="Arial" w:hAnsi="Arial" w:cs="Arial"/>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1051">
        <w:rPr>
          <w:rFonts w:ascii="Arial" w:hAnsi="Arial" w:cs="Arial"/>
          <w:bCs/>
          <w:sz w:val="24"/>
          <w:szCs w:val="24"/>
        </w:rPr>
        <w:t>Retrieve</w:t>
      </w:r>
      <w:r w:rsidR="00692CBD">
        <w:rPr>
          <w:rFonts w:ascii="Arial" w:hAnsi="Arial" w:cs="Arial"/>
          <w:bCs/>
          <w:sz w:val="24"/>
          <w:szCs w:val="24"/>
        </w:rPr>
        <w:t xml:space="preserve"> </w:t>
      </w:r>
      <w:r w:rsidRPr="00EB1051">
        <w:rPr>
          <w:rFonts w:ascii="Arial" w:hAnsi="Arial" w:cs="Arial"/>
          <w:bCs/>
          <w:sz w:val="24"/>
          <w:szCs w:val="24"/>
        </w:rPr>
        <w:t xml:space="preserve">from: </w:t>
      </w:r>
      <w:hyperlink r:id="rId26" w:history="1">
        <w:r w:rsidR="00692CBD" w:rsidRPr="00B65116">
          <w:rPr>
            <w:rStyle w:val="Hyperlink"/>
            <w:rFonts w:ascii="Arial" w:hAnsi="Arial" w:cs="Arial"/>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https://www.investopedia.com/terms/t/transaction.asp</w:t>
        </w:r>
      </w:hyperlink>
    </w:p>
    <w:p w14:paraId="08E14196" w14:textId="77777777" w:rsidR="005A24B5" w:rsidRDefault="00692CBD" w:rsidP="002B5E7B">
      <w:pPr>
        <w:spacing w:line="480" w:lineRule="auto"/>
        <w:rPr>
          <w:rFonts w:ascii="Arial" w:hAnsi="Arial" w:cs="Arial"/>
          <w:bCs/>
          <w:i/>
          <w:sz w:val="24"/>
          <w:szCs w:val="24"/>
        </w:rPr>
      </w:pPr>
      <w:r w:rsidRPr="00301236">
        <w:rPr>
          <w:rFonts w:ascii="Arial" w:hAnsi="Arial" w:cs="Arial"/>
          <w:bCs/>
          <w:i/>
          <w:sz w:val="24"/>
          <w:szCs w:val="24"/>
        </w:rPr>
        <w:t xml:space="preserve">(2017, 08). Inventory System of De </w:t>
      </w:r>
      <w:proofErr w:type="spellStart"/>
      <w:r w:rsidRPr="00301236">
        <w:rPr>
          <w:rFonts w:ascii="Arial" w:hAnsi="Arial" w:cs="Arial"/>
          <w:bCs/>
          <w:i/>
          <w:sz w:val="24"/>
          <w:szCs w:val="24"/>
        </w:rPr>
        <w:t>Castrence</w:t>
      </w:r>
      <w:proofErr w:type="spellEnd"/>
      <w:r w:rsidRPr="00301236">
        <w:rPr>
          <w:rFonts w:ascii="Arial" w:hAnsi="Arial" w:cs="Arial"/>
          <w:bCs/>
          <w:i/>
          <w:sz w:val="24"/>
          <w:szCs w:val="24"/>
        </w:rPr>
        <w:t xml:space="preserve"> Paint Center and Construction Supplies. OtherPapers.com. Retrieved 0</w:t>
      </w:r>
      <w:r w:rsidR="00301236">
        <w:rPr>
          <w:rFonts w:ascii="Arial" w:hAnsi="Arial" w:cs="Arial"/>
          <w:bCs/>
          <w:i/>
          <w:sz w:val="24"/>
          <w:szCs w:val="24"/>
        </w:rPr>
        <w:t>1</w:t>
      </w:r>
      <w:r w:rsidRPr="00301236">
        <w:rPr>
          <w:rFonts w:ascii="Arial" w:hAnsi="Arial" w:cs="Arial"/>
          <w:bCs/>
          <w:i/>
          <w:sz w:val="24"/>
          <w:szCs w:val="24"/>
        </w:rPr>
        <w:t>, 20</w:t>
      </w:r>
      <w:r w:rsidR="00301236">
        <w:rPr>
          <w:rFonts w:ascii="Arial" w:hAnsi="Arial" w:cs="Arial"/>
          <w:bCs/>
          <w:i/>
          <w:sz w:val="24"/>
          <w:szCs w:val="24"/>
        </w:rPr>
        <w:t>23</w:t>
      </w:r>
      <w:r w:rsidRPr="00301236">
        <w:rPr>
          <w:rFonts w:ascii="Arial" w:hAnsi="Arial" w:cs="Arial"/>
          <w:bCs/>
          <w:i/>
          <w:sz w:val="24"/>
          <w:szCs w:val="24"/>
        </w:rPr>
        <w:t xml:space="preserve">, from </w:t>
      </w:r>
      <w:hyperlink r:id="rId27" w:history="1">
        <w:r w:rsidR="00327268" w:rsidRPr="00B65116">
          <w:rPr>
            <w:rStyle w:val="Hyperlink"/>
            <w:rFonts w:ascii="Arial" w:hAnsi="Arial" w:cs="Arial"/>
            <w:bCs/>
            <w:i/>
            <w:sz w:val="24"/>
            <w:szCs w:val="24"/>
          </w:rPr>
          <w:t>https://www.otherpapers.com/essay/Inventory-System-of-De-Castrence-Paint-Center-and/61539.html</w:t>
        </w:r>
      </w:hyperlink>
    </w:p>
    <w:p w14:paraId="449DCBF1" w14:textId="77777777" w:rsidR="005A24B5" w:rsidRDefault="00327268" w:rsidP="002B5E7B">
      <w:pPr>
        <w:spacing w:line="480" w:lineRule="auto"/>
        <w:rPr>
          <w:rFonts w:ascii="Arial" w:hAnsi="Arial" w:cs="Arial"/>
          <w:bCs/>
          <w:i/>
          <w:sz w:val="24"/>
          <w:szCs w:val="24"/>
        </w:rPr>
      </w:pPr>
      <w:r w:rsidRPr="00301236">
        <w:rPr>
          <w:rFonts w:ascii="Arial" w:hAnsi="Arial" w:cs="Arial"/>
          <w:bCs/>
          <w:i/>
          <w:sz w:val="24"/>
          <w:szCs w:val="24"/>
        </w:rPr>
        <w:t xml:space="preserve">(2017, </w:t>
      </w:r>
      <w:r>
        <w:rPr>
          <w:rFonts w:ascii="Arial" w:hAnsi="Arial" w:cs="Arial"/>
          <w:bCs/>
          <w:i/>
          <w:sz w:val="24"/>
          <w:szCs w:val="24"/>
        </w:rPr>
        <w:t xml:space="preserve">11) </w:t>
      </w:r>
      <w:r w:rsidRPr="00327268">
        <w:rPr>
          <w:rFonts w:ascii="Arial" w:hAnsi="Arial" w:cs="Arial"/>
          <w:bCs/>
          <w:i/>
          <w:sz w:val="24"/>
          <w:szCs w:val="24"/>
        </w:rPr>
        <w:t xml:space="preserve">Sales &amp; Inventory Management System </w:t>
      </w:r>
      <w:proofErr w:type="gramStart"/>
      <w:r w:rsidRPr="00327268">
        <w:rPr>
          <w:rFonts w:ascii="Arial" w:hAnsi="Arial" w:cs="Arial"/>
          <w:bCs/>
          <w:i/>
          <w:sz w:val="24"/>
          <w:szCs w:val="24"/>
        </w:rPr>
        <w:t>For</w:t>
      </w:r>
      <w:proofErr w:type="gramEnd"/>
      <w:r w:rsidRPr="00327268">
        <w:rPr>
          <w:rFonts w:ascii="Arial" w:hAnsi="Arial" w:cs="Arial"/>
          <w:bCs/>
          <w:i/>
          <w:sz w:val="24"/>
          <w:szCs w:val="24"/>
        </w:rPr>
        <w:t xml:space="preserve"> </w:t>
      </w:r>
      <w:proofErr w:type="spellStart"/>
      <w:r w:rsidRPr="00327268">
        <w:rPr>
          <w:rFonts w:ascii="Arial" w:hAnsi="Arial" w:cs="Arial"/>
          <w:bCs/>
          <w:i/>
          <w:sz w:val="24"/>
          <w:szCs w:val="24"/>
        </w:rPr>
        <w:t>Mahanama</w:t>
      </w:r>
      <w:proofErr w:type="spellEnd"/>
      <w:r w:rsidRPr="00327268">
        <w:rPr>
          <w:rFonts w:ascii="Arial" w:hAnsi="Arial" w:cs="Arial"/>
          <w:bCs/>
          <w:i/>
          <w:sz w:val="24"/>
          <w:szCs w:val="24"/>
        </w:rPr>
        <w:t xml:space="preserve"> Paint Center (PVT) LTD </w:t>
      </w:r>
      <w:r w:rsidRPr="00301236">
        <w:rPr>
          <w:rFonts w:ascii="Arial" w:hAnsi="Arial" w:cs="Arial"/>
          <w:bCs/>
          <w:i/>
          <w:sz w:val="24"/>
          <w:szCs w:val="24"/>
        </w:rPr>
        <w:t>Retrieved 0</w:t>
      </w:r>
      <w:r>
        <w:rPr>
          <w:rFonts w:ascii="Arial" w:hAnsi="Arial" w:cs="Arial"/>
          <w:bCs/>
          <w:i/>
          <w:sz w:val="24"/>
          <w:szCs w:val="24"/>
        </w:rPr>
        <w:t>1</w:t>
      </w:r>
      <w:r w:rsidRPr="00301236">
        <w:rPr>
          <w:rFonts w:ascii="Arial" w:hAnsi="Arial" w:cs="Arial"/>
          <w:bCs/>
          <w:i/>
          <w:sz w:val="24"/>
          <w:szCs w:val="24"/>
        </w:rPr>
        <w:t>, 20</w:t>
      </w:r>
      <w:r>
        <w:rPr>
          <w:rFonts w:ascii="Arial" w:hAnsi="Arial" w:cs="Arial"/>
          <w:bCs/>
          <w:i/>
          <w:sz w:val="24"/>
          <w:szCs w:val="24"/>
        </w:rPr>
        <w:t>23</w:t>
      </w:r>
      <w:r w:rsidRPr="00301236">
        <w:rPr>
          <w:rFonts w:ascii="Arial" w:hAnsi="Arial" w:cs="Arial"/>
          <w:bCs/>
          <w:i/>
          <w:sz w:val="24"/>
          <w:szCs w:val="24"/>
        </w:rPr>
        <w:t>, from</w:t>
      </w:r>
      <w:r>
        <w:rPr>
          <w:rFonts w:ascii="Arial" w:hAnsi="Arial" w:cs="Arial"/>
          <w:bCs/>
          <w:i/>
          <w:sz w:val="24"/>
          <w:szCs w:val="24"/>
        </w:rPr>
        <w:t xml:space="preserve"> </w:t>
      </w:r>
      <w:hyperlink r:id="rId28" w:history="1">
        <w:r w:rsidRPr="00B65116">
          <w:rPr>
            <w:rStyle w:val="Hyperlink"/>
            <w:rFonts w:ascii="Arial" w:hAnsi="Arial" w:cs="Arial"/>
            <w:bCs/>
            <w:i/>
            <w:sz w:val="24"/>
            <w:szCs w:val="24"/>
          </w:rPr>
          <w:t>https://dl.ucsc.cmb.ac.lk/jspui/bitstream/123456789/4080/1/1415425.pdf</w:t>
        </w:r>
      </w:hyperlink>
    </w:p>
    <w:p w14:paraId="74A5BC15" w14:textId="77777777" w:rsidR="00327268" w:rsidRPr="00EB1051" w:rsidRDefault="00327268" w:rsidP="002B5E7B">
      <w:pPr>
        <w:spacing w:line="480" w:lineRule="auto"/>
        <w:rPr>
          <w:rFonts w:ascii="Arial" w:hAnsi="Arial" w:cs="Arial"/>
          <w:bCs/>
          <w:sz w:val="24"/>
          <w:szCs w:val="24"/>
        </w:rPr>
      </w:pPr>
    </w:p>
    <w:p w14:paraId="152D622D" w14:textId="77777777" w:rsidR="005A24B5" w:rsidRPr="00EB1051" w:rsidRDefault="005A24B5" w:rsidP="002B5E7B">
      <w:pPr>
        <w:spacing w:line="480" w:lineRule="auto"/>
        <w:rPr>
          <w:rFonts w:ascii="Arial" w:hAnsi="Arial" w:cs="Arial"/>
          <w:b/>
          <w:sz w:val="24"/>
          <w:szCs w:val="24"/>
        </w:rPr>
      </w:pPr>
    </w:p>
    <w:sectPr w:rsidR="005A24B5" w:rsidRPr="00EB1051">
      <w:headerReference w:type="default" r:id="rId29"/>
      <w:footerReference w:type="default" r:id="rId30"/>
      <w:pgSz w:w="12240" w:h="15840"/>
      <w:pgMar w:top="1440" w:right="9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483CA" w14:textId="77777777" w:rsidR="00B35B3D" w:rsidRDefault="00B35B3D">
      <w:pPr>
        <w:spacing w:line="240" w:lineRule="auto"/>
      </w:pPr>
      <w:r>
        <w:separator/>
      </w:r>
    </w:p>
  </w:endnote>
  <w:endnote w:type="continuationSeparator" w:id="0">
    <w:p w14:paraId="425DEE6D" w14:textId="77777777" w:rsidR="00B35B3D" w:rsidRDefault="00B35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Noto Sans Symbols">
    <w:altName w:val="Cambria"/>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MT">
    <w:altName w:val="Times New Roman"/>
    <w:charset w:val="80"/>
    <w:family w:val="auto"/>
    <w:pitch w:val="default"/>
    <w:sig w:usb0="00000000" w:usb1="00000000" w:usb2="00000010" w:usb3="00000000" w:csb0="00020000" w:csb1="00000000"/>
  </w:font>
  <w:font w:name="Georgia">
    <w:altName w:val="Georgia"/>
    <w:panose1 w:val="02040502050405020303"/>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338E8" w14:textId="77777777" w:rsidR="00657236" w:rsidRDefault="00657236">
    <w:pPr>
      <w:pStyle w:val="Footer"/>
      <w:jc w:val="right"/>
    </w:pPr>
    <w:r>
      <w:fldChar w:fldCharType="begin"/>
    </w:r>
    <w:r>
      <w:instrText xml:space="preserve"> PAGE   \* MERGEFORMAT </w:instrText>
    </w:r>
    <w:r>
      <w:fldChar w:fldCharType="separate"/>
    </w:r>
    <w:r>
      <w:rPr>
        <w:noProof/>
      </w:rPr>
      <w:t>15</w:t>
    </w:r>
    <w:r>
      <w:fldChar w:fldCharType="end"/>
    </w:r>
  </w:p>
  <w:p w14:paraId="7C5B0600" w14:textId="77777777" w:rsidR="00657236" w:rsidRDefault="006572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0B139" w14:textId="77777777" w:rsidR="00B35B3D" w:rsidRDefault="00B35B3D">
      <w:pPr>
        <w:spacing w:after="0"/>
      </w:pPr>
      <w:r>
        <w:separator/>
      </w:r>
    </w:p>
  </w:footnote>
  <w:footnote w:type="continuationSeparator" w:id="0">
    <w:p w14:paraId="288F6C9A" w14:textId="77777777" w:rsidR="00B35B3D" w:rsidRDefault="00B35B3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DAB99" w14:textId="3A5A28A8" w:rsidR="00657236" w:rsidRDefault="00657236">
    <w:pPr>
      <w:pStyle w:val="Header"/>
      <w:jc w:val="center"/>
      <w:rPr>
        <w:rFonts w:cs="Calibri"/>
        <w:b/>
        <w:color w:val="70AD47"/>
        <w:sz w:val="20"/>
        <w:szCs w:val="20"/>
      </w:rPr>
    </w:pPr>
    <w:bookmarkStart w:id="1" w:name="_Hlk72452440"/>
    <w:bookmarkStart w:id="2" w:name="_Hlk72452441"/>
    <w:bookmarkStart w:id="3" w:name="_Hlk124587784"/>
    <w:bookmarkStart w:id="4" w:name="_Hlk124587785"/>
    <w:r>
      <w:rPr>
        <w:rFonts w:ascii="Georgia" w:hAnsi="Georgia"/>
        <w:i/>
        <w:noProof/>
        <w:color w:val="70AD47"/>
        <w:sz w:val="28"/>
        <w:szCs w:val="28"/>
        <w:lang w:val="en-PH" w:eastAsia="en-PH"/>
      </w:rPr>
      <w:drawing>
        <wp:anchor distT="0" distB="0" distL="114300" distR="114300" simplePos="0" relativeHeight="251658240" behindDoc="0" locked="0" layoutInCell="1" allowOverlap="1" wp14:anchorId="6DAA9C46" wp14:editId="5F709567">
          <wp:simplePos x="0" y="0"/>
          <wp:positionH relativeFrom="margin">
            <wp:posOffset>114300</wp:posOffset>
          </wp:positionH>
          <wp:positionV relativeFrom="paragraph">
            <wp:posOffset>-71755</wp:posOffset>
          </wp:positionV>
          <wp:extent cx="723265" cy="676275"/>
          <wp:effectExtent l="0" t="0" r="635" b="9525"/>
          <wp:wrapSquare wrapText="bothSides"/>
          <wp:docPr id="40" name="Picture 100"/>
          <wp:cNvGraphicFramePr/>
          <a:graphic xmlns:a="http://schemas.openxmlformats.org/drawingml/2006/main">
            <a:graphicData uri="http://schemas.openxmlformats.org/drawingml/2006/picture">
              <pic:pic xmlns:pic="http://schemas.openxmlformats.org/drawingml/2006/picture">
                <pic:nvPicPr>
                  <pic:cNvPr id="23" name="Picture 100"/>
                  <pic:cNvPicPr/>
                </pic:nvPicPr>
                <pic:blipFill>
                  <a:blip r:embed="rId1" cstate="print"/>
                  <a:srcRect/>
                  <a:stretch>
                    <a:fillRect/>
                  </a:stretch>
                </pic:blipFill>
                <pic:spPr>
                  <a:xfrm>
                    <a:off x="0" y="0"/>
                    <a:ext cx="723265" cy="676275"/>
                  </a:xfrm>
                  <a:prstGeom prst="rect">
                    <a:avLst/>
                  </a:prstGeom>
                  <a:ln>
                    <a:noFill/>
                  </a:ln>
                </pic:spPr>
              </pic:pic>
            </a:graphicData>
          </a:graphic>
        </wp:anchor>
      </w:drawing>
    </w:r>
    <w:r>
      <w:rPr>
        <w:rFonts w:ascii="Georgia" w:hAnsi="Georgia" w:cs="Calibri"/>
        <w:i/>
        <w:noProof/>
        <w:lang w:val="en-PH" w:eastAsia="en-PH"/>
      </w:rPr>
      <w:drawing>
        <wp:anchor distT="0" distB="0" distL="114300" distR="114300" simplePos="0" relativeHeight="251657216" behindDoc="0" locked="0" layoutInCell="1" allowOverlap="1" wp14:anchorId="5F016CEF" wp14:editId="416D75F8">
          <wp:simplePos x="0" y="0"/>
          <wp:positionH relativeFrom="column">
            <wp:posOffset>5200650</wp:posOffset>
          </wp:positionH>
          <wp:positionV relativeFrom="paragraph">
            <wp:posOffset>-99695</wp:posOffset>
          </wp:positionV>
          <wp:extent cx="946150" cy="683895"/>
          <wp:effectExtent l="0" t="0" r="6350" b="1905"/>
          <wp:wrapSquare wrapText="bothSides"/>
          <wp:docPr id="37" name="Picture 99"/>
          <wp:cNvGraphicFramePr/>
          <a:graphic xmlns:a="http://schemas.openxmlformats.org/drawingml/2006/main">
            <a:graphicData uri="http://schemas.openxmlformats.org/drawingml/2006/picture">
              <pic:pic xmlns:pic="http://schemas.openxmlformats.org/drawingml/2006/picture">
                <pic:nvPicPr>
                  <pic:cNvPr id="22" name="Picture 99"/>
                  <pic:cNvPicPr/>
                </pic:nvPicPr>
                <pic:blipFill>
                  <a:blip r:embed="rId2" cstate="print"/>
                  <a:srcRect/>
                  <a:stretch>
                    <a:fillRect/>
                  </a:stretch>
                </pic:blipFill>
                <pic:spPr>
                  <a:xfrm>
                    <a:off x="0" y="0"/>
                    <a:ext cx="946150" cy="683895"/>
                  </a:xfrm>
                  <a:prstGeom prst="rect">
                    <a:avLst/>
                  </a:prstGeom>
                </pic:spPr>
              </pic:pic>
            </a:graphicData>
          </a:graphic>
        </wp:anchor>
      </w:drawing>
    </w:r>
    <w:r>
      <w:rPr>
        <w:rFonts w:ascii="Georgia" w:hAnsi="Georgia" w:cs="Calibri"/>
        <w:i/>
        <w:color w:val="70AD47"/>
        <w:sz w:val="28"/>
        <w:szCs w:val="28"/>
      </w:rPr>
      <w:t>South East Asian Institute of Technology, Inc</w:t>
    </w:r>
    <w:r>
      <w:rPr>
        <w:rFonts w:ascii="Old English Text MT" w:hAnsi="Old English Text MT" w:cs="Calibri"/>
        <w:b/>
        <w:color w:val="70AD47"/>
        <w:sz w:val="28"/>
        <w:szCs w:val="28"/>
      </w:rPr>
      <w:t xml:space="preserve">.                                                                                    </w:t>
    </w:r>
    <w:r>
      <w:rPr>
        <w:rFonts w:ascii="Georgia" w:hAnsi="Georgia" w:cs="Calibri"/>
        <w:color w:val="ED7D31"/>
        <w:sz w:val="20"/>
        <w:szCs w:val="20"/>
      </w:rPr>
      <w:t>COLLEGE OF INFORMATION AND COMMUNICATION TECHNOLOGY</w:t>
    </w:r>
  </w:p>
  <w:p w14:paraId="19DCF137" w14:textId="77777777" w:rsidR="00657236" w:rsidRDefault="00657236">
    <w:pPr>
      <w:pStyle w:val="Header"/>
      <w:jc w:val="center"/>
      <w:rPr>
        <w:rFonts w:ascii="Georgia" w:hAnsi="Georgia" w:cs="Calibri"/>
        <w:sz w:val="20"/>
        <w:szCs w:val="20"/>
      </w:rPr>
    </w:pPr>
    <w:r>
      <w:rPr>
        <w:rFonts w:ascii="Georgia" w:hAnsi="Georgia" w:cs="Calibri"/>
        <w:sz w:val="20"/>
        <w:szCs w:val="20"/>
      </w:rPr>
      <w:t xml:space="preserve">National Highway, Crossing Rubber, </w:t>
    </w:r>
    <w:proofErr w:type="spellStart"/>
    <w:r>
      <w:rPr>
        <w:rFonts w:ascii="Georgia" w:hAnsi="Georgia" w:cs="Calibri"/>
        <w:sz w:val="20"/>
        <w:szCs w:val="20"/>
      </w:rPr>
      <w:t>Tupi</w:t>
    </w:r>
    <w:proofErr w:type="spellEnd"/>
    <w:r>
      <w:rPr>
        <w:rFonts w:ascii="Georgia" w:hAnsi="Georgia" w:cs="Calibri"/>
        <w:sz w:val="20"/>
        <w:szCs w:val="20"/>
      </w:rPr>
      <w:t xml:space="preserve"> 9505, South Cotabato</w:t>
    </w:r>
  </w:p>
  <w:p w14:paraId="4C1E7C48" w14:textId="77777777" w:rsidR="00657236" w:rsidRDefault="00657236">
    <w:pPr>
      <w:pStyle w:val="Header"/>
      <w:jc w:val="center"/>
      <w:rPr>
        <w:rFonts w:cs="Calibri"/>
        <w:b/>
        <w:sz w:val="20"/>
        <w:szCs w:val="20"/>
      </w:rPr>
    </w:pPr>
    <w:r>
      <w:rPr>
        <w:rFonts w:cs="Calibri"/>
      </w:rPr>
      <w:t>__________________________________________________________________________________</w:t>
    </w:r>
    <w:bookmarkEnd w:id="1"/>
    <w:bookmarkEnd w:id="2"/>
    <w:bookmarkEnd w:id="3"/>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C73863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000000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multilevel"/>
    <w:tmpl w:val="0000000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0000004"/>
    <w:multiLevelType w:val="multilevel"/>
    <w:tmpl w:val="00000004"/>
    <w:lvl w:ilvl="0">
      <w:start w:val="1"/>
      <w:numFmt w:val="bullet"/>
      <w:lvlText w:val=""/>
      <w:lvlJc w:val="left"/>
      <w:pPr>
        <w:ind w:left="1170" w:hanging="360"/>
      </w:pPr>
      <w:rPr>
        <w:rFonts w:ascii="Symbol" w:hAnsi="Symbol" w:hint="default"/>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4" w15:restartNumberingAfterBreak="0">
    <w:nsid w:val="00000006"/>
    <w:multiLevelType w:val="multilevel"/>
    <w:tmpl w:val="00000006"/>
    <w:lvl w:ilvl="0">
      <w:start w:val="1"/>
      <w:numFmt w:val="bullet"/>
      <w:lvlText w:val=""/>
      <w:lvlJc w:val="left"/>
      <w:pPr>
        <w:ind w:left="2423" w:hanging="360"/>
      </w:pPr>
      <w:rPr>
        <w:rFonts w:ascii="Symbol" w:hAnsi="Symbol" w:hint="default"/>
      </w:rPr>
    </w:lvl>
    <w:lvl w:ilvl="1">
      <w:start w:val="1"/>
      <w:numFmt w:val="bullet"/>
      <w:lvlText w:val="o"/>
      <w:lvlJc w:val="left"/>
      <w:pPr>
        <w:ind w:left="3143" w:hanging="360"/>
      </w:pPr>
      <w:rPr>
        <w:rFonts w:ascii="Courier New" w:hAnsi="Courier New" w:cs="Courier New" w:hint="default"/>
      </w:rPr>
    </w:lvl>
    <w:lvl w:ilvl="2">
      <w:start w:val="1"/>
      <w:numFmt w:val="bullet"/>
      <w:lvlText w:val=""/>
      <w:lvlJc w:val="left"/>
      <w:pPr>
        <w:ind w:left="3863" w:hanging="360"/>
      </w:pPr>
      <w:rPr>
        <w:rFonts w:ascii="Wingdings" w:hAnsi="Wingdings" w:hint="default"/>
      </w:rPr>
    </w:lvl>
    <w:lvl w:ilvl="3">
      <w:start w:val="1"/>
      <w:numFmt w:val="bullet"/>
      <w:lvlText w:val=""/>
      <w:lvlJc w:val="left"/>
      <w:pPr>
        <w:ind w:left="4583" w:hanging="360"/>
      </w:pPr>
      <w:rPr>
        <w:rFonts w:ascii="Symbol" w:hAnsi="Symbol" w:hint="default"/>
      </w:rPr>
    </w:lvl>
    <w:lvl w:ilvl="4">
      <w:start w:val="1"/>
      <w:numFmt w:val="bullet"/>
      <w:lvlText w:val="o"/>
      <w:lvlJc w:val="left"/>
      <w:pPr>
        <w:ind w:left="5303" w:hanging="360"/>
      </w:pPr>
      <w:rPr>
        <w:rFonts w:ascii="Courier New" w:hAnsi="Courier New" w:cs="Courier New" w:hint="default"/>
      </w:rPr>
    </w:lvl>
    <w:lvl w:ilvl="5">
      <w:start w:val="1"/>
      <w:numFmt w:val="bullet"/>
      <w:lvlText w:val=""/>
      <w:lvlJc w:val="left"/>
      <w:pPr>
        <w:ind w:left="6023" w:hanging="360"/>
      </w:pPr>
      <w:rPr>
        <w:rFonts w:ascii="Wingdings" w:hAnsi="Wingdings" w:hint="default"/>
      </w:rPr>
    </w:lvl>
    <w:lvl w:ilvl="6">
      <w:start w:val="1"/>
      <w:numFmt w:val="bullet"/>
      <w:lvlText w:val=""/>
      <w:lvlJc w:val="left"/>
      <w:pPr>
        <w:ind w:left="6743" w:hanging="360"/>
      </w:pPr>
      <w:rPr>
        <w:rFonts w:ascii="Symbol" w:hAnsi="Symbol" w:hint="default"/>
      </w:rPr>
    </w:lvl>
    <w:lvl w:ilvl="7">
      <w:start w:val="1"/>
      <w:numFmt w:val="bullet"/>
      <w:lvlText w:val="o"/>
      <w:lvlJc w:val="left"/>
      <w:pPr>
        <w:ind w:left="7463" w:hanging="360"/>
      </w:pPr>
      <w:rPr>
        <w:rFonts w:ascii="Courier New" w:hAnsi="Courier New" w:cs="Courier New" w:hint="default"/>
      </w:rPr>
    </w:lvl>
    <w:lvl w:ilvl="8">
      <w:start w:val="1"/>
      <w:numFmt w:val="bullet"/>
      <w:lvlText w:val=""/>
      <w:lvlJc w:val="left"/>
      <w:pPr>
        <w:ind w:left="8183" w:hanging="360"/>
      </w:pPr>
      <w:rPr>
        <w:rFonts w:ascii="Wingdings" w:hAnsi="Wingdings" w:hint="default"/>
      </w:rPr>
    </w:lvl>
  </w:abstractNum>
  <w:abstractNum w:abstractNumId="5" w15:restartNumberingAfterBreak="0">
    <w:nsid w:val="00000008"/>
    <w:multiLevelType w:val="multilevel"/>
    <w:tmpl w:val="0000000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00000009"/>
    <w:multiLevelType w:val="multilevel"/>
    <w:tmpl w:val="00000009"/>
    <w:lvl w:ilvl="0">
      <w:start w:val="1"/>
      <w:numFmt w:val="bullet"/>
      <w:lvlText w:val=""/>
      <w:lvlJc w:val="left"/>
      <w:pPr>
        <w:ind w:left="502"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9972327"/>
    <w:multiLevelType w:val="multilevel"/>
    <w:tmpl w:val="0997232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72D1345"/>
    <w:multiLevelType w:val="multilevel"/>
    <w:tmpl w:val="272D1345"/>
    <w:lvl w:ilvl="0">
      <w:start w:val="1"/>
      <w:numFmt w:val="decimal"/>
      <w:lvlText w:val="%1."/>
      <w:lvlJc w:val="left"/>
      <w:pPr>
        <w:ind w:left="3960" w:hanging="360"/>
      </w:pPr>
      <w:rPr>
        <w:rFonts w:asciiTheme="minorHAnsi" w:eastAsiaTheme="minorHAnsi" w:hAnsiTheme="minorHAnsi" w:cstheme="minorBidi"/>
      </w:r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9" w15:restartNumberingAfterBreak="0">
    <w:nsid w:val="383F7F74"/>
    <w:multiLevelType w:val="multilevel"/>
    <w:tmpl w:val="383F7F74"/>
    <w:lvl w:ilvl="0">
      <w:start w:val="1"/>
      <w:numFmt w:val="bullet"/>
      <w:lvlText w:val="●"/>
      <w:lvlJc w:val="left"/>
      <w:pPr>
        <w:ind w:left="1920" w:hanging="360"/>
      </w:pPr>
      <w:rPr>
        <w:rFonts w:ascii="Noto Sans Symbols" w:eastAsia="Noto Sans Symbols" w:hAnsi="Noto Sans Symbols" w:cs="Noto Sans Symbols"/>
        <w:sz w:val="16"/>
        <w:szCs w:val="16"/>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500924F0"/>
    <w:multiLevelType w:val="multilevel"/>
    <w:tmpl w:val="500924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2C767DC"/>
    <w:multiLevelType w:val="multilevel"/>
    <w:tmpl w:val="435C9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F1594D"/>
    <w:multiLevelType w:val="multilevel"/>
    <w:tmpl w:val="54F1594D"/>
    <w:lvl w:ilvl="0">
      <w:start w:val="1"/>
      <w:numFmt w:val="decimal"/>
      <w:lvlText w:val="%1."/>
      <w:lvlJc w:val="left"/>
      <w:pPr>
        <w:ind w:left="4680" w:hanging="360"/>
      </w:pPr>
      <w:rPr>
        <w:rFonts w:hint="default"/>
      </w:rPr>
    </w:lvl>
    <w:lvl w:ilvl="1">
      <w:start w:val="1"/>
      <w:numFmt w:val="lowerLetter"/>
      <w:lvlText w:val="%2."/>
      <w:lvlJc w:val="left"/>
      <w:pPr>
        <w:ind w:left="5400" w:hanging="360"/>
      </w:pPr>
    </w:lvl>
    <w:lvl w:ilvl="2">
      <w:start w:val="1"/>
      <w:numFmt w:val="lowerRoman"/>
      <w:lvlText w:val="%3."/>
      <w:lvlJc w:val="right"/>
      <w:pPr>
        <w:ind w:left="6120" w:hanging="180"/>
      </w:pPr>
    </w:lvl>
    <w:lvl w:ilvl="3">
      <w:start w:val="1"/>
      <w:numFmt w:val="decimal"/>
      <w:lvlText w:val="%4."/>
      <w:lvlJc w:val="left"/>
      <w:pPr>
        <w:ind w:left="6840" w:hanging="360"/>
      </w:pPr>
    </w:lvl>
    <w:lvl w:ilvl="4">
      <w:start w:val="1"/>
      <w:numFmt w:val="lowerLetter"/>
      <w:lvlText w:val="%5."/>
      <w:lvlJc w:val="left"/>
      <w:pPr>
        <w:ind w:left="7560" w:hanging="360"/>
      </w:pPr>
    </w:lvl>
    <w:lvl w:ilvl="5">
      <w:start w:val="1"/>
      <w:numFmt w:val="lowerRoman"/>
      <w:lvlText w:val="%6."/>
      <w:lvlJc w:val="right"/>
      <w:pPr>
        <w:ind w:left="8280" w:hanging="180"/>
      </w:pPr>
    </w:lvl>
    <w:lvl w:ilvl="6">
      <w:start w:val="1"/>
      <w:numFmt w:val="decimal"/>
      <w:lvlText w:val="%7."/>
      <w:lvlJc w:val="left"/>
      <w:pPr>
        <w:ind w:left="9000" w:hanging="360"/>
      </w:pPr>
    </w:lvl>
    <w:lvl w:ilvl="7">
      <w:start w:val="1"/>
      <w:numFmt w:val="lowerLetter"/>
      <w:lvlText w:val="%8."/>
      <w:lvlJc w:val="left"/>
      <w:pPr>
        <w:ind w:left="9720" w:hanging="360"/>
      </w:pPr>
    </w:lvl>
    <w:lvl w:ilvl="8">
      <w:start w:val="1"/>
      <w:numFmt w:val="lowerRoman"/>
      <w:lvlText w:val="%9."/>
      <w:lvlJc w:val="right"/>
      <w:pPr>
        <w:ind w:left="10440" w:hanging="180"/>
      </w:pPr>
    </w:lvl>
  </w:abstractNum>
  <w:abstractNum w:abstractNumId="13" w15:restartNumberingAfterBreak="0">
    <w:nsid w:val="650376E1"/>
    <w:multiLevelType w:val="multilevel"/>
    <w:tmpl w:val="650376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6"/>
  </w:num>
  <w:num w:numId="4">
    <w:abstractNumId w:val="4"/>
  </w:num>
  <w:num w:numId="5">
    <w:abstractNumId w:val="0"/>
  </w:num>
  <w:num w:numId="6">
    <w:abstractNumId w:val="3"/>
  </w:num>
  <w:num w:numId="7">
    <w:abstractNumId w:val="2"/>
  </w:num>
  <w:num w:numId="8">
    <w:abstractNumId w:val="10"/>
  </w:num>
  <w:num w:numId="9">
    <w:abstractNumId w:val="9"/>
  </w:num>
  <w:num w:numId="10">
    <w:abstractNumId w:val="1"/>
  </w:num>
  <w:num w:numId="11">
    <w:abstractNumId w:val="7"/>
  </w:num>
  <w:num w:numId="12">
    <w:abstractNumId w:val="12"/>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2"/>
    <w:rsid w:val="00002B9B"/>
    <w:rsid w:val="000031BC"/>
    <w:rsid w:val="0000331A"/>
    <w:rsid w:val="000041ED"/>
    <w:rsid w:val="00004ABF"/>
    <w:rsid w:val="00004BF2"/>
    <w:rsid w:val="000112FD"/>
    <w:rsid w:val="00012605"/>
    <w:rsid w:val="0001510B"/>
    <w:rsid w:val="00015ED2"/>
    <w:rsid w:val="0001744F"/>
    <w:rsid w:val="000204F4"/>
    <w:rsid w:val="00022922"/>
    <w:rsid w:val="000324FC"/>
    <w:rsid w:val="00033428"/>
    <w:rsid w:val="0004577A"/>
    <w:rsid w:val="00045FF5"/>
    <w:rsid w:val="00050B7D"/>
    <w:rsid w:val="0005276A"/>
    <w:rsid w:val="00052785"/>
    <w:rsid w:val="00060E40"/>
    <w:rsid w:val="00063088"/>
    <w:rsid w:val="00063B45"/>
    <w:rsid w:val="000661A7"/>
    <w:rsid w:val="000673E5"/>
    <w:rsid w:val="0006773E"/>
    <w:rsid w:val="0007204B"/>
    <w:rsid w:val="00072BDF"/>
    <w:rsid w:val="000774FF"/>
    <w:rsid w:val="00084964"/>
    <w:rsid w:val="000922AB"/>
    <w:rsid w:val="00097EA4"/>
    <w:rsid w:val="000A39A7"/>
    <w:rsid w:val="000A55A9"/>
    <w:rsid w:val="000B1F60"/>
    <w:rsid w:val="000B6D89"/>
    <w:rsid w:val="000B6F67"/>
    <w:rsid w:val="000B7992"/>
    <w:rsid w:val="000C2FCD"/>
    <w:rsid w:val="000C7D74"/>
    <w:rsid w:val="000D72A7"/>
    <w:rsid w:val="000E366C"/>
    <w:rsid w:val="000E6933"/>
    <w:rsid w:val="000F00DB"/>
    <w:rsid w:val="000F0520"/>
    <w:rsid w:val="000F329B"/>
    <w:rsid w:val="00110496"/>
    <w:rsid w:val="00110D4D"/>
    <w:rsid w:val="001133CE"/>
    <w:rsid w:val="00113605"/>
    <w:rsid w:val="00121C52"/>
    <w:rsid w:val="001279F5"/>
    <w:rsid w:val="00130AD5"/>
    <w:rsid w:val="0013524C"/>
    <w:rsid w:val="001402DD"/>
    <w:rsid w:val="00140548"/>
    <w:rsid w:val="00140CD3"/>
    <w:rsid w:val="001410F0"/>
    <w:rsid w:val="00142EF3"/>
    <w:rsid w:val="00146FDD"/>
    <w:rsid w:val="00152DD7"/>
    <w:rsid w:val="0015430C"/>
    <w:rsid w:val="00166670"/>
    <w:rsid w:val="00167D0F"/>
    <w:rsid w:val="00190AFB"/>
    <w:rsid w:val="00190EFA"/>
    <w:rsid w:val="00196CF1"/>
    <w:rsid w:val="001975EB"/>
    <w:rsid w:val="001A02A6"/>
    <w:rsid w:val="001A4E4A"/>
    <w:rsid w:val="001B0589"/>
    <w:rsid w:val="001B0897"/>
    <w:rsid w:val="001C0574"/>
    <w:rsid w:val="001C2E5F"/>
    <w:rsid w:val="001C3DFD"/>
    <w:rsid w:val="001C4B26"/>
    <w:rsid w:val="001C5CD5"/>
    <w:rsid w:val="001D004D"/>
    <w:rsid w:val="001D0168"/>
    <w:rsid w:val="001D6A9B"/>
    <w:rsid w:val="001D6D70"/>
    <w:rsid w:val="001F3455"/>
    <w:rsid w:val="001F4159"/>
    <w:rsid w:val="001F5E8D"/>
    <w:rsid w:val="00207383"/>
    <w:rsid w:val="00207A02"/>
    <w:rsid w:val="00212342"/>
    <w:rsid w:val="002202FA"/>
    <w:rsid w:val="00242BA0"/>
    <w:rsid w:val="002455F9"/>
    <w:rsid w:val="00246488"/>
    <w:rsid w:val="00252923"/>
    <w:rsid w:val="00256339"/>
    <w:rsid w:val="00256C12"/>
    <w:rsid w:val="00260835"/>
    <w:rsid w:val="00274510"/>
    <w:rsid w:val="00276C6E"/>
    <w:rsid w:val="0027774D"/>
    <w:rsid w:val="00281774"/>
    <w:rsid w:val="00281BAD"/>
    <w:rsid w:val="00282453"/>
    <w:rsid w:val="0028359B"/>
    <w:rsid w:val="00291861"/>
    <w:rsid w:val="00293185"/>
    <w:rsid w:val="002A01AB"/>
    <w:rsid w:val="002A0B10"/>
    <w:rsid w:val="002A29D8"/>
    <w:rsid w:val="002A74B2"/>
    <w:rsid w:val="002B2640"/>
    <w:rsid w:val="002B3B84"/>
    <w:rsid w:val="002B3EC9"/>
    <w:rsid w:val="002B5E7B"/>
    <w:rsid w:val="002C52D4"/>
    <w:rsid w:val="002D4D88"/>
    <w:rsid w:val="002D7539"/>
    <w:rsid w:val="002E0A68"/>
    <w:rsid w:val="002E123D"/>
    <w:rsid w:val="002E45DE"/>
    <w:rsid w:val="002F6F1A"/>
    <w:rsid w:val="00301236"/>
    <w:rsid w:val="00301B6F"/>
    <w:rsid w:val="0030343D"/>
    <w:rsid w:val="003149E0"/>
    <w:rsid w:val="00326ABA"/>
    <w:rsid w:val="00327268"/>
    <w:rsid w:val="00330193"/>
    <w:rsid w:val="003308CD"/>
    <w:rsid w:val="003309A0"/>
    <w:rsid w:val="00330B77"/>
    <w:rsid w:val="00334825"/>
    <w:rsid w:val="00337D99"/>
    <w:rsid w:val="003406FB"/>
    <w:rsid w:val="00340AA7"/>
    <w:rsid w:val="0034382B"/>
    <w:rsid w:val="003440FD"/>
    <w:rsid w:val="003447D6"/>
    <w:rsid w:val="003454B0"/>
    <w:rsid w:val="0035047D"/>
    <w:rsid w:val="003517E6"/>
    <w:rsid w:val="0035480D"/>
    <w:rsid w:val="00357868"/>
    <w:rsid w:val="00361642"/>
    <w:rsid w:val="003642FD"/>
    <w:rsid w:val="00373116"/>
    <w:rsid w:val="00376831"/>
    <w:rsid w:val="00377C3C"/>
    <w:rsid w:val="003805CF"/>
    <w:rsid w:val="00386448"/>
    <w:rsid w:val="00386907"/>
    <w:rsid w:val="003926BD"/>
    <w:rsid w:val="00393D2B"/>
    <w:rsid w:val="003969C2"/>
    <w:rsid w:val="003A30D8"/>
    <w:rsid w:val="003A310E"/>
    <w:rsid w:val="003A4014"/>
    <w:rsid w:val="003A635C"/>
    <w:rsid w:val="003A65A4"/>
    <w:rsid w:val="003C0248"/>
    <w:rsid w:val="003C0EB9"/>
    <w:rsid w:val="003C1CB8"/>
    <w:rsid w:val="003C682F"/>
    <w:rsid w:val="003E0C50"/>
    <w:rsid w:val="003E5C59"/>
    <w:rsid w:val="003E7547"/>
    <w:rsid w:val="003F08B9"/>
    <w:rsid w:val="0040041C"/>
    <w:rsid w:val="0040161B"/>
    <w:rsid w:val="004048F3"/>
    <w:rsid w:val="00407C7B"/>
    <w:rsid w:val="00410582"/>
    <w:rsid w:val="0041450A"/>
    <w:rsid w:val="00414749"/>
    <w:rsid w:val="004156DA"/>
    <w:rsid w:val="00415C4B"/>
    <w:rsid w:val="00415F3E"/>
    <w:rsid w:val="00420BE6"/>
    <w:rsid w:val="004224AE"/>
    <w:rsid w:val="004264E1"/>
    <w:rsid w:val="004310B9"/>
    <w:rsid w:val="00432EBF"/>
    <w:rsid w:val="00440DFD"/>
    <w:rsid w:val="00443354"/>
    <w:rsid w:val="004532CA"/>
    <w:rsid w:val="00462067"/>
    <w:rsid w:val="00471C53"/>
    <w:rsid w:val="00487A69"/>
    <w:rsid w:val="00497C11"/>
    <w:rsid w:val="004A31A7"/>
    <w:rsid w:val="004A3E3D"/>
    <w:rsid w:val="004A41CD"/>
    <w:rsid w:val="004C0BBB"/>
    <w:rsid w:val="004C33CD"/>
    <w:rsid w:val="004C601E"/>
    <w:rsid w:val="004C618D"/>
    <w:rsid w:val="004E1E38"/>
    <w:rsid w:val="004E3419"/>
    <w:rsid w:val="004E527B"/>
    <w:rsid w:val="004F0EF5"/>
    <w:rsid w:val="004F1BD6"/>
    <w:rsid w:val="004F5A58"/>
    <w:rsid w:val="00501C41"/>
    <w:rsid w:val="00503F16"/>
    <w:rsid w:val="00506FF0"/>
    <w:rsid w:val="005078AB"/>
    <w:rsid w:val="00511408"/>
    <w:rsid w:val="00513999"/>
    <w:rsid w:val="00531E11"/>
    <w:rsid w:val="0054047D"/>
    <w:rsid w:val="00541317"/>
    <w:rsid w:val="005431DC"/>
    <w:rsid w:val="00547718"/>
    <w:rsid w:val="00560E49"/>
    <w:rsid w:val="0056473F"/>
    <w:rsid w:val="005725D3"/>
    <w:rsid w:val="00574274"/>
    <w:rsid w:val="00577A9F"/>
    <w:rsid w:val="005906C3"/>
    <w:rsid w:val="00591292"/>
    <w:rsid w:val="00593C93"/>
    <w:rsid w:val="005A24B5"/>
    <w:rsid w:val="005A285B"/>
    <w:rsid w:val="005A39EE"/>
    <w:rsid w:val="005A46A2"/>
    <w:rsid w:val="005B163A"/>
    <w:rsid w:val="005B2754"/>
    <w:rsid w:val="005B2866"/>
    <w:rsid w:val="005B4C55"/>
    <w:rsid w:val="005C1C2E"/>
    <w:rsid w:val="005C1DA8"/>
    <w:rsid w:val="005D0076"/>
    <w:rsid w:val="005D0D7F"/>
    <w:rsid w:val="005E1186"/>
    <w:rsid w:val="005E1EBE"/>
    <w:rsid w:val="005E23BA"/>
    <w:rsid w:val="005F0486"/>
    <w:rsid w:val="005F1C57"/>
    <w:rsid w:val="00602495"/>
    <w:rsid w:val="00606BAB"/>
    <w:rsid w:val="00615C80"/>
    <w:rsid w:val="006176AD"/>
    <w:rsid w:val="00623149"/>
    <w:rsid w:val="00637EF4"/>
    <w:rsid w:val="006459E3"/>
    <w:rsid w:val="00647D57"/>
    <w:rsid w:val="00654227"/>
    <w:rsid w:val="00655723"/>
    <w:rsid w:val="00657236"/>
    <w:rsid w:val="00660607"/>
    <w:rsid w:val="0066141D"/>
    <w:rsid w:val="006620D9"/>
    <w:rsid w:val="006650DA"/>
    <w:rsid w:val="00666C9F"/>
    <w:rsid w:val="0066789F"/>
    <w:rsid w:val="0068280A"/>
    <w:rsid w:val="00683059"/>
    <w:rsid w:val="00684BFE"/>
    <w:rsid w:val="00687E97"/>
    <w:rsid w:val="006909C3"/>
    <w:rsid w:val="00692CBD"/>
    <w:rsid w:val="00692F43"/>
    <w:rsid w:val="006947B1"/>
    <w:rsid w:val="006A1973"/>
    <w:rsid w:val="006A6FD3"/>
    <w:rsid w:val="006B5F6E"/>
    <w:rsid w:val="006B6E76"/>
    <w:rsid w:val="006C11E0"/>
    <w:rsid w:val="006C2C7C"/>
    <w:rsid w:val="006C2D6B"/>
    <w:rsid w:val="006D0B7B"/>
    <w:rsid w:val="006D156F"/>
    <w:rsid w:val="006D48A1"/>
    <w:rsid w:val="006D4F08"/>
    <w:rsid w:val="006D6C11"/>
    <w:rsid w:val="006E053A"/>
    <w:rsid w:val="006F04CA"/>
    <w:rsid w:val="006F68A4"/>
    <w:rsid w:val="007002D7"/>
    <w:rsid w:val="007005C0"/>
    <w:rsid w:val="007054B2"/>
    <w:rsid w:val="00712E41"/>
    <w:rsid w:val="00714746"/>
    <w:rsid w:val="007215C4"/>
    <w:rsid w:val="00721BD6"/>
    <w:rsid w:val="00722251"/>
    <w:rsid w:val="0072599D"/>
    <w:rsid w:val="00726204"/>
    <w:rsid w:val="00731463"/>
    <w:rsid w:val="00733DE1"/>
    <w:rsid w:val="00735767"/>
    <w:rsid w:val="00743746"/>
    <w:rsid w:val="00746FD7"/>
    <w:rsid w:val="00751813"/>
    <w:rsid w:val="00755101"/>
    <w:rsid w:val="007568E9"/>
    <w:rsid w:val="0076136A"/>
    <w:rsid w:val="00765539"/>
    <w:rsid w:val="00776A2D"/>
    <w:rsid w:val="00781F8C"/>
    <w:rsid w:val="00784889"/>
    <w:rsid w:val="00784911"/>
    <w:rsid w:val="007879DE"/>
    <w:rsid w:val="007A00E3"/>
    <w:rsid w:val="007A7EBF"/>
    <w:rsid w:val="007B2927"/>
    <w:rsid w:val="007B54C0"/>
    <w:rsid w:val="007C2F81"/>
    <w:rsid w:val="007C5DD5"/>
    <w:rsid w:val="007C6BAC"/>
    <w:rsid w:val="007D1957"/>
    <w:rsid w:val="007D3955"/>
    <w:rsid w:val="007E1893"/>
    <w:rsid w:val="007E407D"/>
    <w:rsid w:val="007E4130"/>
    <w:rsid w:val="007F2A66"/>
    <w:rsid w:val="007F75FA"/>
    <w:rsid w:val="0080541E"/>
    <w:rsid w:val="00805DFD"/>
    <w:rsid w:val="00814598"/>
    <w:rsid w:val="008158E6"/>
    <w:rsid w:val="00823720"/>
    <w:rsid w:val="00830499"/>
    <w:rsid w:val="00830DB3"/>
    <w:rsid w:val="00834E38"/>
    <w:rsid w:val="00843C82"/>
    <w:rsid w:val="008447E5"/>
    <w:rsid w:val="00846AA8"/>
    <w:rsid w:val="0085135E"/>
    <w:rsid w:val="0085702C"/>
    <w:rsid w:val="00864607"/>
    <w:rsid w:val="0086736D"/>
    <w:rsid w:val="0087026D"/>
    <w:rsid w:val="008710E6"/>
    <w:rsid w:val="00871FD2"/>
    <w:rsid w:val="008725B1"/>
    <w:rsid w:val="00881851"/>
    <w:rsid w:val="00883BBA"/>
    <w:rsid w:val="00885FE5"/>
    <w:rsid w:val="00886D48"/>
    <w:rsid w:val="008947CD"/>
    <w:rsid w:val="00896CE4"/>
    <w:rsid w:val="008A123B"/>
    <w:rsid w:val="008A2798"/>
    <w:rsid w:val="008B69B8"/>
    <w:rsid w:val="008C3B6B"/>
    <w:rsid w:val="008C7B7D"/>
    <w:rsid w:val="008D3F11"/>
    <w:rsid w:val="008D4CA3"/>
    <w:rsid w:val="008E3881"/>
    <w:rsid w:val="008E60EA"/>
    <w:rsid w:val="008E6A2C"/>
    <w:rsid w:val="008E7073"/>
    <w:rsid w:val="008F073F"/>
    <w:rsid w:val="008F10EC"/>
    <w:rsid w:val="008F2AA8"/>
    <w:rsid w:val="008F3BE9"/>
    <w:rsid w:val="008F7ED0"/>
    <w:rsid w:val="0091198E"/>
    <w:rsid w:val="00913014"/>
    <w:rsid w:val="009158E6"/>
    <w:rsid w:val="00920650"/>
    <w:rsid w:val="00923E8A"/>
    <w:rsid w:val="009256B1"/>
    <w:rsid w:val="00935397"/>
    <w:rsid w:val="00937220"/>
    <w:rsid w:val="00937AC1"/>
    <w:rsid w:val="00937D0C"/>
    <w:rsid w:val="00942C91"/>
    <w:rsid w:val="00947701"/>
    <w:rsid w:val="00947BA1"/>
    <w:rsid w:val="009526DE"/>
    <w:rsid w:val="009547D5"/>
    <w:rsid w:val="00963C7D"/>
    <w:rsid w:val="00965540"/>
    <w:rsid w:val="009659DA"/>
    <w:rsid w:val="00965C28"/>
    <w:rsid w:val="00965DD8"/>
    <w:rsid w:val="00977732"/>
    <w:rsid w:val="00977D9D"/>
    <w:rsid w:val="0099187B"/>
    <w:rsid w:val="00991FF6"/>
    <w:rsid w:val="00993742"/>
    <w:rsid w:val="00994FCA"/>
    <w:rsid w:val="00995C57"/>
    <w:rsid w:val="009A0337"/>
    <w:rsid w:val="009A037A"/>
    <w:rsid w:val="009A498E"/>
    <w:rsid w:val="009A5E17"/>
    <w:rsid w:val="009A5FA2"/>
    <w:rsid w:val="009B3E44"/>
    <w:rsid w:val="009C07CF"/>
    <w:rsid w:val="009C2A17"/>
    <w:rsid w:val="009D377A"/>
    <w:rsid w:val="009D7E0E"/>
    <w:rsid w:val="009E0D51"/>
    <w:rsid w:val="009E0D57"/>
    <w:rsid w:val="009E7704"/>
    <w:rsid w:val="009F0394"/>
    <w:rsid w:val="009F6ACE"/>
    <w:rsid w:val="00A00F46"/>
    <w:rsid w:val="00A028EB"/>
    <w:rsid w:val="00A149AB"/>
    <w:rsid w:val="00A30DB9"/>
    <w:rsid w:val="00A33C59"/>
    <w:rsid w:val="00A33FD7"/>
    <w:rsid w:val="00A3631A"/>
    <w:rsid w:val="00A430DE"/>
    <w:rsid w:val="00A433B7"/>
    <w:rsid w:val="00A45FBD"/>
    <w:rsid w:val="00A4628A"/>
    <w:rsid w:val="00A504E4"/>
    <w:rsid w:val="00A51282"/>
    <w:rsid w:val="00A51997"/>
    <w:rsid w:val="00A72B6C"/>
    <w:rsid w:val="00A75FFA"/>
    <w:rsid w:val="00A801B7"/>
    <w:rsid w:val="00A83EE4"/>
    <w:rsid w:val="00A87570"/>
    <w:rsid w:val="00A87DF5"/>
    <w:rsid w:val="00A92E5D"/>
    <w:rsid w:val="00A94B66"/>
    <w:rsid w:val="00AB0272"/>
    <w:rsid w:val="00AB0E25"/>
    <w:rsid w:val="00AB4B7B"/>
    <w:rsid w:val="00AC15FE"/>
    <w:rsid w:val="00AC2A00"/>
    <w:rsid w:val="00AD3ABE"/>
    <w:rsid w:val="00AD4EAA"/>
    <w:rsid w:val="00AD502B"/>
    <w:rsid w:val="00AE3A3E"/>
    <w:rsid w:val="00AE4A22"/>
    <w:rsid w:val="00AE5B8B"/>
    <w:rsid w:val="00AF224E"/>
    <w:rsid w:val="00AF550F"/>
    <w:rsid w:val="00AF6688"/>
    <w:rsid w:val="00B1059C"/>
    <w:rsid w:val="00B10CA6"/>
    <w:rsid w:val="00B12BA4"/>
    <w:rsid w:val="00B12CCB"/>
    <w:rsid w:val="00B1317A"/>
    <w:rsid w:val="00B13768"/>
    <w:rsid w:val="00B1644A"/>
    <w:rsid w:val="00B17324"/>
    <w:rsid w:val="00B22FA7"/>
    <w:rsid w:val="00B26232"/>
    <w:rsid w:val="00B27830"/>
    <w:rsid w:val="00B27895"/>
    <w:rsid w:val="00B35B3D"/>
    <w:rsid w:val="00B35CBE"/>
    <w:rsid w:val="00B35DEA"/>
    <w:rsid w:val="00B3729B"/>
    <w:rsid w:val="00B41F45"/>
    <w:rsid w:val="00B42D7A"/>
    <w:rsid w:val="00B476B8"/>
    <w:rsid w:val="00B5226F"/>
    <w:rsid w:val="00B5265A"/>
    <w:rsid w:val="00B54AF6"/>
    <w:rsid w:val="00B5573D"/>
    <w:rsid w:val="00B5646C"/>
    <w:rsid w:val="00B57861"/>
    <w:rsid w:val="00B57FA1"/>
    <w:rsid w:val="00B61E3D"/>
    <w:rsid w:val="00B667F4"/>
    <w:rsid w:val="00B733EC"/>
    <w:rsid w:val="00B80A19"/>
    <w:rsid w:val="00B80B2F"/>
    <w:rsid w:val="00B83705"/>
    <w:rsid w:val="00B9030E"/>
    <w:rsid w:val="00B91125"/>
    <w:rsid w:val="00BA0690"/>
    <w:rsid w:val="00BA141B"/>
    <w:rsid w:val="00BA2BD0"/>
    <w:rsid w:val="00BA6109"/>
    <w:rsid w:val="00BB187E"/>
    <w:rsid w:val="00BB1983"/>
    <w:rsid w:val="00BB4571"/>
    <w:rsid w:val="00BB4F36"/>
    <w:rsid w:val="00BB54BA"/>
    <w:rsid w:val="00BC1113"/>
    <w:rsid w:val="00BC3EAB"/>
    <w:rsid w:val="00BD0C6C"/>
    <w:rsid w:val="00BE039B"/>
    <w:rsid w:val="00BE3A1D"/>
    <w:rsid w:val="00BF17F6"/>
    <w:rsid w:val="00C041ED"/>
    <w:rsid w:val="00C05060"/>
    <w:rsid w:val="00C14673"/>
    <w:rsid w:val="00C23C6E"/>
    <w:rsid w:val="00C24BB2"/>
    <w:rsid w:val="00C27848"/>
    <w:rsid w:val="00C33741"/>
    <w:rsid w:val="00C3786B"/>
    <w:rsid w:val="00C40A85"/>
    <w:rsid w:val="00C51DAF"/>
    <w:rsid w:val="00C5708B"/>
    <w:rsid w:val="00C60554"/>
    <w:rsid w:val="00C624DC"/>
    <w:rsid w:val="00C62BBD"/>
    <w:rsid w:val="00C631BB"/>
    <w:rsid w:val="00C63A44"/>
    <w:rsid w:val="00C86EC8"/>
    <w:rsid w:val="00C95982"/>
    <w:rsid w:val="00C96FA8"/>
    <w:rsid w:val="00CA1981"/>
    <w:rsid w:val="00CA2048"/>
    <w:rsid w:val="00CA5CAA"/>
    <w:rsid w:val="00CB36FF"/>
    <w:rsid w:val="00CB6C0E"/>
    <w:rsid w:val="00CC315B"/>
    <w:rsid w:val="00CD40B8"/>
    <w:rsid w:val="00CD570D"/>
    <w:rsid w:val="00CE088C"/>
    <w:rsid w:val="00CE3C8A"/>
    <w:rsid w:val="00CE7882"/>
    <w:rsid w:val="00CF095D"/>
    <w:rsid w:val="00CF370F"/>
    <w:rsid w:val="00CF4106"/>
    <w:rsid w:val="00CF4D0D"/>
    <w:rsid w:val="00CF5500"/>
    <w:rsid w:val="00D11F14"/>
    <w:rsid w:val="00D16248"/>
    <w:rsid w:val="00D212B8"/>
    <w:rsid w:val="00D2366A"/>
    <w:rsid w:val="00D26127"/>
    <w:rsid w:val="00D26E1E"/>
    <w:rsid w:val="00D37BF1"/>
    <w:rsid w:val="00D40A55"/>
    <w:rsid w:val="00D42A64"/>
    <w:rsid w:val="00D53206"/>
    <w:rsid w:val="00D55B84"/>
    <w:rsid w:val="00D569EE"/>
    <w:rsid w:val="00D71981"/>
    <w:rsid w:val="00D753C0"/>
    <w:rsid w:val="00D806BD"/>
    <w:rsid w:val="00D80CBF"/>
    <w:rsid w:val="00D813E6"/>
    <w:rsid w:val="00D85051"/>
    <w:rsid w:val="00D873A2"/>
    <w:rsid w:val="00D947B8"/>
    <w:rsid w:val="00D95D3E"/>
    <w:rsid w:val="00D97900"/>
    <w:rsid w:val="00DA0033"/>
    <w:rsid w:val="00DA0E6D"/>
    <w:rsid w:val="00DB31F0"/>
    <w:rsid w:val="00DB7880"/>
    <w:rsid w:val="00DC116A"/>
    <w:rsid w:val="00DE0C5C"/>
    <w:rsid w:val="00DE0F02"/>
    <w:rsid w:val="00DE4B88"/>
    <w:rsid w:val="00DE5BFB"/>
    <w:rsid w:val="00DF0D21"/>
    <w:rsid w:val="00DF213C"/>
    <w:rsid w:val="00DF22EF"/>
    <w:rsid w:val="00DF27ED"/>
    <w:rsid w:val="00DF3A05"/>
    <w:rsid w:val="00DF4F29"/>
    <w:rsid w:val="00E01239"/>
    <w:rsid w:val="00E0701F"/>
    <w:rsid w:val="00E156B1"/>
    <w:rsid w:val="00E161E7"/>
    <w:rsid w:val="00E1678E"/>
    <w:rsid w:val="00E225F9"/>
    <w:rsid w:val="00E23907"/>
    <w:rsid w:val="00E3078C"/>
    <w:rsid w:val="00E363B0"/>
    <w:rsid w:val="00E41EEE"/>
    <w:rsid w:val="00E424FE"/>
    <w:rsid w:val="00E54068"/>
    <w:rsid w:val="00E550CE"/>
    <w:rsid w:val="00E62A3E"/>
    <w:rsid w:val="00E66490"/>
    <w:rsid w:val="00E71CC6"/>
    <w:rsid w:val="00E75145"/>
    <w:rsid w:val="00E77832"/>
    <w:rsid w:val="00E825EF"/>
    <w:rsid w:val="00E82DB4"/>
    <w:rsid w:val="00E83BE4"/>
    <w:rsid w:val="00E863D2"/>
    <w:rsid w:val="00E86FAC"/>
    <w:rsid w:val="00E91815"/>
    <w:rsid w:val="00E91C5D"/>
    <w:rsid w:val="00E91F02"/>
    <w:rsid w:val="00E93E06"/>
    <w:rsid w:val="00EA4DAC"/>
    <w:rsid w:val="00EA5A6B"/>
    <w:rsid w:val="00EA7760"/>
    <w:rsid w:val="00EB1051"/>
    <w:rsid w:val="00EB10A3"/>
    <w:rsid w:val="00EB3788"/>
    <w:rsid w:val="00EB4059"/>
    <w:rsid w:val="00EB45FF"/>
    <w:rsid w:val="00EB5E2C"/>
    <w:rsid w:val="00EB6BB5"/>
    <w:rsid w:val="00EC022B"/>
    <w:rsid w:val="00EC068C"/>
    <w:rsid w:val="00EC76B8"/>
    <w:rsid w:val="00ED08DD"/>
    <w:rsid w:val="00ED3BFB"/>
    <w:rsid w:val="00ED4E92"/>
    <w:rsid w:val="00EE3BE9"/>
    <w:rsid w:val="00EE4A80"/>
    <w:rsid w:val="00EF1F88"/>
    <w:rsid w:val="00EF2A07"/>
    <w:rsid w:val="00EF42DD"/>
    <w:rsid w:val="00EF7E2E"/>
    <w:rsid w:val="00F044D3"/>
    <w:rsid w:val="00F071B6"/>
    <w:rsid w:val="00F07C81"/>
    <w:rsid w:val="00F11C6A"/>
    <w:rsid w:val="00F1300E"/>
    <w:rsid w:val="00F1400B"/>
    <w:rsid w:val="00F16BDC"/>
    <w:rsid w:val="00F32077"/>
    <w:rsid w:val="00F353C0"/>
    <w:rsid w:val="00F366A7"/>
    <w:rsid w:val="00F44964"/>
    <w:rsid w:val="00F44A71"/>
    <w:rsid w:val="00F502A1"/>
    <w:rsid w:val="00F5089F"/>
    <w:rsid w:val="00F50951"/>
    <w:rsid w:val="00F51997"/>
    <w:rsid w:val="00F52755"/>
    <w:rsid w:val="00F53568"/>
    <w:rsid w:val="00F5378D"/>
    <w:rsid w:val="00F56224"/>
    <w:rsid w:val="00F566EB"/>
    <w:rsid w:val="00F640B9"/>
    <w:rsid w:val="00F73CEC"/>
    <w:rsid w:val="00F753FF"/>
    <w:rsid w:val="00F75C73"/>
    <w:rsid w:val="00F77D46"/>
    <w:rsid w:val="00F81D21"/>
    <w:rsid w:val="00F83178"/>
    <w:rsid w:val="00F87B13"/>
    <w:rsid w:val="00F977D8"/>
    <w:rsid w:val="00FA7F69"/>
    <w:rsid w:val="00FB19F1"/>
    <w:rsid w:val="00FB2B56"/>
    <w:rsid w:val="00FC04BE"/>
    <w:rsid w:val="00FC3628"/>
    <w:rsid w:val="00FC7109"/>
    <w:rsid w:val="00FC76C5"/>
    <w:rsid w:val="00FD0770"/>
    <w:rsid w:val="00FD35C0"/>
    <w:rsid w:val="00FE0B85"/>
    <w:rsid w:val="00FE2CB3"/>
    <w:rsid w:val="00FF3F11"/>
    <w:rsid w:val="01896CB0"/>
    <w:rsid w:val="1BD433AE"/>
    <w:rsid w:val="2BFC0979"/>
    <w:rsid w:val="35124863"/>
    <w:rsid w:val="3721522E"/>
    <w:rsid w:val="4DFB0996"/>
    <w:rsid w:val="56327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F7352C"/>
  <w15:docId w15:val="{49EE80F8-B57E-4A96-AC55-1B2B93F05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rFonts w:ascii="Calibri" w:eastAsia="Calibri" w:hAnsi="Calibri" w:cs="SimSun"/>
      <w:sz w:val="22"/>
      <w:szCs w:val="22"/>
      <w:lang w:eastAsia="en-US"/>
    </w:rPr>
  </w:style>
  <w:style w:type="paragraph" w:styleId="Heading1">
    <w:name w:val="heading 1"/>
    <w:next w:val="Normal"/>
    <w:link w:val="Heading1Char"/>
    <w:uiPriority w:val="9"/>
    <w:qFormat/>
    <w:pPr>
      <w:keepNext/>
      <w:keepLines/>
      <w:spacing w:after="452" w:line="265" w:lineRule="auto"/>
      <w:ind w:left="10" w:hanging="10"/>
      <w:outlineLvl w:val="0"/>
    </w:pPr>
    <w:rPr>
      <w:rFonts w:ascii="Arial" w:eastAsia="Arial" w:hAnsi="Arial" w:cs="Arial"/>
      <w:b/>
      <w:color w:val="000000"/>
      <w:sz w:val="24"/>
      <w:szCs w:val="22"/>
    </w:rPr>
  </w:style>
  <w:style w:type="paragraph" w:styleId="Heading2">
    <w:name w:val="heading 2"/>
    <w:basedOn w:val="Normal"/>
    <w:next w:val="Normal"/>
    <w:link w:val="Heading2Char"/>
    <w:uiPriority w:val="9"/>
    <w:semiHidden/>
    <w:unhideWhenUsed/>
    <w:qFormat/>
    <w:rsid w:val="000527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568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after="0" w:line="240" w:lineRule="auto"/>
    </w:pPr>
    <w:rPr>
      <w:rFonts w:ascii="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rPr>
      <w:lang w:val="en-US"/>
    </w:rPr>
  </w:style>
  <w:style w:type="paragraph" w:styleId="Header">
    <w:name w:val="header"/>
    <w:basedOn w:val="Normal"/>
    <w:link w:val="HeaderChar"/>
    <w:uiPriority w:val="99"/>
    <w:qFormat/>
    <w:pPr>
      <w:tabs>
        <w:tab w:val="center" w:pos="4680"/>
        <w:tab w:val="right" w:pos="9360"/>
      </w:tabs>
      <w:spacing w:after="0" w:line="240" w:lineRule="auto"/>
    </w:pPr>
    <w:rPr>
      <w:lang w:val="en-US"/>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qFormat/>
    <w:rPr>
      <w:color w:val="0563C1"/>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heme="minorEastAsia" w:hAnsi="Times New Roman" w:cs="Times New Roman"/>
      <w:sz w:val="24"/>
      <w:szCs w:val="24"/>
      <w:lang w:val="en-U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NoSpacingChar">
    <w:name w:val="No Spacing Char"/>
    <w:link w:val="NoSpacing"/>
    <w:uiPriority w:val="1"/>
    <w:qFormat/>
    <w:rPr>
      <w:lang w:eastAsia="en-PH"/>
    </w:rPr>
  </w:style>
  <w:style w:type="paragraph" w:styleId="NoSpacing">
    <w:name w:val="No Spacing"/>
    <w:link w:val="NoSpacingChar"/>
    <w:uiPriority w:val="1"/>
    <w:qFormat/>
    <w:rPr>
      <w:rFonts w:ascii="Calibri" w:eastAsia="Calibri" w:hAnsi="Calibri" w:cs="SimSun"/>
      <w:sz w:val="22"/>
      <w:szCs w:val="22"/>
      <w:lang w:val="en-US"/>
    </w:rPr>
  </w:style>
  <w:style w:type="character" w:customStyle="1" w:styleId="BalloonTextChar">
    <w:name w:val="Balloon Text Char"/>
    <w:basedOn w:val="DefaultParagraphFont"/>
    <w:link w:val="BalloonText"/>
    <w:uiPriority w:val="99"/>
    <w:qFormat/>
    <w:rPr>
      <w:rFonts w:ascii="Tahoma" w:hAnsi="Tahoma" w:cs="Tahoma"/>
      <w:sz w:val="16"/>
      <w:szCs w:val="16"/>
      <w:lang w:val="en-PH"/>
    </w:rPr>
  </w:style>
  <w:style w:type="character" w:customStyle="1" w:styleId="Heading1Char">
    <w:name w:val="Heading 1 Char"/>
    <w:basedOn w:val="DefaultParagraphFont"/>
    <w:link w:val="Heading1"/>
    <w:uiPriority w:val="9"/>
    <w:qFormat/>
    <w:rPr>
      <w:rFonts w:ascii="Arial" w:eastAsia="Arial" w:hAnsi="Arial" w:cs="Arial"/>
      <w:b/>
      <w:color w:val="000000"/>
      <w:sz w:val="24"/>
      <w:lang w:val="en-PH" w:eastAsia="en-PH"/>
    </w:rPr>
  </w:style>
  <w:style w:type="table" w:customStyle="1" w:styleId="GridTable41">
    <w:name w:val="Grid Table 41"/>
    <w:basedOn w:val="TableNormal"/>
    <w:uiPriority w:val="49"/>
    <w:qFormat/>
    <w:rPr>
      <w:rFonts w:asciiTheme="minorHAnsi" w:eastAsiaTheme="minorHAnsi" w:hAnsiTheme="minorHAnsi" w:cstheme="minorBidi"/>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semiHidden/>
    <w:rsid w:val="00052785"/>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semiHidden/>
    <w:rsid w:val="007568E9"/>
    <w:rPr>
      <w:rFonts w:asciiTheme="majorHAnsi" w:eastAsiaTheme="majorEastAsia" w:hAnsiTheme="majorHAnsi" w:cstheme="majorBidi"/>
      <w:color w:val="1F3763" w:themeColor="accent1" w:themeShade="7F"/>
      <w:sz w:val="24"/>
      <w:szCs w:val="24"/>
      <w:lang w:eastAsia="en-US"/>
    </w:rPr>
  </w:style>
  <w:style w:type="character" w:styleId="Strong">
    <w:name w:val="Strong"/>
    <w:basedOn w:val="DefaultParagraphFont"/>
    <w:uiPriority w:val="22"/>
    <w:qFormat/>
    <w:rsid w:val="008F2AA8"/>
    <w:rPr>
      <w:b/>
      <w:bCs/>
    </w:rPr>
  </w:style>
  <w:style w:type="character" w:styleId="FollowedHyperlink">
    <w:name w:val="FollowedHyperlink"/>
    <w:basedOn w:val="DefaultParagraphFont"/>
    <w:uiPriority w:val="99"/>
    <w:semiHidden/>
    <w:unhideWhenUsed/>
    <w:qFormat/>
    <w:rsid w:val="001C0574"/>
    <w:rPr>
      <w:color w:val="800080"/>
      <w:u w:val="single"/>
    </w:rPr>
  </w:style>
  <w:style w:type="character" w:styleId="UnresolvedMention">
    <w:name w:val="Unresolved Mention"/>
    <w:basedOn w:val="DefaultParagraphFont"/>
    <w:uiPriority w:val="99"/>
    <w:semiHidden/>
    <w:unhideWhenUsed/>
    <w:rsid w:val="00167D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93174">
      <w:bodyDiv w:val="1"/>
      <w:marLeft w:val="0"/>
      <w:marRight w:val="0"/>
      <w:marTop w:val="0"/>
      <w:marBottom w:val="0"/>
      <w:divBdr>
        <w:top w:val="none" w:sz="0" w:space="0" w:color="auto"/>
        <w:left w:val="none" w:sz="0" w:space="0" w:color="auto"/>
        <w:bottom w:val="none" w:sz="0" w:space="0" w:color="auto"/>
        <w:right w:val="none" w:sz="0" w:space="0" w:color="auto"/>
      </w:divBdr>
    </w:div>
    <w:div w:id="132911574">
      <w:bodyDiv w:val="1"/>
      <w:marLeft w:val="0"/>
      <w:marRight w:val="0"/>
      <w:marTop w:val="0"/>
      <w:marBottom w:val="0"/>
      <w:divBdr>
        <w:top w:val="none" w:sz="0" w:space="0" w:color="auto"/>
        <w:left w:val="none" w:sz="0" w:space="0" w:color="auto"/>
        <w:bottom w:val="none" w:sz="0" w:space="0" w:color="auto"/>
        <w:right w:val="none" w:sz="0" w:space="0" w:color="auto"/>
      </w:divBdr>
    </w:div>
    <w:div w:id="538397341">
      <w:bodyDiv w:val="1"/>
      <w:marLeft w:val="0"/>
      <w:marRight w:val="0"/>
      <w:marTop w:val="0"/>
      <w:marBottom w:val="0"/>
      <w:divBdr>
        <w:top w:val="none" w:sz="0" w:space="0" w:color="auto"/>
        <w:left w:val="none" w:sz="0" w:space="0" w:color="auto"/>
        <w:bottom w:val="none" w:sz="0" w:space="0" w:color="auto"/>
        <w:right w:val="none" w:sz="0" w:space="0" w:color="auto"/>
      </w:divBdr>
    </w:div>
    <w:div w:id="760570188">
      <w:bodyDiv w:val="1"/>
      <w:marLeft w:val="0"/>
      <w:marRight w:val="0"/>
      <w:marTop w:val="0"/>
      <w:marBottom w:val="0"/>
      <w:divBdr>
        <w:top w:val="none" w:sz="0" w:space="0" w:color="auto"/>
        <w:left w:val="none" w:sz="0" w:space="0" w:color="auto"/>
        <w:bottom w:val="none" w:sz="0" w:space="0" w:color="auto"/>
        <w:right w:val="none" w:sz="0" w:space="0" w:color="auto"/>
      </w:divBdr>
    </w:div>
    <w:div w:id="1079133979">
      <w:bodyDiv w:val="1"/>
      <w:marLeft w:val="0"/>
      <w:marRight w:val="0"/>
      <w:marTop w:val="0"/>
      <w:marBottom w:val="0"/>
      <w:divBdr>
        <w:top w:val="none" w:sz="0" w:space="0" w:color="auto"/>
        <w:left w:val="none" w:sz="0" w:space="0" w:color="auto"/>
        <w:bottom w:val="none" w:sz="0" w:space="0" w:color="auto"/>
        <w:right w:val="none" w:sz="0" w:space="0" w:color="auto"/>
      </w:divBdr>
    </w:div>
    <w:div w:id="1148742339">
      <w:bodyDiv w:val="1"/>
      <w:marLeft w:val="0"/>
      <w:marRight w:val="0"/>
      <w:marTop w:val="0"/>
      <w:marBottom w:val="0"/>
      <w:divBdr>
        <w:top w:val="none" w:sz="0" w:space="0" w:color="auto"/>
        <w:left w:val="none" w:sz="0" w:space="0" w:color="auto"/>
        <w:bottom w:val="none" w:sz="0" w:space="0" w:color="auto"/>
        <w:right w:val="none" w:sz="0" w:space="0" w:color="auto"/>
      </w:divBdr>
    </w:div>
    <w:div w:id="1199122563">
      <w:bodyDiv w:val="1"/>
      <w:marLeft w:val="0"/>
      <w:marRight w:val="0"/>
      <w:marTop w:val="0"/>
      <w:marBottom w:val="0"/>
      <w:divBdr>
        <w:top w:val="none" w:sz="0" w:space="0" w:color="auto"/>
        <w:left w:val="none" w:sz="0" w:space="0" w:color="auto"/>
        <w:bottom w:val="none" w:sz="0" w:space="0" w:color="auto"/>
        <w:right w:val="none" w:sz="0" w:space="0" w:color="auto"/>
      </w:divBdr>
    </w:div>
    <w:div w:id="1202593600">
      <w:bodyDiv w:val="1"/>
      <w:marLeft w:val="0"/>
      <w:marRight w:val="0"/>
      <w:marTop w:val="0"/>
      <w:marBottom w:val="0"/>
      <w:divBdr>
        <w:top w:val="none" w:sz="0" w:space="0" w:color="auto"/>
        <w:left w:val="none" w:sz="0" w:space="0" w:color="auto"/>
        <w:bottom w:val="none" w:sz="0" w:space="0" w:color="auto"/>
        <w:right w:val="none" w:sz="0" w:space="0" w:color="auto"/>
      </w:divBdr>
    </w:div>
    <w:div w:id="1499342858">
      <w:bodyDiv w:val="1"/>
      <w:marLeft w:val="0"/>
      <w:marRight w:val="0"/>
      <w:marTop w:val="0"/>
      <w:marBottom w:val="0"/>
      <w:divBdr>
        <w:top w:val="none" w:sz="0" w:space="0" w:color="auto"/>
        <w:left w:val="none" w:sz="0" w:space="0" w:color="auto"/>
        <w:bottom w:val="none" w:sz="0" w:space="0" w:color="auto"/>
        <w:right w:val="none" w:sz="0" w:space="0" w:color="auto"/>
      </w:divBdr>
    </w:div>
    <w:div w:id="1644191356">
      <w:bodyDiv w:val="1"/>
      <w:marLeft w:val="0"/>
      <w:marRight w:val="0"/>
      <w:marTop w:val="0"/>
      <w:marBottom w:val="0"/>
      <w:divBdr>
        <w:top w:val="none" w:sz="0" w:space="0" w:color="auto"/>
        <w:left w:val="none" w:sz="0" w:space="0" w:color="auto"/>
        <w:bottom w:val="none" w:sz="0" w:space="0" w:color="auto"/>
        <w:right w:val="none" w:sz="0" w:space="0" w:color="auto"/>
      </w:divBdr>
    </w:div>
    <w:div w:id="1673096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nvestopedia.com/terms/t/transaction.asp"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umup.com/en-gb/invoices/dictionary/sale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l.ucsc.cmb.ac.lk/jspui/bitstream/123456789/4080/1/1415425.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otherpapers.com/essay/Inventory-System-of-De-Castrence-Paint-Center-and/61539.html"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F85C02-A33F-4F29-894E-DDFA42E92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28</Pages>
  <Words>1620</Words>
  <Characters>9238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Hernie</dc:creator>
  <cp:lastModifiedBy>ADMIN</cp:lastModifiedBy>
  <cp:revision>102</cp:revision>
  <cp:lastPrinted>2023-01-06T19:55:00Z</cp:lastPrinted>
  <dcterms:created xsi:type="dcterms:W3CDTF">2023-01-08T05:25:00Z</dcterms:created>
  <dcterms:modified xsi:type="dcterms:W3CDTF">2023-01-14T03:37:00Z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4967d64292b9448499a2824b3deba85e</vt:lpwstr>
  </property>
  <property fmtid="{D5CDD505-2E9C-101B-9397-08002B2CF9AE}" pid="3" name="KSOProductBuildVer">
    <vt:lpwstr>1033-11.2.0.10385</vt:lpwstr>
  </property>
  <property fmtid="{D5CDD505-2E9C-101B-9397-08002B2CF9AE}" pid="4" name="GrammarlyDocumentId">
    <vt:lpwstr>d2223122371c8e88eaeee919cb61291dee29b96c530e60581c5639f98e3ae0ad</vt:lpwstr>
  </property>
</Properties>
</file>